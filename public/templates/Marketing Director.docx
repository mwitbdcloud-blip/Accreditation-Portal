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9245A" w14:textId="6C4DC7BC" w:rsidR="0012150B" w:rsidRDefault="00DA532B" w:rsidP="0012150B">
      <w:pPr>
        <w:jc w:val="center"/>
        <w:rPr>
          <w:rFonts w:ascii="Book Antiqua" w:hAnsi="Book Antiqua"/>
          <w:b/>
          <w:noProof/>
          <w:sz w:val="24"/>
        </w:rPr>
      </w:pPr>
      <w:r>
        <w:rPr>
          <w:noProof/>
          <w:lang w:eastAsia="en-US"/>
        </w:rPr>
        <w:drawing>
          <wp:anchor distT="0" distB="0" distL="114300" distR="114300" simplePos="0" relativeHeight="251613696" behindDoc="0" locked="0" layoutInCell="1" allowOverlap="1" wp14:anchorId="6502B935" wp14:editId="41BB2783">
            <wp:simplePos x="0" y="0"/>
            <wp:positionH relativeFrom="column">
              <wp:posOffset>-582295</wp:posOffset>
            </wp:positionH>
            <wp:positionV relativeFrom="paragraph">
              <wp:posOffset>219710</wp:posOffset>
            </wp:positionV>
            <wp:extent cx="2501900" cy="266700"/>
            <wp:effectExtent l="0" t="0" r="0" b="0"/>
            <wp:wrapNone/>
            <wp:docPr id="142" name="Text Box 142"/>
            <wp:cNvGraphicFramePr/>
            <a:graphic xmlns:a="http://schemas.openxmlformats.org/drawingml/2006/main">
              <a:graphicData uri="http://schemas.microsoft.com/office/word/2010/wordprocessingShape">
                <wps:wsp>
                  <wps:cNvSpPr txBox="1"/>
                  <wps:spPr>
                    <a:xfrm>
                      <a:off x="0" y="0"/>
                      <a:ext cx="2501900" cy="266700"/>
                    </a:xfrm>
                    <a:prstGeom prst="rect">
                      <a:avLst/>
                    </a:prstGeom>
                    <a:noFill/>
                    <a:ln w="6350">
                      <a:noFill/>
                    </a:ln>
                  </wps:spPr>
                  <wps:txbx>
                    <w:txbxContent>
                      <w:p w14:paraId="5FAADD9D" w14:textId="77777777" w:rsidR="0012150B" w:rsidRDefault="0012150B" w:rsidP="0012150B">
                        <w:pP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{{format_date ADate “MMMM DD, YYYY”}}</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330777">
        <w:rPr>
          <w:noProof/>
          <w:lang w:eastAsia="en-US"/>
        </w:rPr>
        <w:drawing>
          <wp:anchor distT="0" distB="0" distL="114300" distR="114300" simplePos="0" relativeHeight="251609600" behindDoc="0" locked="0" layoutInCell="1" allowOverlap="1" wp14:anchorId="3A220E93" wp14:editId="329702A6">
            <wp:simplePos x="0" y="0"/>
            <wp:positionH relativeFrom="column">
              <wp:posOffset>4806823</wp:posOffset>
            </wp:positionH>
            <wp:positionV relativeFrom="paragraph">
              <wp:posOffset>-835533</wp:posOffset>
            </wp:positionV>
            <wp:extent cx="1261110" cy="1259840"/>
            <wp:effectExtent l="0" t="0" r="0" b="0"/>
            <wp:wrapNone/>
            <wp:docPr id="108" name="Text Box 108"/>
            <wp:cNvGraphicFramePr/>
            <a:graphic xmlns:a="http://schemas.openxmlformats.org/drawingml/2006/main">
              <a:graphicData uri="http://schemas.microsoft.com/office/word/2010/wordprocessingShape">
                <wps:wsp>
                  <wps:cNvSpPr txBox="1"/>
                  <wps:spPr>
                    <a:xfrm>
                      <a:off x="0" y="0"/>
                      <a:ext cx="1261110" cy="1259840"/>
                    </a:xfrm>
                    <a:prstGeom prst="rect">
                      <a:avLst/>
                    </a:prstGeom>
                    <a:noFill/>
                    <a:ln w="6350">
                      <a:noFill/>
                    </a:ln>
                  </wps:spPr>
                  <wps:txbx>
                    <w:txbxContent>
                      <w:p w14:paraId="03A26F18" w14:textId="77777777" w:rsidR="0012150B" w:rsidRDefault="0012150B" w:rsidP="0012150B">
                        <w:pPr>
                          <w:jc w:val="center"/>
                          <w:rPr>
                            <w:rFonts w:ascii="Arial" w:hAnsi="Arial" w:cs="Arial"/>
                            <w:b/>
                            <w:bCs/>
                            <w:color w:val="2F5496" w:themeColor="accent1" w:themeShade="BF"/>
                            <w:sz w:val="18"/>
                            <w:szCs w:val="18"/>
                            <w:lang w:val="en-PH"/>
                          </w:rPr>
                        </w:pPr>
                        <w:r>
                          <w:rPr>
                            <w:rFonts w:ascii="Arial" w:hAnsi="Arial" w:cs="Arial"/>
                            <w:b/>
                            <w:bCs/>
                            <w:color w:val="2F5496" w:themeColor="accent1" w:themeShade="BF"/>
                            <w:sz w:val="18"/>
                            <w:szCs w:val="18"/>
                          </w:rPr>
                          <w:t>{{insert_image photo 96 96}}</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12150B">
        <w:rPr>
          <w:noProof/>
          <w:lang w:eastAsia="en-US"/>
        </w:rPr>
        <w:drawing>
          <wp:anchor distT="0" distB="0" distL="114300" distR="114300" simplePos="0" relativeHeight="251608576" behindDoc="1" locked="0" layoutInCell="1" allowOverlap="1" wp14:anchorId="4CCCB9DA" wp14:editId="33969320">
            <wp:simplePos x="0" y="0"/>
            <wp:positionH relativeFrom="margin">
              <wp:posOffset>-900752</wp:posOffset>
            </wp:positionH>
            <wp:positionV relativeFrom="paragraph">
              <wp:posOffset>-900752</wp:posOffset>
            </wp:positionV>
            <wp:extent cx="7533564" cy="10655996"/>
            <wp:effectExtent l="0" t="0" r="635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33564" cy="10655996"/>
                    </a:xfrm>
                    <a:prstGeom prst="rect">
                      <a:avLst/>
                    </a:prstGeom>
                    <a:noFill/>
                  </pic:spPr>
                </pic:pic>
              </a:graphicData>
            </a:graphic>
            <wp14:sizeRelH relativeFrom="page">
              <wp14:pctWidth>0</wp14:pctWidth>
            </wp14:sizeRelH>
            <wp14:sizeRelV relativeFrom="page">
              <wp14:pctHeight>0</wp14:pctHeight>
            </wp14:sizeRelV>
          </wp:anchor>
        </w:drawing>
      </w:r>
      <w:r w:rsidR="0012150B">
        <w:rPr>
          <w:noProof/>
          <w:lang w:eastAsia="en-US"/>
        </w:rPr>
        <w:drawing>
          <wp:anchor distT="0" distB="0" distL="114300" distR="114300" simplePos="0" relativeHeight="251614720" behindDoc="0" locked="0" layoutInCell="1" allowOverlap="1" wp14:anchorId="34881E5D" wp14:editId="43E7A66E">
            <wp:simplePos x="0" y="0"/>
            <wp:positionH relativeFrom="column">
              <wp:posOffset>-287020</wp:posOffset>
            </wp:positionH>
            <wp:positionV relativeFrom="paragraph">
              <wp:posOffset>1245870</wp:posOffset>
            </wp:positionV>
            <wp:extent cx="1440180" cy="228600"/>
            <wp:effectExtent l="0" t="0" r="0" b="0"/>
            <wp:wrapNone/>
            <wp:docPr id="141" name="Text Box 141"/>
            <wp:cNvGraphicFramePr/>
            <a:graphic xmlns:a="http://schemas.openxmlformats.org/drawingml/2006/main">
              <a:graphicData uri="http://schemas.microsoft.com/office/word/2010/wordprocessingShape">
                <wps:wsp>
                  <wps:cNvSpPr txBox="1"/>
                  <wps:spPr>
                    <a:xfrm>
                      <a:off x="0" y="0"/>
                      <a:ext cx="1440180" cy="228600"/>
                    </a:xfrm>
                    <a:prstGeom prst="rect">
                      <a:avLst/>
                    </a:prstGeom>
                    <a:noFill/>
                    <a:ln w="6350">
                      <a:noFill/>
                    </a:ln>
                  </wps:spPr>
                  <wps:txbx>
                    <w:txbxContent>
                      <w:p w14:paraId="3904BA22" w14:textId="77777777" w:rsidR="0012150B" w:rsidRDefault="0012150B" w:rsidP="0012150B">
                        <w:pP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{{contract}}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12150B">
        <w:rPr>
          <w:noProof/>
          <w:lang w:eastAsia="en-US"/>
        </w:rPr>
        <w:drawing>
          <wp:anchor distT="0" distB="0" distL="114300" distR="114300" simplePos="0" relativeHeight="251616768" behindDoc="0" locked="0" layoutInCell="1" allowOverlap="1" wp14:anchorId="0DB5738D" wp14:editId="7EA76F3D">
            <wp:simplePos x="0" y="0"/>
            <wp:positionH relativeFrom="column">
              <wp:posOffset>4100830</wp:posOffset>
            </wp:positionH>
            <wp:positionV relativeFrom="paragraph">
              <wp:posOffset>1252220</wp:posOffset>
            </wp:positionV>
            <wp:extent cx="1994535" cy="247650"/>
            <wp:effectExtent l="0" t="0" r="0" b="0"/>
            <wp:wrapNone/>
            <wp:docPr id="139" name="Text Box 139"/>
            <wp:cNvGraphicFramePr/>
            <a:graphic xmlns:a="http://schemas.openxmlformats.org/drawingml/2006/main">
              <a:graphicData uri="http://schemas.microsoft.com/office/word/2010/wordprocessingShape">
                <wps:wsp>
                  <wps:cNvSpPr txBox="1"/>
                  <wps:spPr>
                    <a:xfrm>
                      <a:off x="0" y="0"/>
                      <a:ext cx="1994535" cy="247650"/>
                    </a:xfrm>
                    <a:prstGeom prst="rect">
                      <a:avLst/>
                    </a:prstGeom>
                    <a:noFill/>
                    <a:ln w="6350">
                      <a:noFill/>
                    </a:ln>
                  </wps:spPr>
                  <wps:txbx>
                    <w:txbxContent>
                      <w:p w14:paraId="23B81006" w14:textId="77777777" w:rsidR="0012150B" w:rsidRDefault="0012150B" w:rsidP="0012150B">
                        <w:pP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{{countrymanager}}</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12150B">
        <w:rPr>
          <w:noProof/>
          <w:lang w:eastAsia="en-US"/>
        </w:rPr>
        <w:drawing>
          <wp:anchor distT="0" distB="0" distL="114300" distR="114300" simplePos="0" relativeHeight="251620864" behindDoc="0" locked="0" layoutInCell="1" allowOverlap="1" wp14:anchorId="3665C8FE" wp14:editId="23D488DC">
            <wp:simplePos x="0" y="0"/>
            <wp:positionH relativeFrom="margin">
              <wp:posOffset>-274955</wp:posOffset>
            </wp:positionH>
            <wp:positionV relativeFrom="paragraph">
              <wp:posOffset>2218690</wp:posOffset>
            </wp:positionV>
            <wp:extent cx="1994535" cy="234315"/>
            <wp:effectExtent l="0" t="0" r="0" b="0"/>
            <wp:wrapNone/>
            <wp:docPr id="135" name="Text Box 135"/>
            <wp:cNvGraphicFramePr/>
            <a:graphic xmlns:a="http://schemas.openxmlformats.org/drawingml/2006/main">
              <a:graphicData uri="http://schemas.microsoft.com/office/word/2010/wordprocessingShape">
                <wps:wsp>
                  <wps:cNvSpPr txBox="1"/>
                  <wps:spPr>
                    <a:xfrm>
                      <a:off x="0" y="0"/>
                      <a:ext cx="1994535" cy="234315"/>
                    </a:xfrm>
                    <a:prstGeom prst="rect">
                      <a:avLst/>
                    </a:prstGeom>
                    <a:noFill/>
                    <a:ln w="6350">
                      <a:noFill/>
                    </a:ln>
                  </wps:spPr>
                  <wps:txbx>
                    <w:txbxContent>
                      <w:p w14:paraId="1D4480A4" w14:textId="77777777" w:rsidR="0012150B" w:rsidRDefault="0012150B" w:rsidP="0012150B">
                        <w:pP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{{surname}}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12150B">
        <w:rPr>
          <w:noProof/>
          <w:lang w:eastAsia="en-US"/>
        </w:rPr>
        <w:drawing>
          <wp:anchor distT="0" distB="0" distL="114300" distR="114300" simplePos="0" relativeHeight="251622912" behindDoc="0" locked="0" layoutInCell="1" allowOverlap="1" wp14:anchorId="79DC8AB1" wp14:editId="48B18FCE">
            <wp:simplePos x="0" y="0"/>
            <wp:positionH relativeFrom="margin">
              <wp:posOffset>1941195</wp:posOffset>
            </wp:positionH>
            <wp:positionV relativeFrom="paragraph">
              <wp:posOffset>2213610</wp:posOffset>
            </wp:positionV>
            <wp:extent cx="2274570" cy="234315"/>
            <wp:effectExtent l="0" t="0" r="0" b="0"/>
            <wp:wrapNone/>
            <wp:docPr id="134" name="Text Box 134"/>
            <wp:cNvGraphicFramePr/>
            <a:graphic xmlns:a="http://schemas.openxmlformats.org/drawingml/2006/main">
              <a:graphicData uri="http://schemas.microsoft.com/office/word/2010/wordprocessingShape">
                <wps:wsp>
                  <wps:cNvSpPr txBox="1"/>
                  <wps:spPr>
                    <a:xfrm>
                      <a:off x="0" y="0"/>
                      <a:ext cx="2274570" cy="234315"/>
                    </a:xfrm>
                    <a:prstGeom prst="rect">
                      <a:avLst/>
                    </a:prstGeom>
                    <a:noFill/>
                    <a:ln w="6350">
                      <a:noFill/>
                    </a:ln>
                  </wps:spPr>
                  <wps:txbx>
                    <w:txbxContent>
                      <w:p w14:paraId="6807D118" w14:textId="77777777" w:rsidR="0012150B" w:rsidRDefault="0012150B" w:rsidP="0012150B">
                        <w:pP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{{firstname}}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12150B">
        <w:rPr>
          <w:noProof/>
          <w:lang w:eastAsia="en-US"/>
        </w:rPr>
        <w:drawing>
          <wp:anchor distT="0" distB="0" distL="114300" distR="114300" simplePos="0" relativeHeight="251623936" behindDoc="0" locked="0" layoutInCell="1" allowOverlap="1" wp14:anchorId="1CC1A103" wp14:editId="5EE6BFC1">
            <wp:simplePos x="0" y="0"/>
            <wp:positionH relativeFrom="margin">
              <wp:posOffset>4227195</wp:posOffset>
            </wp:positionH>
            <wp:positionV relativeFrom="paragraph">
              <wp:posOffset>2202180</wp:posOffset>
            </wp:positionV>
            <wp:extent cx="1880235" cy="234315"/>
            <wp:effectExtent l="0" t="0" r="0" b="0"/>
            <wp:wrapNone/>
            <wp:docPr id="133" name="Text Box 133"/>
            <wp:cNvGraphicFramePr/>
            <a:graphic xmlns:a="http://schemas.openxmlformats.org/drawingml/2006/main">
              <a:graphicData uri="http://schemas.microsoft.com/office/word/2010/wordprocessingShape">
                <wps:wsp>
                  <wps:cNvSpPr txBox="1"/>
                  <wps:spPr>
                    <a:xfrm>
                      <a:off x="0" y="0"/>
                      <a:ext cx="1880235" cy="234315"/>
                    </a:xfrm>
                    <a:prstGeom prst="rect">
                      <a:avLst/>
                    </a:prstGeom>
                    <a:noFill/>
                    <a:ln w="6350">
                      <a:noFill/>
                    </a:ln>
                  </wps:spPr>
                  <wps:txbx>
                    <w:txbxContent>
                      <w:p w14:paraId="0EED646E" w14:textId="77777777" w:rsidR="0012150B" w:rsidRDefault="0012150B" w:rsidP="0012150B">
                        <w:pP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{{middlename}}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12150B">
        <w:rPr>
          <w:noProof/>
          <w:lang w:eastAsia="en-US"/>
        </w:rPr>
        <w:drawing>
          <wp:anchor distT="0" distB="0" distL="114300" distR="114300" simplePos="0" relativeHeight="251634176" behindDoc="0" locked="0" layoutInCell="1" allowOverlap="1" wp14:anchorId="5EF5804D" wp14:editId="600616E1">
            <wp:simplePos x="0" y="0"/>
            <wp:positionH relativeFrom="margin">
              <wp:posOffset>-307975</wp:posOffset>
            </wp:positionH>
            <wp:positionV relativeFrom="paragraph">
              <wp:posOffset>3129280</wp:posOffset>
            </wp:positionV>
            <wp:extent cx="6389370" cy="834390"/>
            <wp:effectExtent l="0" t="0" r="0" b="3810"/>
            <wp:wrapNone/>
            <wp:docPr id="127" name="Text Box 127"/>
            <wp:cNvGraphicFramePr/>
            <a:graphic xmlns:a="http://schemas.openxmlformats.org/drawingml/2006/main">
              <a:graphicData uri="http://schemas.microsoft.com/office/word/2010/wordprocessingShape">
                <wps:wsp>
                  <wps:cNvSpPr txBox="1"/>
                  <wps:spPr>
                    <a:xfrm>
                      <a:off x="0" y="0"/>
                      <a:ext cx="6389370" cy="834390"/>
                    </a:xfrm>
                    <a:prstGeom prst="rect">
                      <a:avLst/>
                    </a:prstGeom>
                    <a:noFill/>
                    <a:ln w="6350">
                      <a:noFill/>
                    </a:ln>
                  </wps:spPr>
                  <wps:txbx>
                    <w:txbxContent>
                      <w:p w14:paraId="11610D24" w14:textId="77777777" w:rsidR="0012150B" w:rsidRDefault="0012150B" w:rsidP="0012150B">
                        <w:pP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{{address}}</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12150B">
        <w:rPr>
          <w:noProof/>
          <w:lang w:eastAsia="en-US"/>
        </w:rPr>
        <w:drawing>
          <wp:anchor distT="0" distB="0" distL="114300" distR="114300" simplePos="0" relativeHeight="251640320" behindDoc="0" locked="0" layoutInCell="1" allowOverlap="1" wp14:anchorId="0B4802D6" wp14:editId="7D45BA0F">
            <wp:simplePos x="0" y="0"/>
            <wp:positionH relativeFrom="margin">
              <wp:posOffset>-289560</wp:posOffset>
            </wp:positionH>
            <wp:positionV relativeFrom="paragraph">
              <wp:posOffset>4163060</wp:posOffset>
            </wp:positionV>
            <wp:extent cx="1361440" cy="234315"/>
            <wp:effectExtent l="0" t="0" r="0" b="0"/>
            <wp:wrapNone/>
            <wp:docPr id="126" name="Text Box 126"/>
            <wp:cNvGraphicFramePr/>
            <a:graphic xmlns:a="http://schemas.openxmlformats.org/drawingml/2006/main">
              <a:graphicData uri="http://schemas.microsoft.com/office/word/2010/wordprocessingShape">
                <wps:wsp>
                  <wps:cNvSpPr txBox="1"/>
                  <wps:spPr>
                    <a:xfrm>
                      <a:off x="0" y="0"/>
                      <a:ext cx="1361440" cy="234315"/>
                    </a:xfrm>
                    <a:prstGeom prst="rect">
                      <a:avLst/>
                    </a:prstGeom>
                    <a:noFill/>
                    <a:ln w="6350">
                      <a:noFill/>
                    </a:ln>
                  </wps:spPr>
                  <wps:txbx>
                    <w:txbxContent>
                      <w:p w14:paraId="5341DE37" w14:textId="77777777" w:rsidR="0012150B" w:rsidRDefault="0012150B" w:rsidP="0012150B">
                        <w:pP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{{telephone}}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12150B">
        <w:rPr>
          <w:noProof/>
          <w:lang w:eastAsia="en-US"/>
        </w:rPr>
        <w:drawing>
          <wp:anchor distT="0" distB="0" distL="114300" distR="114300" simplePos="0" relativeHeight="251670016" behindDoc="0" locked="0" layoutInCell="1" allowOverlap="1" wp14:anchorId="52E0BE0F" wp14:editId="03DE3826">
            <wp:simplePos x="0" y="0"/>
            <wp:positionH relativeFrom="margin">
              <wp:posOffset>-298450</wp:posOffset>
            </wp:positionH>
            <wp:positionV relativeFrom="paragraph">
              <wp:posOffset>4773930</wp:posOffset>
            </wp:positionV>
            <wp:extent cx="2192020" cy="234315"/>
            <wp:effectExtent l="0" t="0" r="0" b="0"/>
            <wp:wrapNone/>
            <wp:docPr id="117" name="Text Box 117"/>
            <wp:cNvGraphicFramePr/>
            <a:graphic xmlns:a="http://schemas.openxmlformats.org/drawingml/2006/main">
              <a:graphicData uri="http://schemas.microsoft.com/office/word/2010/wordprocessingShape">
                <wps:wsp>
                  <wps:cNvSpPr txBox="1"/>
                  <wps:spPr>
                    <a:xfrm>
                      <a:off x="0" y="0"/>
                      <a:ext cx="2192020" cy="234315"/>
                    </a:xfrm>
                    <a:prstGeom prst="rect">
                      <a:avLst/>
                    </a:prstGeom>
                    <a:noFill/>
                    <a:ln w="6350">
                      <a:noFill/>
                    </a:ln>
                  </wps:spPr>
                  <wps:txbx>
                    <w:txbxContent>
                      <w:p w14:paraId="5F61F35B" w14:textId="77777777" w:rsidR="0012150B" w:rsidRDefault="0012150B" w:rsidP="0012150B">
                        <w:pP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{{corpname}}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12150B">
        <w:rPr>
          <w:noProof/>
          <w:lang w:eastAsia="en-US"/>
        </w:rPr>
        <w:drawing>
          <wp:anchor distT="0" distB="0" distL="114300" distR="114300" simplePos="0" relativeHeight="251673088" behindDoc="0" locked="0" layoutInCell="1" allowOverlap="1" wp14:anchorId="12E81BB2" wp14:editId="63F30C46">
            <wp:simplePos x="0" y="0"/>
            <wp:positionH relativeFrom="margin">
              <wp:posOffset>1916430</wp:posOffset>
            </wp:positionH>
            <wp:positionV relativeFrom="paragraph">
              <wp:posOffset>4777740</wp:posOffset>
            </wp:positionV>
            <wp:extent cx="2264410" cy="234315"/>
            <wp:effectExtent l="0" t="0" r="0" b="0"/>
            <wp:wrapNone/>
            <wp:docPr id="116" name="Text Box 116"/>
            <wp:cNvGraphicFramePr/>
            <a:graphic xmlns:a="http://schemas.openxmlformats.org/drawingml/2006/main">
              <a:graphicData uri="http://schemas.microsoft.com/office/word/2010/wordprocessingShape">
                <wps:wsp>
                  <wps:cNvSpPr txBox="1"/>
                  <wps:spPr>
                    <a:xfrm>
                      <a:off x="0" y="0"/>
                      <a:ext cx="2264410" cy="234315"/>
                    </a:xfrm>
                    <a:prstGeom prst="rect">
                      <a:avLst/>
                    </a:prstGeom>
                    <a:noFill/>
                    <a:ln w="6350">
                      <a:noFill/>
                    </a:ln>
                  </wps:spPr>
                  <wps:txbx>
                    <w:txbxContent>
                      <w:p w14:paraId="4BC1CA31" w14:textId="77777777" w:rsidR="0012150B" w:rsidRDefault="0012150B" w:rsidP="0012150B">
                        <w:pP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{{corprepresentative}}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12150B">
        <w:rPr>
          <w:noProof/>
          <w:lang w:eastAsia="en-US"/>
        </w:rPr>
        <w:drawing>
          <wp:anchor distT="0" distB="0" distL="114300" distR="114300" simplePos="0" relativeHeight="251676160" behindDoc="0" locked="0" layoutInCell="1" allowOverlap="1" wp14:anchorId="6D7B31C3" wp14:editId="7E2ACE9D">
            <wp:simplePos x="0" y="0"/>
            <wp:positionH relativeFrom="margin">
              <wp:posOffset>4188460</wp:posOffset>
            </wp:positionH>
            <wp:positionV relativeFrom="paragraph">
              <wp:posOffset>4785995</wp:posOffset>
            </wp:positionV>
            <wp:extent cx="1919605" cy="234315"/>
            <wp:effectExtent l="0" t="0" r="0" b="0"/>
            <wp:wrapNone/>
            <wp:docPr id="115" name="Text Box 115"/>
            <wp:cNvGraphicFramePr/>
            <a:graphic xmlns:a="http://schemas.openxmlformats.org/drawingml/2006/main">
              <a:graphicData uri="http://schemas.microsoft.com/office/word/2010/wordprocessingShape">
                <wps:wsp>
                  <wps:cNvSpPr txBox="1"/>
                  <wps:spPr>
                    <a:xfrm>
                      <a:off x="0" y="0"/>
                      <a:ext cx="1919605" cy="234315"/>
                    </a:xfrm>
                    <a:prstGeom prst="rect">
                      <a:avLst/>
                    </a:prstGeom>
                    <a:noFill/>
                    <a:ln w="6350">
                      <a:noFill/>
                    </a:ln>
                  </wps:spPr>
                  <wps:txbx>
                    <w:txbxContent>
                      <w:p w14:paraId="6476955C" w14:textId="77777777" w:rsidR="0012150B" w:rsidRDefault="0012150B" w:rsidP="0012150B">
                        <w:pP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{{corptin}}</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12150B">
        <w:rPr>
          <w:noProof/>
          <w:lang w:eastAsia="en-US"/>
        </w:rPr>
        <w:drawing>
          <wp:anchor distT="0" distB="0" distL="114300" distR="114300" simplePos="0" relativeHeight="251678208" behindDoc="0" locked="0" layoutInCell="1" allowOverlap="1" wp14:anchorId="2A30E53A" wp14:editId="4B456089">
            <wp:simplePos x="0" y="0"/>
            <wp:positionH relativeFrom="margin">
              <wp:posOffset>-294640</wp:posOffset>
            </wp:positionH>
            <wp:positionV relativeFrom="paragraph">
              <wp:posOffset>5145405</wp:posOffset>
            </wp:positionV>
            <wp:extent cx="6403975" cy="234315"/>
            <wp:effectExtent l="0" t="0" r="0" b="0"/>
            <wp:wrapNone/>
            <wp:docPr id="114" name="Text Box 114"/>
            <wp:cNvGraphicFramePr/>
            <a:graphic xmlns:a="http://schemas.openxmlformats.org/drawingml/2006/main">
              <a:graphicData uri="http://schemas.microsoft.com/office/word/2010/wordprocessingShape">
                <wps:wsp>
                  <wps:cNvSpPr txBox="1"/>
                  <wps:spPr>
                    <a:xfrm>
                      <a:off x="0" y="0"/>
                      <a:ext cx="6403975" cy="234315"/>
                    </a:xfrm>
                    <a:prstGeom prst="rect">
                      <a:avLst/>
                    </a:prstGeom>
                    <a:noFill/>
                    <a:ln w="6350">
                      <a:noFill/>
                    </a:ln>
                  </wps:spPr>
                  <wps:txbx>
                    <w:txbxContent>
                      <w:p w14:paraId="344CE947" w14:textId="77777777" w:rsidR="0012150B" w:rsidRDefault="0012150B" w:rsidP="0012150B">
                        <w:pP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{{corpaddress}}</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12150B">
        <w:rPr>
          <w:noProof/>
          <w:lang w:eastAsia="en-US"/>
        </w:rPr>
        <w:drawing>
          <wp:anchor distT="0" distB="0" distL="114300" distR="114300" simplePos="0" relativeHeight="251680256" behindDoc="0" locked="0" layoutInCell="1" allowOverlap="1" wp14:anchorId="30D69E64" wp14:editId="3F953938">
            <wp:simplePos x="0" y="0"/>
            <wp:positionH relativeFrom="margin">
              <wp:posOffset>-310515</wp:posOffset>
            </wp:positionH>
            <wp:positionV relativeFrom="paragraph">
              <wp:posOffset>5508625</wp:posOffset>
            </wp:positionV>
            <wp:extent cx="1413510" cy="234315"/>
            <wp:effectExtent l="0" t="0" r="0" b="0"/>
            <wp:wrapNone/>
            <wp:docPr id="113" name="Text Box 113"/>
            <wp:cNvGraphicFramePr/>
            <a:graphic xmlns:a="http://schemas.openxmlformats.org/drawingml/2006/main">
              <a:graphicData uri="http://schemas.microsoft.com/office/word/2010/wordprocessingShape">
                <wps:wsp>
                  <wps:cNvSpPr txBox="1"/>
                  <wps:spPr>
                    <a:xfrm>
                      <a:off x="0" y="0"/>
                      <a:ext cx="1413510" cy="234315"/>
                    </a:xfrm>
                    <a:prstGeom prst="rect">
                      <a:avLst/>
                    </a:prstGeom>
                    <a:noFill/>
                    <a:ln w="6350">
                      <a:noFill/>
                    </a:ln>
                  </wps:spPr>
                  <wps:txbx>
                    <w:txbxContent>
                      <w:p w14:paraId="059E1021" w14:textId="77777777" w:rsidR="0012150B" w:rsidRDefault="0012150B" w:rsidP="0012150B">
                        <w:pP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{{corptelephone}}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12150B">
        <w:rPr>
          <w:noProof/>
          <w:lang w:eastAsia="en-US"/>
        </w:rPr>
        <w:drawing>
          <wp:anchor distT="0" distB="0" distL="114300" distR="114300" simplePos="0" relativeHeight="251682304" behindDoc="0" locked="0" layoutInCell="1" allowOverlap="1" wp14:anchorId="34871E46" wp14:editId="5AC0DDD4">
            <wp:simplePos x="0" y="0"/>
            <wp:positionH relativeFrom="margin">
              <wp:posOffset>1102995</wp:posOffset>
            </wp:positionH>
            <wp:positionV relativeFrom="paragraph">
              <wp:posOffset>5501005</wp:posOffset>
            </wp:positionV>
            <wp:extent cx="1413510" cy="234315"/>
            <wp:effectExtent l="0" t="0" r="0" b="0"/>
            <wp:wrapNone/>
            <wp:docPr id="112" name="Text Box 112"/>
            <wp:cNvGraphicFramePr/>
            <a:graphic xmlns:a="http://schemas.openxmlformats.org/drawingml/2006/main">
              <a:graphicData uri="http://schemas.microsoft.com/office/word/2010/wordprocessingShape">
                <wps:wsp>
                  <wps:cNvSpPr txBox="1"/>
                  <wps:spPr>
                    <a:xfrm>
                      <a:off x="0" y="0"/>
                      <a:ext cx="1413510" cy="234315"/>
                    </a:xfrm>
                    <a:prstGeom prst="rect">
                      <a:avLst/>
                    </a:prstGeom>
                    <a:noFill/>
                    <a:ln w="6350">
                      <a:noFill/>
                    </a:ln>
                  </wps:spPr>
                  <wps:txbx>
                    <w:txbxContent>
                      <w:p w14:paraId="1BDD7278" w14:textId="77777777" w:rsidR="0012150B" w:rsidRDefault="0012150B" w:rsidP="0012150B">
                        <w:pP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{{corpmobile}}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12150B">
        <w:rPr>
          <w:noProof/>
          <w:lang w:eastAsia="en-US"/>
        </w:rPr>
        <w:drawing>
          <wp:anchor distT="0" distB="0" distL="114300" distR="114300" simplePos="0" relativeHeight="251684352" behindDoc="0" locked="0" layoutInCell="1" allowOverlap="1" wp14:anchorId="3EA122E5" wp14:editId="62F3061A">
            <wp:simplePos x="0" y="0"/>
            <wp:positionH relativeFrom="margin">
              <wp:posOffset>2806700</wp:posOffset>
            </wp:positionH>
            <wp:positionV relativeFrom="paragraph">
              <wp:posOffset>5504815</wp:posOffset>
            </wp:positionV>
            <wp:extent cx="3301365" cy="234315"/>
            <wp:effectExtent l="0" t="0" r="0" b="0"/>
            <wp:wrapNone/>
            <wp:docPr id="111" name="Text Box 111"/>
            <wp:cNvGraphicFramePr/>
            <a:graphic xmlns:a="http://schemas.openxmlformats.org/drawingml/2006/main">
              <a:graphicData uri="http://schemas.microsoft.com/office/word/2010/wordprocessingShape">
                <wps:wsp>
                  <wps:cNvSpPr txBox="1"/>
                  <wps:spPr>
                    <a:xfrm>
                      <a:off x="0" y="0"/>
                      <a:ext cx="3301365" cy="234315"/>
                    </a:xfrm>
                    <a:prstGeom prst="rect">
                      <a:avLst/>
                    </a:prstGeom>
                    <a:noFill/>
                    <a:ln w="6350">
                      <a:noFill/>
                    </a:ln>
                  </wps:spPr>
                  <wps:txbx>
                    <w:txbxContent>
                      <w:p w14:paraId="197D2D14" w14:textId="77777777" w:rsidR="0012150B" w:rsidRDefault="0012150B" w:rsidP="0012150B">
                        <w:pP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{{corpemail}}</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12150B">
        <w:rPr>
          <w:noProof/>
          <w:lang w:eastAsia="en-US"/>
        </w:rPr>
        <w:drawing>
          <wp:anchor distT="0" distB="0" distL="114300" distR="114300" simplePos="0" relativeHeight="251610624" behindDoc="0" locked="0" layoutInCell="1" allowOverlap="1" wp14:anchorId="5EEA5AD1" wp14:editId="1B53C750">
            <wp:simplePos x="0" y="0"/>
            <wp:positionH relativeFrom="column">
              <wp:posOffset>2739390</wp:posOffset>
            </wp:positionH>
            <wp:positionV relativeFrom="paragraph">
              <wp:posOffset>-897890</wp:posOffset>
            </wp:positionV>
            <wp:extent cx="2419985" cy="1435100"/>
            <wp:effectExtent l="0" t="19050" r="0" b="0"/>
            <wp:wrapNone/>
            <wp:docPr id="102" name="Group 102"/>
            <wp:cNvGraphicFramePr/>
            <a:graphic xmlns:a="http://schemas.openxmlformats.org/drawingml/2006/main">
              <a:graphicData uri="http://schemas.microsoft.com/office/word/2010/wordprocessingGroup">
                <wpg:wgp>
                  <wpg:cNvGrpSpPr/>
                  <wpg:grpSpPr>
                    <a:xfrm rot="228932">
                      <a:off x="0" y="0"/>
                      <a:ext cx="2419985" cy="1435100"/>
                      <a:chOff x="0" y="0"/>
                      <a:chExt cx="2420238" cy="1435100"/>
                    </a:xfrm>
                  </wpg:grpSpPr>
                  <pic:pic xmlns:pic="http://schemas.openxmlformats.org/drawingml/2006/picture">
                    <pic:nvPicPr>
                      <pic:cNvPr id="104" name="Picture 10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rot="447379">
                        <a:off x="0" y="0"/>
                        <a:ext cx="2406650" cy="1435100"/>
                      </a:xfrm>
                      <a:prstGeom prst="rect">
                        <a:avLst/>
                      </a:prstGeom>
                    </pic:spPr>
                  </pic:pic>
                  <wps:wsp>
                    <wps:cNvPr id="106" name="Text Box 15"/>
                    <wps:cNvSpPr txBox="1"/>
                    <wps:spPr>
                      <a:xfrm rot="394100">
                        <a:off x="453292" y="657958"/>
                        <a:ext cx="1845310" cy="274320"/>
                      </a:xfrm>
                      <a:prstGeom prst="rect">
                        <a:avLst/>
                      </a:prstGeom>
                      <a:noFill/>
                      <a:ln w="6350">
                        <a:noFill/>
                      </a:ln>
                    </wps:spPr>
                    <wps:txbx>
                      <w:txbxContent>
                        <w:p w14:paraId="73792AB0" w14:textId="77777777" w:rsidR="0012150B" w:rsidRDefault="0012150B" w:rsidP="0012150B">
                          <w:pPr>
                            <w:jc w:val="both"/>
                            <w:rPr>
                              <w:rFonts w:ascii="Arial" w:hAnsi="Arial" w:cs="Arial"/>
                              <w:b/>
                              <w:bCs/>
                              <w:color w:val="2F5496" w:themeColor="accent1" w:themeShade="BF"/>
                              <w:sz w:val="14"/>
                              <w:szCs w:val="14"/>
                              <w:lang w:val="en-PH"/>
                            </w:rPr>
                          </w:pPr>
                          <w:r>
                            <w:rPr>
                              <w:rFonts w:ascii="Arial" w:hAnsi="Arial" w:cs="Arial"/>
                              <w:b/>
                              <w:bCs/>
                              <w:color w:val="2F5496" w:themeColor="accent1" w:themeShade="BF"/>
                              <w:sz w:val="16"/>
                              <w:szCs w:val="16"/>
                              <w:lang w:val="en-PH"/>
                            </w:rPr>
                            <w:t>Business Development Group</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7" name="Text Box 68"/>
                    <wps:cNvSpPr txBox="1"/>
                    <wps:spPr>
                      <a:xfrm rot="449171">
                        <a:off x="517633" y="852964"/>
                        <a:ext cx="1902605" cy="364677"/>
                      </a:xfrm>
                      <a:prstGeom prst="rect">
                        <a:avLst/>
                      </a:prstGeom>
                      <a:noFill/>
                      <a:ln w="6350">
                        <a:noFill/>
                      </a:ln>
                    </wps:spPr>
                    <wps:txbx>
                      <w:txbxContent>
                        <w:p w14:paraId="0A67843F" w14:textId="77777777" w:rsidR="0012150B" w:rsidRDefault="0012150B" w:rsidP="0012150B">
                          <w:pPr>
                            <w:jc w:val="both"/>
                            <w:rPr>
                              <w:rFonts w:ascii="Arial" w:hAnsi="Arial" w:cs="Arial"/>
                              <w:b/>
                              <w:bCs/>
                              <w:color w:val="2F5496" w:themeColor="accent1" w:themeShade="BF"/>
                              <w:sz w:val="14"/>
                              <w:szCs w:val="14"/>
                              <w:lang w:val="en-PH"/>
                            </w:rPr>
                          </w:pPr>
                          <w:r>
                            <w:rPr>
                              <w:rFonts w:ascii="Arial" w:hAnsi="Arial" w:cs="Arial"/>
                              <w:b/>
                              <w:bCs/>
                              <w:color w:val="2F5496" w:themeColor="accent1" w:themeShade="BF"/>
                              <w:sz w:val="16"/>
                              <w:szCs w:val="16"/>
                              <w:lang w:val="en-PH"/>
                            </w:rPr>
                            <w:t>{{format_date _date “MMMM DD, YYYY”}}</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page">
              <wp14:pctHeight>0</wp14:pctHeight>
            </wp14:sizeRelV>
          </wp:anchor>
        </w:drawing>
      </w:r>
    </w:p>
    <w:p w14:paraId="510464C4" w14:textId="77777777" w:rsidR="0012150B" w:rsidRDefault="0012150B" w:rsidP="0012150B">
      <w:pPr>
        <w:jc w:val="center"/>
        <w:rPr>
          <w:rFonts w:ascii="Book Antiqua" w:hAnsi="Book Antiqua"/>
          <w:b/>
          <w:noProof/>
          <w:sz w:val="24"/>
        </w:rPr>
      </w:pPr>
    </w:p>
    <w:p w14:paraId="309A8567" w14:textId="76205904" w:rsidR="0012150B" w:rsidRDefault="0012150B" w:rsidP="0012150B">
      <w:pPr>
        <w:jc w:val="center"/>
        <w:rPr>
          <w:rFonts w:ascii="Book Antiqua" w:hAnsi="Book Antiqua"/>
          <w:b/>
          <w:noProof/>
          <w:sz w:val="24"/>
        </w:rPr>
      </w:pPr>
    </w:p>
    <w:p w14:paraId="32FC7DDC" w14:textId="2C8577F9" w:rsidR="0012150B" w:rsidRDefault="0012150B" w:rsidP="0012150B">
      <w:pPr>
        <w:jc w:val="center"/>
        <w:rPr>
          <w:rFonts w:ascii="Book Antiqua" w:hAnsi="Book Antiqua"/>
          <w:b/>
          <w:noProof/>
          <w:sz w:val="24"/>
        </w:rPr>
      </w:pPr>
    </w:p>
    <w:p w14:paraId="1B7538AA" w14:textId="77777777" w:rsidR="0012150B" w:rsidRDefault="0012150B" w:rsidP="0012150B">
      <w:pPr>
        <w:jc w:val="center"/>
        <w:rPr>
          <w:rFonts w:ascii="Book Antiqua" w:hAnsi="Book Antiqua"/>
          <w:b/>
          <w:noProof/>
          <w:sz w:val="24"/>
        </w:rPr>
      </w:pPr>
    </w:p>
    <w:p w14:paraId="7B0BA021" w14:textId="77777777" w:rsidR="0012150B" w:rsidRDefault="0012150B" w:rsidP="0012150B">
      <w:pPr>
        <w:jc w:val="center"/>
        <w:rPr>
          <w:rFonts w:ascii="Book Antiqua" w:hAnsi="Book Antiqua"/>
          <w:b/>
          <w:noProof/>
          <w:sz w:val="24"/>
        </w:rPr>
      </w:pPr>
    </w:p>
    <w:p w14:paraId="080B120B" w14:textId="0C47D5AD" w:rsidR="0012150B" w:rsidRDefault="00DA532B" w:rsidP="0012150B">
      <w:pPr>
        <w:jc w:val="center"/>
        <w:rPr>
          <w:rFonts w:ascii="Book Antiqua" w:hAnsi="Book Antiqua"/>
          <w:b/>
          <w:noProof/>
          <w:sz w:val="24"/>
        </w:rPr>
      </w:pPr>
      <w:r>
        <w:rPr>
          <w:noProof/>
          <w:lang w:eastAsia="en-US"/>
        </w:rPr>
        <w:drawing>
          <wp:anchor distT="0" distB="0" distL="114300" distR="114300" simplePos="0" relativeHeight="251615744" behindDoc="0" locked="0" layoutInCell="1" allowOverlap="1" wp14:anchorId="6501B624" wp14:editId="28E89BA2">
            <wp:simplePos x="0" y="0"/>
            <wp:positionH relativeFrom="column">
              <wp:posOffset>1245870</wp:posOffset>
            </wp:positionH>
            <wp:positionV relativeFrom="paragraph">
              <wp:posOffset>170180</wp:posOffset>
            </wp:positionV>
            <wp:extent cx="2817495" cy="462915"/>
            <wp:effectExtent l="0" t="0" r="0" b="0"/>
            <wp:wrapNone/>
            <wp:docPr id="140" name="Text Box 140"/>
            <wp:cNvGraphicFramePr/>
            <a:graphic xmlns:a="http://schemas.openxmlformats.org/drawingml/2006/main">
              <a:graphicData uri="http://schemas.microsoft.com/office/word/2010/wordprocessingShape">
                <wps:wsp>
                  <wps:cNvSpPr txBox="1"/>
                  <wps:spPr>
                    <a:xfrm>
                      <a:off x="0" y="0"/>
                      <a:ext cx="2817495" cy="462915"/>
                    </a:xfrm>
                    <a:prstGeom prst="rect">
                      <a:avLst/>
                    </a:prstGeom>
                    <a:noFill/>
                    <a:ln w="6350">
                      <a:noFill/>
                    </a:ln>
                  </wps:spPr>
                  <wps:txbx>
                    <w:txbxContent>
                      <w:p w14:paraId="05658BFD" w14:textId="6EBDDD7A" w:rsidR="0012150B" w:rsidRDefault="0012150B" w:rsidP="0012150B">
                        <w:pP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{{format_date ADate “MMMM DD, YYYY”}} – {{format_date ADate “MMMM DD, YYYY” “en” “+</w:t>
                        </w:r>
                        <w:r w:rsidR="00E57072">
                          <w:rPr>
                            <w:rFonts w:ascii="Arial" w:hAnsi="Arial" w:cs="Arial"/>
                            <w:b/>
                            <w:bCs/>
                            <w:color w:val="2F5496" w:themeColor="accent1" w:themeShade="BF"/>
                            <w:sz w:val="18"/>
                            <w:szCs w:val="18"/>
                            <w:lang w:val="en-PH"/>
                          </w:rPr>
                          <w:t>4</w:t>
                        </w:r>
                        <w:r>
                          <w:rPr>
                            <w:rFonts w:ascii="Arial" w:hAnsi="Arial" w:cs="Arial"/>
                            <w:b/>
                            <w:bCs/>
                            <w:color w:val="2F5496" w:themeColor="accent1" w:themeShade="BF"/>
                            <w:sz w:val="18"/>
                            <w:szCs w:val="18"/>
                            <w:lang w:val="en-PH"/>
                          </w:rPr>
                          <w:t>months”}}</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2BBFF3CF" w14:textId="77777777" w:rsidR="0012150B" w:rsidRDefault="0012150B" w:rsidP="0012150B">
      <w:pPr>
        <w:jc w:val="center"/>
        <w:rPr>
          <w:rFonts w:ascii="Book Antiqua" w:hAnsi="Book Antiqua"/>
          <w:b/>
          <w:noProof/>
          <w:sz w:val="24"/>
        </w:rPr>
      </w:pPr>
    </w:p>
    <w:p w14:paraId="7DF90E6F" w14:textId="30B1D0F4" w:rsidR="0012150B" w:rsidRDefault="00DA532B" w:rsidP="0012150B">
      <w:pPr>
        <w:jc w:val="center"/>
        <w:rPr>
          <w:rFonts w:ascii="Book Antiqua" w:hAnsi="Book Antiqua"/>
          <w:b/>
          <w:noProof/>
          <w:sz w:val="24"/>
        </w:rPr>
      </w:pPr>
      <w:r>
        <w:rPr>
          <w:noProof/>
          <w:lang w:eastAsia="en-US"/>
        </w:rPr>
        <w:drawing>
          <wp:anchor distT="0" distB="0" distL="114300" distR="114300" simplePos="0" relativeHeight="251618816" behindDoc="0" locked="0" layoutInCell="1" allowOverlap="1" wp14:anchorId="0039EB5F" wp14:editId="19297081">
            <wp:simplePos x="0" y="0"/>
            <wp:positionH relativeFrom="column">
              <wp:posOffset>2517140</wp:posOffset>
            </wp:positionH>
            <wp:positionV relativeFrom="paragraph">
              <wp:posOffset>112395</wp:posOffset>
            </wp:positionV>
            <wp:extent cx="1994535" cy="234950"/>
            <wp:effectExtent l="0" t="0" r="0" b="0"/>
            <wp:wrapNone/>
            <wp:docPr id="137" name="Text Box 137"/>
            <wp:cNvGraphicFramePr/>
            <a:graphic xmlns:a="http://schemas.openxmlformats.org/drawingml/2006/main">
              <a:graphicData uri="http://schemas.microsoft.com/office/word/2010/wordprocessingShape">
                <wps:wsp>
                  <wps:cNvSpPr txBox="1"/>
                  <wps:spPr>
                    <a:xfrm>
                      <a:off x="0" y="0"/>
                      <a:ext cx="1994535" cy="234950"/>
                    </a:xfrm>
                    <a:prstGeom prst="rect">
                      <a:avLst/>
                    </a:prstGeom>
                    <a:noFill/>
                    <a:ln w="6350">
                      <a:noFill/>
                    </a:ln>
                  </wps:spPr>
                  <wps:txbx>
                    <w:txbxContent>
                      <w:p w14:paraId="57D2ADA5" w14:textId="77777777" w:rsidR="0012150B" w:rsidRDefault="0012150B" w:rsidP="0012150B">
                        <w:pP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{{country}}</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Pr>
          <w:noProof/>
          <w:lang w:eastAsia="en-US"/>
        </w:rPr>
        <w:drawing>
          <wp:anchor distT="0" distB="0" distL="114300" distR="114300" simplePos="0" relativeHeight="251619840" behindDoc="0" locked="0" layoutInCell="1" allowOverlap="1" wp14:anchorId="4907416D" wp14:editId="65CDD0EA">
            <wp:simplePos x="0" y="0"/>
            <wp:positionH relativeFrom="margin">
              <wp:posOffset>4059555</wp:posOffset>
            </wp:positionH>
            <wp:positionV relativeFrom="paragraph">
              <wp:posOffset>115570</wp:posOffset>
            </wp:positionV>
            <wp:extent cx="1994535" cy="254000"/>
            <wp:effectExtent l="0" t="0" r="0" b="0"/>
            <wp:wrapNone/>
            <wp:docPr id="136" name="Text Box 136"/>
            <wp:cNvGraphicFramePr/>
            <a:graphic xmlns:a="http://schemas.openxmlformats.org/drawingml/2006/main">
              <a:graphicData uri="http://schemas.microsoft.com/office/word/2010/wordprocessingShape">
                <wps:wsp>
                  <wps:cNvSpPr txBox="1"/>
                  <wps:spPr>
                    <a:xfrm>
                      <a:off x="0" y="0"/>
                      <a:ext cx="1994535" cy="254000"/>
                    </a:xfrm>
                    <a:prstGeom prst="rect">
                      <a:avLst/>
                    </a:prstGeom>
                    <a:noFill/>
                    <a:ln w="6350">
                      <a:noFill/>
                    </a:ln>
                  </wps:spPr>
                  <wps:txbx>
                    <w:txbxContent>
                      <w:p w14:paraId="485C7014" w14:textId="77777777" w:rsidR="0012150B" w:rsidRDefault="0012150B" w:rsidP="0012150B">
                        <w:pP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{{state}}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E66252">
        <w:rPr>
          <w:noProof/>
          <w:lang w:eastAsia="en-US"/>
        </w:rPr>
        <w:drawing>
          <wp:anchor distT="0" distB="0" distL="114300" distR="114300" simplePos="0" relativeHeight="251617792" behindDoc="0" locked="0" layoutInCell="1" allowOverlap="1" wp14:anchorId="051E8DFE" wp14:editId="78636BBF">
            <wp:simplePos x="0" y="0"/>
            <wp:positionH relativeFrom="column">
              <wp:posOffset>-317500</wp:posOffset>
            </wp:positionH>
            <wp:positionV relativeFrom="paragraph">
              <wp:posOffset>98425</wp:posOffset>
            </wp:positionV>
            <wp:extent cx="2749550" cy="355600"/>
            <wp:effectExtent l="0" t="0" r="0" b="6350"/>
            <wp:wrapNone/>
            <wp:docPr id="138" name="Text Box 138"/>
            <wp:cNvGraphicFramePr/>
            <a:graphic xmlns:a="http://schemas.openxmlformats.org/drawingml/2006/main">
              <a:graphicData uri="http://schemas.microsoft.com/office/word/2010/wordprocessingShape">
                <wps:wsp>
                  <wps:cNvSpPr txBox="1"/>
                  <wps:spPr>
                    <a:xfrm>
                      <a:off x="0" y="0"/>
                      <a:ext cx="2749550" cy="355600"/>
                    </a:xfrm>
                    <a:prstGeom prst="rect">
                      <a:avLst/>
                    </a:prstGeom>
                    <a:noFill/>
                    <a:ln w="6350">
                      <a:noFill/>
                    </a:ln>
                  </wps:spPr>
                  <wps:txbx>
                    <w:txbxContent>
                      <w:p w14:paraId="674B88F9" w14:textId="77777777" w:rsidR="0012150B" w:rsidRDefault="0012150B" w:rsidP="0012150B">
                        <w:pPr>
                          <w:rPr>
                            <w:rFonts w:ascii="Arial" w:hAnsi="Arial" w:cs="Arial"/>
                            <w:b/>
                            <w:bCs/>
                            <w:color w:val="2F5496" w:themeColor="accent1" w:themeShade="BF"/>
                            <w:sz w:val="16"/>
                            <w:szCs w:val="16"/>
                            <w:lang w:val="en-PH"/>
                          </w:rPr>
                        </w:pPr>
                        <w:r>
                          <w:rPr>
                            <w:rFonts w:ascii="Arial" w:hAnsi="Arial" w:cs="Arial"/>
                            <w:b/>
                            <w:bCs/>
                            <w:color w:val="2F5496" w:themeColor="accent1" w:themeShade="BF"/>
                            <w:sz w:val="16"/>
                            <w:szCs w:val="16"/>
                            <w:lang w:val="en-PH"/>
                          </w:rPr>
                          <w:t>{{territory}}</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56ABA80B" w14:textId="6B048682" w:rsidR="0012150B" w:rsidRDefault="0012150B" w:rsidP="0012150B">
      <w:pPr>
        <w:jc w:val="center"/>
        <w:rPr>
          <w:rFonts w:ascii="Book Antiqua" w:hAnsi="Book Antiqua"/>
          <w:b/>
          <w:noProof/>
          <w:sz w:val="24"/>
        </w:rPr>
      </w:pPr>
    </w:p>
    <w:p w14:paraId="125A813F" w14:textId="52BCD7FF" w:rsidR="0012150B" w:rsidRDefault="0012150B" w:rsidP="0012150B">
      <w:pPr>
        <w:jc w:val="center"/>
        <w:rPr>
          <w:rFonts w:ascii="Book Antiqua" w:hAnsi="Book Antiqua"/>
          <w:b/>
          <w:noProof/>
          <w:sz w:val="24"/>
        </w:rPr>
      </w:pPr>
    </w:p>
    <w:p w14:paraId="351CF9CC" w14:textId="64202FCD" w:rsidR="0012150B" w:rsidRDefault="0012150B" w:rsidP="0012150B">
      <w:pPr>
        <w:jc w:val="center"/>
        <w:rPr>
          <w:rFonts w:ascii="Book Antiqua" w:hAnsi="Book Antiqua"/>
          <w:b/>
          <w:noProof/>
          <w:sz w:val="24"/>
        </w:rPr>
      </w:pPr>
    </w:p>
    <w:p w14:paraId="33A7CB85" w14:textId="77777777" w:rsidR="0012150B" w:rsidRDefault="0012150B" w:rsidP="0012150B">
      <w:pPr>
        <w:jc w:val="center"/>
        <w:rPr>
          <w:rFonts w:ascii="Book Antiqua" w:hAnsi="Book Antiqua"/>
          <w:b/>
          <w:noProof/>
          <w:sz w:val="24"/>
        </w:rPr>
      </w:pPr>
    </w:p>
    <w:p w14:paraId="473780F0" w14:textId="05129B1D" w:rsidR="0012150B" w:rsidRDefault="00DA532B" w:rsidP="0012150B">
      <w:pPr>
        <w:jc w:val="center"/>
        <w:rPr>
          <w:rFonts w:ascii="Book Antiqua" w:hAnsi="Book Antiqua"/>
          <w:b/>
          <w:noProof/>
          <w:sz w:val="24"/>
        </w:rPr>
      </w:pPr>
      <w:r>
        <w:rPr>
          <w:noProof/>
          <w:lang w:eastAsia="en-US"/>
        </w:rPr>
        <w:drawing>
          <wp:anchor distT="0" distB="0" distL="114300" distR="114300" simplePos="0" relativeHeight="251624960" behindDoc="0" locked="0" layoutInCell="1" allowOverlap="1" wp14:anchorId="4B4ABB8B" wp14:editId="55573ADC">
            <wp:simplePos x="0" y="0"/>
            <wp:positionH relativeFrom="margin">
              <wp:posOffset>-325755</wp:posOffset>
            </wp:positionH>
            <wp:positionV relativeFrom="paragraph">
              <wp:posOffset>255905</wp:posOffset>
            </wp:positionV>
            <wp:extent cx="1508760" cy="234315"/>
            <wp:effectExtent l="0" t="0" r="0" b="0"/>
            <wp:wrapNone/>
            <wp:docPr id="132" name="Text Box 132"/>
            <wp:cNvGraphicFramePr/>
            <a:graphic xmlns:a="http://schemas.openxmlformats.org/drawingml/2006/main">
              <a:graphicData uri="http://schemas.microsoft.com/office/word/2010/wordprocessingShape">
                <wps:wsp>
                  <wps:cNvSpPr txBox="1"/>
                  <wps:spPr>
                    <a:xfrm>
                      <a:off x="0" y="0"/>
                      <a:ext cx="1508760" cy="234315"/>
                    </a:xfrm>
                    <a:prstGeom prst="rect">
                      <a:avLst/>
                    </a:prstGeom>
                    <a:noFill/>
                    <a:ln w="6350">
                      <a:noFill/>
                    </a:ln>
                  </wps:spPr>
                  <wps:txbx>
                    <w:txbxContent>
                      <w:p w14:paraId="44329A37" w14:textId="77777777" w:rsidR="0012150B" w:rsidRDefault="0012150B" w:rsidP="0012150B">
                        <w:pP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{{citizenship}}</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375A45F0" w14:textId="23375788" w:rsidR="0012150B" w:rsidRDefault="00DA532B" w:rsidP="0012150B">
      <w:pPr>
        <w:jc w:val="center"/>
        <w:rPr>
          <w:rFonts w:ascii="Book Antiqua" w:hAnsi="Book Antiqua"/>
          <w:b/>
          <w:noProof/>
          <w:sz w:val="24"/>
        </w:rPr>
      </w:pPr>
      <w:r>
        <w:rPr>
          <w:noProof/>
          <w:lang w:eastAsia="en-US"/>
        </w:rPr>
        <w:drawing>
          <wp:anchor distT="0" distB="0" distL="114300" distR="114300" simplePos="0" relativeHeight="251628032" behindDoc="0" locked="0" layoutInCell="1" allowOverlap="1" wp14:anchorId="5A52F651" wp14:editId="5E3A88D3">
            <wp:simplePos x="0" y="0"/>
            <wp:positionH relativeFrom="margin">
              <wp:posOffset>3883025</wp:posOffset>
            </wp:positionH>
            <wp:positionV relativeFrom="paragraph">
              <wp:posOffset>76200</wp:posOffset>
            </wp:positionV>
            <wp:extent cx="1699260" cy="251460"/>
            <wp:effectExtent l="0" t="0" r="0" b="0"/>
            <wp:wrapNone/>
            <wp:docPr id="129" name="Text Box 129"/>
            <wp:cNvGraphicFramePr/>
            <a:graphic xmlns:a="http://schemas.openxmlformats.org/drawingml/2006/main">
              <a:graphicData uri="http://schemas.microsoft.com/office/word/2010/wordprocessingShape">
                <wps:wsp>
                  <wps:cNvSpPr txBox="1"/>
                  <wps:spPr>
                    <a:xfrm>
                      <a:off x="0" y="0"/>
                      <a:ext cx="1699260" cy="251460"/>
                    </a:xfrm>
                    <a:prstGeom prst="rect">
                      <a:avLst/>
                    </a:prstGeom>
                    <a:noFill/>
                    <a:ln w="6350">
                      <a:noFill/>
                    </a:ln>
                  </wps:spPr>
                  <wps:txbx>
                    <w:txbxContent>
                      <w:p w14:paraId="21C88A6E" w14:textId="0BE98894" w:rsidR="0012150B" w:rsidRDefault="0012150B" w:rsidP="0012150B">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 xml:space="preserve">{{birthday}} </w:t>
                        </w:r>
                      </w:p>
                      <w:p w14:paraId="25736D50" w14:textId="77777777" w:rsidR="0012150B" w:rsidRDefault="0012150B" w:rsidP="0012150B">
                        <w:pPr>
                          <w:jc w:val="center"/>
                          <w:rPr>
                            <w:rFonts w:ascii="Arial" w:hAnsi="Arial" w:cs="Arial"/>
                            <w:b/>
                            <w:bCs/>
                            <w:color w:val="2F5496" w:themeColor="accent1" w:themeShade="BF"/>
                            <w:sz w:val="16"/>
                            <w:szCs w:val="16"/>
                            <w:lang w:val="en-PH"/>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Pr>
          <w:noProof/>
          <w:lang w:eastAsia="en-US"/>
        </w:rPr>
        <w:drawing>
          <wp:anchor distT="0" distB="0" distL="114300" distR="114300" simplePos="0" relativeHeight="251627008" behindDoc="0" locked="0" layoutInCell="1" allowOverlap="1" wp14:anchorId="446463BC" wp14:editId="7648B451">
            <wp:simplePos x="0" y="0"/>
            <wp:positionH relativeFrom="margin">
              <wp:posOffset>3496310</wp:posOffset>
            </wp:positionH>
            <wp:positionV relativeFrom="paragraph">
              <wp:posOffset>68580</wp:posOffset>
            </wp:positionV>
            <wp:extent cx="619760" cy="234315"/>
            <wp:effectExtent l="0" t="0" r="0" b="0"/>
            <wp:wrapNone/>
            <wp:docPr id="130" name="Text Box 130"/>
            <wp:cNvGraphicFramePr/>
            <a:graphic xmlns:a="http://schemas.openxmlformats.org/drawingml/2006/main">
              <a:graphicData uri="http://schemas.microsoft.com/office/word/2010/wordprocessingShape">
                <wps:wsp>
                  <wps:cNvSpPr txBox="1"/>
                  <wps:spPr>
                    <a:xfrm>
                      <a:off x="0" y="0"/>
                      <a:ext cx="619760" cy="234315"/>
                    </a:xfrm>
                    <a:prstGeom prst="rect">
                      <a:avLst/>
                    </a:prstGeom>
                    <a:noFill/>
                    <a:ln w="6350">
                      <a:noFill/>
                    </a:ln>
                  </wps:spPr>
                  <wps:txbx>
                    <w:txbxContent>
                      <w:p w14:paraId="60B52E92" w14:textId="77777777" w:rsidR="0012150B" w:rsidRDefault="0012150B" w:rsidP="0012150B">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{{sex}}</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Pr>
          <w:noProof/>
          <w:lang w:eastAsia="en-US"/>
        </w:rPr>
        <w:drawing>
          <wp:anchor distT="0" distB="0" distL="114300" distR="114300" simplePos="0" relativeHeight="251625984" behindDoc="0" locked="0" layoutInCell="1" allowOverlap="1" wp14:anchorId="0D0999F7" wp14:editId="0E79EB68">
            <wp:simplePos x="0" y="0"/>
            <wp:positionH relativeFrom="margin">
              <wp:posOffset>1259840</wp:posOffset>
            </wp:positionH>
            <wp:positionV relativeFrom="paragraph">
              <wp:posOffset>78105</wp:posOffset>
            </wp:positionV>
            <wp:extent cx="2260600" cy="234315"/>
            <wp:effectExtent l="0" t="0" r="0" b="0"/>
            <wp:wrapNone/>
            <wp:docPr id="131" name="Text Box 131"/>
            <wp:cNvGraphicFramePr/>
            <a:graphic xmlns:a="http://schemas.openxmlformats.org/drawingml/2006/main">
              <a:graphicData uri="http://schemas.microsoft.com/office/word/2010/wordprocessingShape">
                <wps:wsp>
                  <wps:cNvSpPr txBox="1"/>
                  <wps:spPr>
                    <a:xfrm>
                      <a:off x="0" y="0"/>
                      <a:ext cx="2260600" cy="234315"/>
                    </a:xfrm>
                    <a:prstGeom prst="rect">
                      <a:avLst/>
                    </a:prstGeom>
                    <a:noFill/>
                    <a:ln w="6350">
                      <a:noFill/>
                    </a:ln>
                  </wps:spPr>
                  <wps:txbx>
                    <w:txbxContent>
                      <w:p w14:paraId="64530A0B" w14:textId="77777777" w:rsidR="0012150B" w:rsidRDefault="0012150B" w:rsidP="0012150B">
                        <w:pPr>
                          <w:rPr>
                            <w:rFonts w:ascii="Arial" w:hAnsi="Arial" w:cs="Arial"/>
                            <w:b/>
                            <w:bCs/>
                            <w:color w:val="2F5496" w:themeColor="accent1" w:themeShade="BF"/>
                            <w:sz w:val="14"/>
                            <w:szCs w:val="14"/>
                            <w:lang w:val="en-PH"/>
                          </w:rPr>
                        </w:pPr>
                        <w:r>
                          <w:rPr>
                            <w:rFonts w:ascii="Arial" w:hAnsi="Arial" w:cs="Arial"/>
                            <w:b/>
                            <w:bCs/>
                            <w:color w:val="2F5496" w:themeColor="accent1" w:themeShade="BF"/>
                            <w:sz w:val="16"/>
                            <w:szCs w:val="16"/>
                            <w:lang w:val="en-PH"/>
                          </w:rPr>
                          <w:t>{{</w:t>
                        </w:r>
                        <w:r>
                          <w:rPr>
                            <w:rFonts w:ascii="Arial" w:hAnsi="Arial" w:cs="Arial"/>
                            <w:b/>
                            <w:bCs/>
                            <w:color w:val="2F5496" w:themeColor="accent1" w:themeShade="BF"/>
                            <w:sz w:val="18"/>
                            <w:szCs w:val="18"/>
                            <w:lang w:val="en-PH"/>
                          </w:rPr>
                          <w:t>civilstatus</w:t>
                        </w:r>
                        <w:r>
                          <w:rPr>
                            <w:rFonts w:ascii="Arial" w:hAnsi="Arial" w:cs="Arial"/>
                            <w:b/>
                            <w:bCs/>
                            <w:color w:val="2F5496" w:themeColor="accent1" w:themeShade="BF"/>
                            <w:sz w:val="16"/>
                            <w:szCs w:val="16"/>
                            <w:lang w:val="en-PH"/>
                          </w:rPr>
                          <w: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330777">
        <w:rPr>
          <w:noProof/>
          <w:lang w:eastAsia="en-US"/>
        </w:rPr>
        <w:drawing>
          <wp:anchor distT="0" distB="0" distL="114300" distR="114300" simplePos="0" relativeHeight="251631104" behindDoc="0" locked="0" layoutInCell="1" allowOverlap="1" wp14:anchorId="3BC06528" wp14:editId="42736568">
            <wp:simplePos x="0" y="0"/>
            <wp:positionH relativeFrom="margin">
              <wp:posOffset>5385943</wp:posOffset>
            </wp:positionH>
            <wp:positionV relativeFrom="paragraph">
              <wp:posOffset>62865</wp:posOffset>
            </wp:positionV>
            <wp:extent cx="619760" cy="234315"/>
            <wp:effectExtent l="0" t="0" r="0" b="0"/>
            <wp:wrapNone/>
            <wp:docPr id="128" name="Text Box 128"/>
            <wp:cNvGraphicFramePr/>
            <a:graphic xmlns:a="http://schemas.openxmlformats.org/drawingml/2006/main">
              <a:graphicData uri="http://schemas.microsoft.com/office/word/2010/wordprocessingShape">
                <wps:wsp>
                  <wps:cNvSpPr txBox="1"/>
                  <wps:spPr>
                    <a:xfrm>
                      <a:off x="0" y="0"/>
                      <a:ext cx="619760" cy="234315"/>
                    </a:xfrm>
                    <a:prstGeom prst="rect">
                      <a:avLst/>
                    </a:prstGeom>
                    <a:noFill/>
                    <a:ln w="6350">
                      <a:noFill/>
                    </a:ln>
                  </wps:spPr>
                  <wps:txbx>
                    <w:txbxContent>
                      <w:p w14:paraId="58355740" w14:textId="77777777" w:rsidR="0012150B" w:rsidRDefault="0012150B" w:rsidP="0012150B">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{{age}}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1D39DE5C" w14:textId="56B7F2D0" w:rsidR="0012150B" w:rsidRDefault="0012150B" w:rsidP="0012150B">
      <w:pPr>
        <w:jc w:val="center"/>
        <w:rPr>
          <w:rFonts w:ascii="Book Antiqua" w:hAnsi="Book Antiqua"/>
          <w:b/>
          <w:noProof/>
          <w:sz w:val="24"/>
        </w:rPr>
      </w:pPr>
    </w:p>
    <w:p w14:paraId="50141E8D" w14:textId="77777777" w:rsidR="0012150B" w:rsidRDefault="0012150B" w:rsidP="0012150B">
      <w:pPr>
        <w:jc w:val="center"/>
        <w:rPr>
          <w:rFonts w:ascii="Book Antiqua" w:hAnsi="Book Antiqua"/>
          <w:b/>
          <w:noProof/>
          <w:sz w:val="24"/>
        </w:rPr>
      </w:pPr>
    </w:p>
    <w:p w14:paraId="2EE4EABB" w14:textId="4F329450" w:rsidR="0012150B" w:rsidRDefault="0012150B" w:rsidP="0012150B">
      <w:pPr>
        <w:jc w:val="center"/>
        <w:rPr>
          <w:rFonts w:ascii="Book Antiqua" w:hAnsi="Book Antiqua"/>
          <w:b/>
          <w:noProof/>
          <w:sz w:val="24"/>
        </w:rPr>
      </w:pPr>
    </w:p>
    <w:p w14:paraId="1F0DC3CE" w14:textId="42CBAE8C" w:rsidR="0012150B" w:rsidRDefault="0012150B" w:rsidP="0012150B">
      <w:pPr>
        <w:jc w:val="center"/>
        <w:rPr>
          <w:rFonts w:ascii="Book Antiqua" w:hAnsi="Book Antiqua"/>
          <w:b/>
          <w:noProof/>
          <w:sz w:val="24"/>
        </w:rPr>
      </w:pPr>
    </w:p>
    <w:p w14:paraId="6E1D6E54" w14:textId="621D6089" w:rsidR="0012150B" w:rsidRDefault="0012150B" w:rsidP="0012150B">
      <w:pPr>
        <w:jc w:val="center"/>
        <w:rPr>
          <w:rFonts w:ascii="Book Antiqua" w:hAnsi="Book Antiqua"/>
          <w:b/>
          <w:noProof/>
          <w:sz w:val="24"/>
        </w:rPr>
      </w:pPr>
    </w:p>
    <w:p w14:paraId="7A1E8B11" w14:textId="3D6FCA98" w:rsidR="0012150B" w:rsidRDefault="0012150B" w:rsidP="0012150B">
      <w:pPr>
        <w:jc w:val="center"/>
        <w:rPr>
          <w:rFonts w:ascii="Book Antiqua" w:hAnsi="Book Antiqua"/>
          <w:b/>
          <w:noProof/>
          <w:sz w:val="24"/>
        </w:rPr>
      </w:pPr>
    </w:p>
    <w:p w14:paraId="00CA0371" w14:textId="1AE9F8B3" w:rsidR="0012150B" w:rsidRDefault="0012150B" w:rsidP="0012150B">
      <w:pPr>
        <w:jc w:val="center"/>
        <w:rPr>
          <w:rFonts w:ascii="Book Antiqua" w:hAnsi="Book Antiqua"/>
          <w:b/>
          <w:noProof/>
          <w:sz w:val="24"/>
        </w:rPr>
      </w:pPr>
    </w:p>
    <w:p w14:paraId="60F2A7B1" w14:textId="22AF9FEA" w:rsidR="0012150B" w:rsidRDefault="00DA532B" w:rsidP="0012150B">
      <w:pPr>
        <w:jc w:val="center"/>
        <w:rPr>
          <w:rFonts w:ascii="Book Antiqua" w:hAnsi="Book Antiqua"/>
          <w:b/>
          <w:noProof/>
          <w:sz w:val="24"/>
        </w:rPr>
      </w:pPr>
      <w:r>
        <w:rPr>
          <w:noProof/>
          <w:lang w:eastAsia="en-US"/>
        </w:rPr>
        <w:drawing>
          <wp:anchor distT="0" distB="0" distL="114300" distR="114300" simplePos="0" relativeHeight="251642368" behindDoc="0" locked="0" layoutInCell="1" allowOverlap="1" wp14:anchorId="64A17EB1" wp14:editId="76FFBE8B">
            <wp:simplePos x="0" y="0"/>
            <wp:positionH relativeFrom="margin">
              <wp:posOffset>1168400</wp:posOffset>
            </wp:positionH>
            <wp:positionV relativeFrom="paragraph">
              <wp:posOffset>109220</wp:posOffset>
            </wp:positionV>
            <wp:extent cx="1637030" cy="234315"/>
            <wp:effectExtent l="0" t="0" r="0" b="0"/>
            <wp:wrapNone/>
            <wp:docPr id="125" name="Text Box 125"/>
            <wp:cNvGraphicFramePr/>
            <a:graphic xmlns:a="http://schemas.openxmlformats.org/drawingml/2006/main">
              <a:graphicData uri="http://schemas.microsoft.com/office/word/2010/wordprocessingShape">
                <wps:wsp>
                  <wps:cNvSpPr txBox="1"/>
                  <wps:spPr>
                    <a:xfrm>
                      <a:off x="0" y="0"/>
                      <a:ext cx="1637030" cy="234315"/>
                    </a:xfrm>
                    <a:prstGeom prst="rect">
                      <a:avLst/>
                    </a:prstGeom>
                    <a:noFill/>
                    <a:ln w="6350">
                      <a:noFill/>
                    </a:ln>
                  </wps:spPr>
                  <wps:txbx>
                    <w:txbxContent>
                      <w:p w14:paraId="20F6D067" w14:textId="77777777" w:rsidR="0012150B" w:rsidRDefault="0012150B" w:rsidP="0012150B">
                        <w:pP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{{mobile}}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Pr>
          <w:noProof/>
          <w:lang w:eastAsia="en-US"/>
        </w:rPr>
        <w:drawing>
          <wp:anchor distT="0" distB="0" distL="114300" distR="114300" simplePos="0" relativeHeight="251651584" behindDoc="0" locked="0" layoutInCell="1" allowOverlap="1" wp14:anchorId="1268E29C" wp14:editId="7FFCA381">
            <wp:simplePos x="0" y="0"/>
            <wp:positionH relativeFrom="margin">
              <wp:posOffset>4977130</wp:posOffset>
            </wp:positionH>
            <wp:positionV relativeFrom="paragraph">
              <wp:posOffset>100965</wp:posOffset>
            </wp:positionV>
            <wp:extent cx="1149985" cy="234315"/>
            <wp:effectExtent l="0" t="0" r="0" b="0"/>
            <wp:wrapNone/>
            <wp:docPr id="123" name="Text Box 123"/>
            <wp:cNvGraphicFramePr/>
            <a:graphic xmlns:a="http://schemas.openxmlformats.org/drawingml/2006/main">
              <a:graphicData uri="http://schemas.microsoft.com/office/word/2010/wordprocessingShape">
                <wps:wsp>
                  <wps:cNvSpPr txBox="1"/>
                  <wps:spPr>
                    <a:xfrm>
                      <a:off x="0" y="0"/>
                      <a:ext cx="1149985" cy="234315"/>
                    </a:xfrm>
                    <a:prstGeom prst="rect">
                      <a:avLst/>
                    </a:prstGeom>
                    <a:noFill/>
                    <a:ln w="6350">
                      <a:noFill/>
                    </a:ln>
                  </wps:spPr>
                  <wps:txbx>
                    <w:txbxContent>
                      <w:p w14:paraId="6F9835A3" w14:textId="77777777" w:rsidR="0012150B" w:rsidRDefault="0012150B" w:rsidP="0012150B">
                        <w:pP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{{tin}}</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Pr>
          <w:noProof/>
          <w:lang w:eastAsia="en-US"/>
        </w:rPr>
        <w:drawing>
          <wp:anchor distT="0" distB="0" distL="114300" distR="114300" simplePos="0" relativeHeight="251650560" behindDoc="0" locked="0" layoutInCell="1" allowOverlap="1" wp14:anchorId="228639EC" wp14:editId="1E8044F4">
            <wp:simplePos x="0" y="0"/>
            <wp:positionH relativeFrom="margin">
              <wp:posOffset>2775585</wp:posOffset>
            </wp:positionH>
            <wp:positionV relativeFrom="paragraph">
              <wp:posOffset>81280</wp:posOffset>
            </wp:positionV>
            <wp:extent cx="2187575" cy="536575"/>
            <wp:effectExtent l="0" t="0" r="0" b="0"/>
            <wp:wrapNone/>
            <wp:docPr id="124" name="Text Box 124"/>
            <wp:cNvGraphicFramePr/>
            <a:graphic xmlns:a="http://schemas.openxmlformats.org/drawingml/2006/main">
              <a:graphicData uri="http://schemas.microsoft.com/office/word/2010/wordprocessingShape">
                <wps:wsp>
                  <wps:cNvSpPr txBox="1"/>
                  <wps:spPr>
                    <a:xfrm>
                      <a:off x="0" y="0"/>
                      <a:ext cx="2187575" cy="536575"/>
                    </a:xfrm>
                    <a:prstGeom prst="rect">
                      <a:avLst/>
                    </a:prstGeom>
                    <a:noFill/>
                    <a:ln w="6350">
                      <a:noFill/>
                    </a:ln>
                  </wps:spPr>
                  <wps:txbx>
                    <w:txbxContent>
                      <w:p w14:paraId="37A5D2E4" w14:textId="77777777" w:rsidR="0012150B" w:rsidRDefault="0012150B" w:rsidP="0012150B">
                        <w:pP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{{email}}</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5818207F" w14:textId="7BD0BC47" w:rsidR="0012150B" w:rsidRDefault="0012150B" w:rsidP="0012150B">
      <w:pPr>
        <w:jc w:val="center"/>
        <w:rPr>
          <w:rFonts w:ascii="Book Antiqua" w:hAnsi="Book Antiqua"/>
          <w:b/>
          <w:noProof/>
          <w:sz w:val="24"/>
        </w:rPr>
      </w:pPr>
    </w:p>
    <w:p w14:paraId="30A37C5B" w14:textId="4F8F4181" w:rsidR="0012150B" w:rsidRDefault="0012150B" w:rsidP="0012150B">
      <w:pPr>
        <w:jc w:val="center"/>
        <w:rPr>
          <w:rFonts w:ascii="Book Antiqua" w:hAnsi="Book Antiqua"/>
          <w:b/>
          <w:noProof/>
          <w:sz w:val="24"/>
        </w:rPr>
      </w:pPr>
    </w:p>
    <w:p w14:paraId="0AE68F32" w14:textId="35D95A10" w:rsidR="0012150B" w:rsidRDefault="0012150B" w:rsidP="0012150B">
      <w:pPr>
        <w:jc w:val="center"/>
        <w:rPr>
          <w:rFonts w:ascii="Book Antiqua" w:hAnsi="Book Antiqua"/>
          <w:b/>
          <w:noProof/>
          <w:sz w:val="24"/>
        </w:rPr>
      </w:pPr>
    </w:p>
    <w:p w14:paraId="4A10265D" w14:textId="7D2B28BF" w:rsidR="0012150B" w:rsidRDefault="0012150B" w:rsidP="0012150B">
      <w:pPr>
        <w:jc w:val="center"/>
        <w:rPr>
          <w:rFonts w:ascii="Book Antiqua" w:hAnsi="Book Antiqua"/>
          <w:b/>
          <w:noProof/>
          <w:sz w:val="24"/>
        </w:rPr>
      </w:pPr>
    </w:p>
    <w:p w14:paraId="689C9646" w14:textId="69154507" w:rsidR="0012150B" w:rsidRDefault="0012150B" w:rsidP="0012150B">
      <w:pPr>
        <w:jc w:val="center"/>
        <w:rPr>
          <w:rFonts w:ascii="Book Antiqua" w:hAnsi="Book Antiqua"/>
          <w:b/>
          <w:noProof/>
          <w:sz w:val="24"/>
        </w:rPr>
      </w:pPr>
    </w:p>
    <w:p w14:paraId="5A3DE920" w14:textId="1D54A31C" w:rsidR="0012150B" w:rsidRDefault="0012150B" w:rsidP="0012150B">
      <w:pPr>
        <w:jc w:val="center"/>
        <w:rPr>
          <w:rFonts w:ascii="Book Antiqua" w:hAnsi="Book Antiqua"/>
          <w:b/>
          <w:noProof/>
          <w:sz w:val="24"/>
        </w:rPr>
      </w:pPr>
    </w:p>
    <w:p w14:paraId="14254778" w14:textId="74B59A4B" w:rsidR="0012150B" w:rsidRDefault="0012150B" w:rsidP="0012150B">
      <w:pPr>
        <w:jc w:val="center"/>
        <w:rPr>
          <w:rFonts w:ascii="Book Antiqua" w:hAnsi="Book Antiqua"/>
          <w:b/>
          <w:noProof/>
          <w:sz w:val="24"/>
        </w:rPr>
      </w:pPr>
    </w:p>
    <w:p w14:paraId="75338E13" w14:textId="0AC75BB5" w:rsidR="0012150B" w:rsidRDefault="0012150B" w:rsidP="0012150B">
      <w:pPr>
        <w:jc w:val="center"/>
        <w:rPr>
          <w:rFonts w:ascii="Book Antiqua" w:hAnsi="Book Antiqua"/>
          <w:b/>
          <w:noProof/>
          <w:sz w:val="24"/>
        </w:rPr>
      </w:pPr>
    </w:p>
    <w:p w14:paraId="55DE53AE" w14:textId="19B1979E" w:rsidR="0012150B" w:rsidRDefault="0012150B" w:rsidP="0012150B">
      <w:pPr>
        <w:jc w:val="center"/>
        <w:rPr>
          <w:rFonts w:ascii="Book Antiqua" w:hAnsi="Book Antiqua"/>
          <w:b/>
          <w:noProof/>
          <w:sz w:val="24"/>
        </w:rPr>
      </w:pPr>
    </w:p>
    <w:p w14:paraId="4D3D1FE3" w14:textId="7CE6EB05" w:rsidR="0012150B" w:rsidRDefault="0012150B" w:rsidP="0012150B">
      <w:pPr>
        <w:jc w:val="center"/>
        <w:rPr>
          <w:rFonts w:ascii="Book Antiqua" w:hAnsi="Book Antiqua"/>
          <w:b/>
          <w:noProof/>
          <w:sz w:val="24"/>
        </w:rPr>
      </w:pPr>
    </w:p>
    <w:p w14:paraId="3CFD33F6" w14:textId="1511E534" w:rsidR="0012150B" w:rsidRDefault="00DA532B" w:rsidP="0012150B">
      <w:pPr>
        <w:jc w:val="center"/>
        <w:rPr>
          <w:rFonts w:ascii="Book Antiqua" w:hAnsi="Book Antiqua"/>
          <w:b/>
          <w:noProof/>
          <w:sz w:val="24"/>
        </w:rPr>
      </w:pPr>
      <w:r>
        <w:rPr>
          <w:noProof/>
          <w:lang w:eastAsia="en-US"/>
        </w:rPr>
        <w:drawing>
          <wp:anchor distT="0" distB="0" distL="114300" distR="114300" simplePos="0" relativeHeight="251652608" behindDoc="0" locked="0" layoutInCell="1" allowOverlap="1" wp14:anchorId="5CCA4646" wp14:editId="4A74CD6F">
            <wp:simplePos x="0" y="0"/>
            <wp:positionH relativeFrom="margin">
              <wp:posOffset>-300355</wp:posOffset>
            </wp:positionH>
            <wp:positionV relativeFrom="paragraph">
              <wp:posOffset>175895</wp:posOffset>
            </wp:positionV>
            <wp:extent cx="2139950" cy="234315"/>
            <wp:effectExtent l="0" t="0" r="0" b="0"/>
            <wp:wrapNone/>
            <wp:docPr id="122" name="Text Box 122"/>
            <wp:cNvGraphicFramePr/>
            <a:graphic xmlns:a="http://schemas.openxmlformats.org/drawingml/2006/main">
              <a:graphicData uri="http://schemas.microsoft.com/office/word/2010/wordprocessingShape">
                <wps:wsp>
                  <wps:cNvSpPr txBox="1"/>
                  <wps:spPr>
                    <a:xfrm>
                      <a:off x="0" y="0"/>
                      <a:ext cx="2139950" cy="234315"/>
                    </a:xfrm>
                    <a:prstGeom prst="rect">
                      <a:avLst/>
                    </a:prstGeom>
                    <a:noFill/>
                    <a:ln w="6350">
                      <a:noFill/>
                    </a:ln>
                  </wps:spPr>
                  <wps:txbx>
                    <w:txbxContent>
                      <w:p w14:paraId="3D4EB2FD" w14:textId="77777777" w:rsidR="0012150B" w:rsidRDefault="0012150B" w:rsidP="0012150B">
                        <w:pP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{{localbank}}</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3202A4">
        <w:rPr>
          <w:rFonts w:ascii="Book Antiqua" w:hAnsi="Book Antiqua"/>
          <w:b/>
          <w:noProof/>
          <w:sz w:val="24"/>
        </w:rPr>
        <w:drawing>
          <wp:anchor distT="0" distB="0" distL="114300" distR="114300" simplePos="0" relativeHeight="251759104" behindDoc="0" locked="0" layoutInCell="1" allowOverlap="1" wp14:anchorId="55C3C192" wp14:editId="1C42C629">
            <wp:simplePos x="0" y="0"/>
            <wp:positionH relativeFrom="column">
              <wp:posOffset>3810000</wp:posOffset>
            </wp:positionH>
            <wp:positionV relativeFrom="paragraph">
              <wp:posOffset>33020</wp:posOffset>
            </wp:positionV>
            <wp:extent cx="1362075" cy="180975"/>
            <wp:effectExtent l="0" t="0" r="28575" b="28575"/>
            <wp:wrapNone/>
            <wp:docPr id="406459870" name="Rectangle 104"/>
            <wp:cNvGraphicFramePr/>
            <a:graphic xmlns:a="http://schemas.openxmlformats.org/drawingml/2006/main">
              <a:graphicData uri="http://schemas.microsoft.com/office/word/2010/wordprocessingShape">
                <wps:wsp>
                  <wps:cNvSpPr/>
                  <wps:spPr>
                    <a:xfrm>
                      <a:off x="0" y="0"/>
                      <a:ext cx="1362075" cy="18097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3202A4">
        <w:rPr>
          <w:rFonts w:ascii="Book Antiqua" w:hAnsi="Book Antiqua"/>
          <w:b/>
          <w:noProof/>
          <w:sz w:val="24"/>
        </w:rPr>
        <w:drawing>
          <wp:anchor distT="0" distB="0" distL="114300" distR="114300" simplePos="0" relativeHeight="251757056" behindDoc="0" locked="0" layoutInCell="1" allowOverlap="1" wp14:anchorId="1699FC38" wp14:editId="775A8864">
            <wp:simplePos x="0" y="0"/>
            <wp:positionH relativeFrom="column">
              <wp:posOffset>1800225</wp:posOffset>
            </wp:positionH>
            <wp:positionV relativeFrom="paragraph">
              <wp:posOffset>33020</wp:posOffset>
            </wp:positionV>
            <wp:extent cx="581025" cy="123825"/>
            <wp:effectExtent l="0" t="0" r="28575" b="28575"/>
            <wp:wrapNone/>
            <wp:docPr id="2075742542" name="Rectangle 104"/>
            <wp:cNvGraphicFramePr/>
            <a:graphic xmlns:a="http://schemas.openxmlformats.org/drawingml/2006/main">
              <a:graphicData uri="http://schemas.microsoft.com/office/word/2010/wordprocessingShape">
                <wps:wsp>
                  <wps:cNvSpPr/>
                  <wps:spPr>
                    <a:xfrm>
                      <a:off x="0" y="0"/>
                      <a:ext cx="581025" cy="12382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w:r>
    </w:p>
    <w:p w14:paraId="58BF3ECE" w14:textId="53F346D1" w:rsidR="0012150B" w:rsidRDefault="0012150B" w:rsidP="0012150B">
      <w:pPr>
        <w:jc w:val="center"/>
        <w:rPr>
          <w:rFonts w:ascii="Book Antiqua" w:hAnsi="Book Antiqua"/>
          <w:b/>
          <w:noProof/>
          <w:sz w:val="24"/>
        </w:rPr>
      </w:pPr>
    </w:p>
    <w:p w14:paraId="3BD947E4" w14:textId="13C11C1E" w:rsidR="0012150B" w:rsidRDefault="0012150B" w:rsidP="0012150B">
      <w:pPr>
        <w:jc w:val="center"/>
        <w:rPr>
          <w:rFonts w:ascii="Book Antiqua" w:hAnsi="Book Antiqua"/>
          <w:b/>
          <w:noProof/>
          <w:sz w:val="24"/>
        </w:rPr>
      </w:pPr>
    </w:p>
    <w:p w14:paraId="19A7D49D" w14:textId="7EF4794B" w:rsidR="0012150B" w:rsidRDefault="00DA532B" w:rsidP="0012150B">
      <w:pPr>
        <w:jc w:val="center"/>
        <w:rPr>
          <w:rFonts w:ascii="Book Antiqua" w:hAnsi="Book Antiqua"/>
          <w:b/>
          <w:noProof/>
          <w:sz w:val="24"/>
        </w:rPr>
      </w:pPr>
      <w:r>
        <w:rPr>
          <w:noProof/>
          <w:lang w:eastAsia="en-US"/>
        </w:rPr>
        <w:drawing>
          <wp:anchor distT="0" distB="0" distL="114300" distR="114300" simplePos="0" relativeHeight="251666944" behindDoc="0" locked="0" layoutInCell="1" allowOverlap="1" wp14:anchorId="78042A89" wp14:editId="4B6915EF">
            <wp:simplePos x="0" y="0"/>
            <wp:positionH relativeFrom="margin">
              <wp:posOffset>3101975</wp:posOffset>
            </wp:positionH>
            <wp:positionV relativeFrom="paragraph">
              <wp:posOffset>99695</wp:posOffset>
            </wp:positionV>
            <wp:extent cx="2974340" cy="234315"/>
            <wp:effectExtent l="0" t="0" r="0" b="0"/>
            <wp:wrapNone/>
            <wp:docPr id="118" name="Text Box 118"/>
            <wp:cNvGraphicFramePr/>
            <a:graphic xmlns:a="http://schemas.openxmlformats.org/drawingml/2006/main">
              <a:graphicData uri="http://schemas.microsoft.com/office/word/2010/wordprocessingShape">
                <wps:wsp>
                  <wps:cNvSpPr txBox="1"/>
                  <wps:spPr>
                    <a:xfrm>
                      <a:off x="0" y="0"/>
                      <a:ext cx="2974340" cy="234315"/>
                    </a:xfrm>
                    <a:prstGeom prst="rect">
                      <a:avLst/>
                    </a:prstGeom>
                    <a:noFill/>
                    <a:ln w="6350">
                      <a:noFill/>
                    </a:ln>
                  </wps:spPr>
                  <wps:txbx>
                    <w:txbxContent>
                      <w:p w14:paraId="74F1128F" w14:textId="77777777" w:rsidR="0012150B" w:rsidRDefault="0012150B" w:rsidP="0012150B">
                        <w:pP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{{bankacctnumber}}</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Pr>
          <w:noProof/>
          <w:lang w:eastAsia="en-US"/>
        </w:rPr>
        <w:drawing>
          <wp:anchor distT="0" distB="0" distL="114300" distR="114300" simplePos="0" relativeHeight="251661824" behindDoc="0" locked="0" layoutInCell="1" allowOverlap="1" wp14:anchorId="117CB3A3" wp14:editId="1874A04B">
            <wp:simplePos x="0" y="0"/>
            <wp:positionH relativeFrom="margin">
              <wp:posOffset>-304800</wp:posOffset>
            </wp:positionH>
            <wp:positionV relativeFrom="paragraph">
              <wp:posOffset>98425</wp:posOffset>
            </wp:positionV>
            <wp:extent cx="3433445" cy="234315"/>
            <wp:effectExtent l="0" t="0" r="0" b="0"/>
            <wp:wrapNone/>
            <wp:docPr id="119" name="Text Box 119"/>
            <wp:cNvGraphicFramePr/>
            <a:graphic xmlns:a="http://schemas.openxmlformats.org/drawingml/2006/main">
              <a:graphicData uri="http://schemas.microsoft.com/office/word/2010/wordprocessingShape">
                <wps:wsp>
                  <wps:cNvSpPr txBox="1"/>
                  <wps:spPr>
                    <a:xfrm>
                      <a:off x="0" y="0"/>
                      <a:ext cx="3433445" cy="234315"/>
                    </a:xfrm>
                    <a:prstGeom prst="rect">
                      <a:avLst/>
                    </a:prstGeom>
                    <a:noFill/>
                    <a:ln w="6350">
                      <a:noFill/>
                    </a:ln>
                  </wps:spPr>
                  <wps:txbx>
                    <w:txbxContent>
                      <w:p w14:paraId="105A5810" w14:textId="77777777" w:rsidR="0012150B" w:rsidRDefault="0012150B" w:rsidP="0012150B">
                        <w:pP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{{bankacctname}}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56945C42" w14:textId="7FAFB2E8" w:rsidR="0012150B" w:rsidRDefault="0012150B" w:rsidP="0012150B">
      <w:pPr>
        <w:jc w:val="center"/>
        <w:rPr>
          <w:rFonts w:ascii="Book Antiqua" w:hAnsi="Book Antiqua"/>
          <w:b/>
          <w:noProof/>
          <w:sz w:val="24"/>
        </w:rPr>
      </w:pPr>
    </w:p>
    <w:p w14:paraId="14A425EC" w14:textId="261626B7" w:rsidR="0012150B" w:rsidRDefault="0012150B" w:rsidP="0012150B">
      <w:pPr>
        <w:jc w:val="center"/>
        <w:rPr>
          <w:rFonts w:ascii="Book Antiqua" w:hAnsi="Book Antiqua"/>
          <w:b/>
          <w:noProof/>
          <w:sz w:val="24"/>
        </w:rPr>
      </w:pPr>
    </w:p>
    <w:p w14:paraId="784F8F52" w14:textId="244839C8" w:rsidR="0012150B" w:rsidRDefault="0012150B" w:rsidP="0012150B">
      <w:pPr>
        <w:jc w:val="center"/>
        <w:rPr>
          <w:rFonts w:ascii="Book Antiqua" w:hAnsi="Book Antiqua"/>
          <w:b/>
          <w:noProof/>
          <w:sz w:val="24"/>
        </w:rPr>
      </w:pPr>
    </w:p>
    <w:p w14:paraId="1F3A2CA9" w14:textId="0B49F58C" w:rsidR="0012150B" w:rsidRDefault="0012150B" w:rsidP="0012150B">
      <w:pPr>
        <w:jc w:val="center"/>
        <w:rPr>
          <w:rFonts w:ascii="Book Antiqua" w:hAnsi="Book Antiqua"/>
          <w:b/>
          <w:noProof/>
          <w:sz w:val="24"/>
        </w:rPr>
      </w:pPr>
    </w:p>
    <w:p w14:paraId="15D00A37" w14:textId="7D563691" w:rsidR="0012150B" w:rsidRDefault="00A3286D" w:rsidP="0012150B">
      <w:pPr>
        <w:jc w:val="center"/>
        <w:rPr>
          <w:rFonts w:ascii="Book Antiqua" w:hAnsi="Book Antiqua"/>
          <w:b/>
          <w:noProof/>
          <w:sz w:val="24"/>
        </w:rPr>
      </w:pPr>
      <w:r>
        <w:rPr>
          <w:rFonts w:eastAsiaTheme="minorHAnsi"/>
          <w:noProof/>
          <w:sz w:val="24"/>
          <w:szCs w:val="24"/>
          <w:lang w:eastAsia="en-US"/>
        </w:rPr>
        <w:drawing>
          <wp:anchor distT="0" distB="0" distL="114300" distR="114300" simplePos="0" relativeHeight="251602432" behindDoc="0" locked="0" layoutInCell="1" allowOverlap="1" wp14:anchorId="6C14E35B" wp14:editId="3D1E3FD7">
            <wp:simplePos x="0" y="0"/>
            <wp:positionH relativeFrom="leftMargin">
              <wp:posOffset>1428750</wp:posOffset>
            </wp:positionH>
            <wp:positionV relativeFrom="margin">
              <wp:posOffset>7588885</wp:posOffset>
            </wp:positionV>
            <wp:extent cx="2186305" cy="647065"/>
            <wp:effectExtent l="0" t="0" r="0" b="635"/>
            <wp:wrapNone/>
            <wp:docPr id="2131979874" name="Text Box 2131979874"/>
            <wp:cNvGraphicFramePr/>
            <a:graphic xmlns:a="http://schemas.openxmlformats.org/drawingml/2006/main">
              <a:graphicData uri="http://schemas.microsoft.com/office/word/2010/wordprocessingShape">
                <wps:wsp>
                  <wps:cNvSpPr txBox="1"/>
                  <wps:spPr>
                    <a:xfrm>
                      <a:off x="0" y="0"/>
                      <a:ext cx="2186305" cy="647065"/>
                    </a:xfrm>
                    <a:prstGeom prst="rect">
                      <a:avLst/>
                    </a:prstGeom>
                    <a:noFill/>
                    <a:ln w="6350">
                      <a:noFill/>
                    </a:ln>
                  </wps:spPr>
                  <wps:txbx>
                    <w:txbxContent>
                      <w:p w14:paraId="79C3CB37" w14:textId="77777777" w:rsidR="005A1086" w:rsidRDefault="005A1086" w:rsidP="005A1086">
                        <w:pPr>
                          <w:jc w:val="center"/>
                          <w:rPr>
                            <w:rFonts w:ascii="Arial" w:hAnsi="Arial" w:cs="Arial"/>
                            <w:b/>
                            <w:bCs/>
                            <w:color w:val="2F5496" w:themeColor="accent1" w:themeShade="BF"/>
                            <w:sz w:val="18"/>
                            <w:szCs w:val="18"/>
                            <w:lang w:val="en-PH"/>
                          </w:rPr>
                        </w:pPr>
                        <w:r>
                          <w:rPr>
                            <w:rFonts w:ascii="Arial" w:hAnsi="Arial" w:cs="Arial"/>
                            <w:b/>
                            <w:bCs/>
                            <w:color w:val="2F5496" w:themeColor="accent1" w:themeShade="BF"/>
                            <w:sz w:val="18"/>
                            <w:szCs w:val="18"/>
                          </w:rPr>
                          <w:t>{{insert_image signature 200 70}}</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6924AA02" w14:textId="1B9FDD04" w:rsidR="0012150B" w:rsidRDefault="0012150B" w:rsidP="0012150B">
      <w:pPr>
        <w:jc w:val="center"/>
        <w:rPr>
          <w:rFonts w:ascii="Book Antiqua" w:hAnsi="Book Antiqua"/>
          <w:b/>
          <w:noProof/>
          <w:sz w:val="24"/>
        </w:rPr>
      </w:pPr>
    </w:p>
    <w:p w14:paraId="3E9AFA40" w14:textId="008625B0" w:rsidR="0012150B" w:rsidRDefault="00DA532B" w:rsidP="0012150B">
      <w:pPr>
        <w:jc w:val="center"/>
        <w:rPr>
          <w:rFonts w:ascii="Book Antiqua" w:hAnsi="Book Antiqua"/>
          <w:b/>
          <w:noProof/>
          <w:sz w:val="24"/>
        </w:rPr>
      </w:pPr>
      <w:r>
        <w:rPr>
          <w:noProof/>
          <w:lang w:eastAsia="en-US"/>
        </w:rPr>
        <w:drawing>
          <wp:anchor distT="0" distB="0" distL="114300" distR="114300" simplePos="0" relativeHeight="251702784" behindDoc="0" locked="0" layoutInCell="1" allowOverlap="1" wp14:anchorId="7B52FF88" wp14:editId="3825B98D">
            <wp:simplePos x="0" y="0"/>
            <wp:positionH relativeFrom="column">
              <wp:posOffset>375920</wp:posOffset>
            </wp:positionH>
            <wp:positionV relativeFrom="paragraph">
              <wp:posOffset>51435</wp:posOffset>
            </wp:positionV>
            <wp:extent cx="2501900" cy="266700"/>
            <wp:effectExtent l="0" t="0" r="0" b="0"/>
            <wp:wrapNone/>
            <wp:docPr id="109" name="Text Box 109"/>
            <wp:cNvGraphicFramePr/>
            <a:graphic xmlns:a="http://schemas.openxmlformats.org/drawingml/2006/main">
              <a:graphicData uri="http://schemas.microsoft.com/office/word/2010/wordprocessingShape">
                <wps:wsp>
                  <wps:cNvSpPr txBox="1"/>
                  <wps:spPr>
                    <a:xfrm>
                      <a:off x="0" y="0"/>
                      <a:ext cx="2501900" cy="266700"/>
                    </a:xfrm>
                    <a:prstGeom prst="rect">
                      <a:avLst/>
                    </a:prstGeom>
                    <a:noFill/>
                    <a:ln w="6350">
                      <a:noFill/>
                    </a:ln>
                  </wps:spPr>
                  <wps:txbx>
                    <w:txbxContent>
                      <w:p w14:paraId="466DF6D0" w14:textId="77777777" w:rsidR="0012150B" w:rsidRDefault="0012150B" w:rsidP="0012150B">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{{firstname}} {{middlename}} {{surname}}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A12813">
        <w:rPr>
          <w:noProof/>
          <w:lang w:eastAsia="en-US"/>
        </w:rPr>
        <w:drawing>
          <wp:anchor distT="0" distB="0" distL="114300" distR="114300" simplePos="0" relativeHeight="251607552" behindDoc="0" locked="0" layoutInCell="1" allowOverlap="1" wp14:anchorId="46C47F43" wp14:editId="5F50A353">
            <wp:simplePos x="0" y="0"/>
            <wp:positionH relativeFrom="column">
              <wp:posOffset>3068320</wp:posOffset>
            </wp:positionH>
            <wp:positionV relativeFrom="paragraph">
              <wp:posOffset>69215</wp:posOffset>
            </wp:positionV>
            <wp:extent cx="2501900" cy="266700"/>
            <wp:effectExtent l="0" t="0" r="0" b="0"/>
            <wp:wrapNone/>
            <wp:docPr id="110" name="Text Box 110"/>
            <wp:cNvGraphicFramePr/>
            <a:graphic xmlns:a="http://schemas.openxmlformats.org/drawingml/2006/main">
              <a:graphicData uri="http://schemas.microsoft.com/office/word/2010/wordprocessingShape">
                <wps:wsp>
                  <wps:cNvSpPr txBox="1"/>
                  <wps:spPr>
                    <a:xfrm>
                      <a:off x="0" y="0"/>
                      <a:ext cx="2501900" cy="266700"/>
                    </a:xfrm>
                    <a:prstGeom prst="rect">
                      <a:avLst/>
                    </a:prstGeom>
                    <a:noFill/>
                    <a:ln w="6350">
                      <a:noFill/>
                    </a:ln>
                  </wps:spPr>
                  <wps:txbx>
                    <w:txbxContent>
                      <w:p w14:paraId="723716AE" w14:textId="77777777" w:rsidR="0012150B" w:rsidRDefault="0012150B" w:rsidP="0012150B">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{{format_date ADate “MMMM DD, YYYY”}}</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5A7F35D3" w14:textId="77777777" w:rsidR="0012150B" w:rsidRDefault="0012150B" w:rsidP="0012150B">
      <w:pPr>
        <w:jc w:val="center"/>
        <w:rPr>
          <w:rFonts w:ascii="Book Antiqua" w:hAnsi="Book Antiqua"/>
          <w:b/>
          <w:noProof/>
          <w:sz w:val="24"/>
        </w:rPr>
      </w:pPr>
    </w:p>
    <w:p w14:paraId="5D40D1EB" w14:textId="77777777" w:rsidR="0012150B" w:rsidRDefault="0012150B" w:rsidP="0012150B">
      <w:pPr>
        <w:jc w:val="center"/>
        <w:rPr>
          <w:rFonts w:ascii="Book Antiqua" w:hAnsi="Book Antiqua"/>
          <w:b/>
          <w:noProof/>
          <w:sz w:val="24"/>
        </w:rPr>
      </w:pPr>
    </w:p>
    <w:p w14:paraId="1CD6FF12" w14:textId="77777777" w:rsidR="00A017F0" w:rsidRPr="00C93249" w:rsidRDefault="00A017F0" w:rsidP="0054579C">
      <w:pPr>
        <w:jc w:val="center"/>
        <w:rPr>
          <w:rFonts w:ascii="Book Antiqua" w:hAnsi="Book Antiqua"/>
          <w:b/>
          <w:noProof/>
          <w:sz w:val="24"/>
        </w:rPr>
      </w:pPr>
    </w:p>
    <w:p w14:paraId="59E3243A" w14:textId="77777777" w:rsidR="00A017F0" w:rsidRPr="00C93249" w:rsidRDefault="00A017F0" w:rsidP="0054579C">
      <w:pPr>
        <w:jc w:val="center"/>
        <w:rPr>
          <w:rFonts w:ascii="Book Antiqua" w:hAnsi="Book Antiqua"/>
          <w:b/>
          <w:noProof/>
          <w:sz w:val="24"/>
        </w:rPr>
      </w:pPr>
    </w:p>
    <w:p w14:paraId="460B1B13" w14:textId="77777777" w:rsidR="00A017F0" w:rsidRPr="00C93249" w:rsidRDefault="00A017F0" w:rsidP="0054579C">
      <w:pPr>
        <w:jc w:val="center"/>
        <w:rPr>
          <w:rFonts w:ascii="Book Antiqua" w:hAnsi="Book Antiqua"/>
          <w:b/>
          <w:noProof/>
          <w:sz w:val="24"/>
        </w:rPr>
      </w:pPr>
    </w:p>
    <w:p w14:paraId="1ACDA940" w14:textId="77777777" w:rsidR="00A017F0" w:rsidRPr="00C93249" w:rsidRDefault="00A017F0" w:rsidP="0054579C">
      <w:pPr>
        <w:jc w:val="center"/>
        <w:rPr>
          <w:rFonts w:ascii="Book Antiqua" w:hAnsi="Book Antiqua"/>
          <w:b/>
          <w:noProof/>
          <w:sz w:val="24"/>
        </w:rPr>
      </w:pPr>
    </w:p>
    <w:p w14:paraId="090F72DE" w14:textId="2793BDC8" w:rsidR="003668B2" w:rsidRPr="00C93249" w:rsidRDefault="006E7A7B" w:rsidP="00D21261">
      <w:pPr>
        <w:rPr>
          <w:rFonts w:ascii="Book Antiqua" w:hAnsi="Book Antiqua"/>
          <w:b/>
          <w:sz w:val="24"/>
        </w:rPr>
      </w:pPr>
      <w:r w:rsidRPr="00C93249">
        <w:rPr>
          <w:rFonts w:ascii="Book Antiqua" w:hAnsi="Book Antiqua"/>
          <w:b/>
          <w:noProof/>
          <w:sz w:val="24"/>
          <w:lang w:eastAsia="en-US"/>
        </w:rPr>
        <w:drawing>
          <wp:anchor distT="0" distB="0" distL="114300" distR="114300" simplePos="0" relativeHeight="251643392" behindDoc="1" locked="0" layoutInCell="1" allowOverlap="1" wp14:anchorId="6C1874DB" wp14:editId="4C3DC651">
            <wp:simplePos x="0" y="0"/>
            <wp:positionH relativeFrom="page">
              <wp:align>left</wp:align>
            </wp:positionH>
            <wp:positionV relativeFrom="page">
              <wp:posOffset>0</wp:posOffset>
            </wp:positionV>
            <wp:extent cx="7653655" cy="9653905"/>
            <wp:effectExtent l="0" t="0" r="4445"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r contract-02.jpg"/>
                    <pic:cNvPicPr/>
                  </pic:nvPicPr>
                  <pic:blipFill rotWithShape="1">
                    <a:blip r:embed="rId10" cstate="print">
                      <a:extLst>
                        <a:ext uri="{28A0092B-C50C-407E-A947-70E740481C1C}">
                          <a14:useLocalDpi xmlns:a14="http://schemas.microsoft.com/office/drawing/2010/main" val="0"/>
                        </a:ext>
                      </a:extLst>
                    </a:blip>
                    <a:srcRect b="2521"/>
                    <a:stretch/>
                  </pic:blipFill>
                  <pic:spPr bwMode="auto">
                    <a:xfrm>
                      <a:off x="0" y="0"/>
                      <a:ext cx="7653655" cy="965436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D5E3423" w14:textId="7E07EC78" w:rsidR="003668B2" w:rsidRPr="00C93249" w:rsidRDefault="003668B2" w:rsidP="0054579C">
      <w:pPr>
        <w:jc w:val="center"/>
        <w:rPr>
          <w:rFonts w:ascii="Book Antiqua" w:hAnsi="Book Antiqua"/>
          <w:b/>
          <w:sz w:val="24"/>
        </w:rPr>
      </w:pPr>
    </w:p>
    <w:p w14:paraId="57598BCF" w14:textId="041B8D23" w:rsidR="0054579C" w:rsidRPr="00C93249" w:rsidRDefault="0054579C" w:rsidP="0054579C">
      <w:pPr>
        <w:jc w:val="center"/>
        <w:rPr>
          <w:rFonts w:ascii="Book Antiqua" w:hAnsi="Book Antiqua"/>
          <w:b/>
          <w:sz w:val="24"/>
        </w:rPr>
      </w:pPr>
      <w:r w:rsidRPr="00C93249">
        <w:rPr>
          <w:rFonts w:ascii="Book Antiqua" w:hAnsi="Book Antiqua"/>
          <w:b/>
          <w:sz w:val="24"/>
        </w:rPr>
        <w:t>MARKETING AGREEMENT</w:t>
      </w:r>
    </w:p>
    <w:p w14:paraId="21556456" w14:textId="591F1D6C" w:rsidR="0054579C" w:rsidRPr="00C93249" w:rsidRDefault="0054579C" w:rsidP="0054579C">
      <w:pPr>
        <w:jc w:val="center"/>
        <w:rPr>
          <w:rFonts w:ascii="Book Antiqua" w:hAnsi="Book Antiqua"/>
          <w:b/>
          <w:sz w:val="24"/>
        </w:rPr>
      </w:pPr>
      <w:r w:rsidRPr="00C93249">
        <w:rPr>
          <w:rFonts w:ascii="Book Antiqua" w:hAnsi="Book Antiqua"/>
          <w:b/>
          <w:sz w:val="24"/>
        </w:rPr>
        <w:t>Marketing Director (MD)</w:t>
      </w:r>
    </w:p>
    <w:p w14:paraId="66AFFE93" w14:textId="736FADD1" w:rsidR="0054579C" w:rsidRPr="00C93249" w:rsidRDefault="00F67BC1" w:rsidP="0054579C">
      <w:pPr>
        <w:spacing w:line="276" w:lineRule="auto"/>
        <w:rPr>
          <w:rFonts w:ascii="Book Antiqua" w:hAnsi="Book Antiqua"/>
          <w:b/>
          <w:sz w:val="24"/>
        </w:rPr>
      </w:pPr>
      <w:r>
        <w:rPr>
          <w:rFonts w:eastAsiaTheme="minorHAnsi"/>
          <w:noProof/>
          <w:sz w:val="24"/>
          <w:szCs w:val="24"/>
          <w:lang w:eastAsia="en-US"/>
        </w:rPr>
        <w:drawing>
          <wp:anchor distT="0" distB="0" distL="114300" distR="114300" simplePos="0" relativeHeight="251612672" behindDoc="0" locked="0" layoutInCell="1" allowOverlap="1" wp14:anchorId="4E6E8C51" wp14:editId="7EE5675C">
            <wp:simplePos x="0" y="0"/>
            <wp:positionH relativeFrom="column">
              <wp:posOffset>2561941</wp:posOffset>
            </wp:positionH>
            <wp:positionV relativeFrom="paragraph">
              <wp:posOffset>142240</wp:posOffset>
            </wp:positionV>
            <wp:extent cx="2733675" cy="227330"/>
            <wp:effectExtent l="0" t="0" r="0" b="1270"/>
            <wp:wrapNone/>
            <wp:docPr id="185" name="Text Box 185"/>
            <wp:cNvGraphicFramePr/>
            <a:graphic xmlns:a="http://schemas.openxmlformats.org/drawingml/2006/main">
              <a:graphicData uri="http://schemas.microsoft.com/office/word/2010/wordprocessingShape">
                <wps:wsp>
                  <wps:cNvSpPr txBox="1"/>
                  <wps:spPr>
                    <a:xfrm>
                      <a:off x="0" y="0"/>
                      <a:ext cx="2733675" cy="227330"/>
                    </a:xfrm>
                    <a:prstGeom prst="rect">
                      <a:avLst/>
                    </a:prstGeom>
                    <a:noFill/>
                    <a:ln w="6350">
                      <a:noFill/>
                    </a:ln>
                  </wps:spPr>
                  <wps:txbx>
                    <w:txbxContent>
                      <w:p w14:paraId="2D51D54C" w14:textId="77777777" w:rsidR="00F67BC1" w:rsidRDefault="00F67BC1" w:rsidP="00F67BC1">
                        <w:pP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{{format_date ADate “MMMM DD, YYYY”}}</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1267B0D7" w14:textId="08E2A83C" w:rsidR="0054579C" w:rsidRPr="00C93249" w:rsidRDefault="0054579C" w:rsidP="0054579C">
      <w:pPr>
        <w:spacing w:line="276" w:lineRule="auto"/>
        <w:jc w:val="both"/>
        <w:rPr>
          <w:rFonts w:ascii="Book Antiqua" w:hAnsi="Book Antiqua"/>
          <w:color w:val="000000"/>
        </w:rPr>
      </w:pPr>
      <w:r w:rsidRPr="00C93249">
        <w:rPr>
          <w:rFonts w:ascii="Book Antiqua" w:hAnsi="Book Antiqua"/>
          <w:color w:val="000000"/>
        </w:rPr>
        <w:t>This Agreement was made and executed on ____</w:t>
      </w:r>
      <w:r w:rsidR="001D6D8D" w:rsidRPr="00C93249">
        <w:rPr>
          <w:rFonts w:ascii="Book Antiqua" w:hAnsi="Book Antiqua"/>
          <w:color w:val="000000"/>
        </w:rPr>
        <w:t>__________</w:t>
      </w:r>
      <w:r w:rsidRPr="00C93249">
        <w:rPr>
          <w:rFonts w:ascii="Book Antiqua" w:hAnsi="Book Antiqua"/>
          <w:color w:val="000000"/>
        </w:rPr>
        <w:t>____</w:t>
      </w:r>
      <w:r w:rsidR="001D6D8D" w:rsidRPr="00C93249">
        <w:rPr>
          <w:rFonts w:ascii="Book Antiqua" w:hAnsi="Book Antiqua"/>
          <w:color w:val="000000"/>
        </w:rPr>
        <w:t xml:space="preserve"> </w:t>
      </w:r>
      <w:r w:rsidRPr="00C93249">
        <w:rPr>
          <w:rFonts w:ascii="Book Antiqua" w:hAnsi="Book Antiqua"/>
          <w:color w:val="000000"/>
        </w:rPr>
        <w:t xml:space="preserve">at </w:t>
      </w:r>
      <w:r w:rsidRPr="00C93249">
        <w:rPr>
          <w:rFonts w:ascii="Book Antiqua" w:hAnsi="Book Antiqua"/>
          <w:b/>
          <w:color w:val="000000"/>
        </w:rPr>
        <w:t>Taguig City</w:t>
      </w:r>
      <w:r w:rsidRPr="00C93249">
        <w:rPr>
          <w:rFonts w:ascii="Book Antiqua" w:hAnsi="Book Antiqua"/>
          <w:color w:val="000000"/>
        </w:rPr>
        <w:t>, Metro Manila, Philippines, by and between:</w:t>
      </w:r>
    </w:p>
    <w:p w14:paraId="743A9443" w14:textId="0656D3DE" w:rsidR="0054579C" w:rsidRPr="00C93249" w:rsidRDefault="0054579C" w:rsidP="00E307B1">
      <w:pPr>
        <w:spacing w:line="276" w:lineRule="auto"/>
        <w:jc w:val="both"/>
        <w:rPr>
          <w:rFonts w:ascii="Book Antiqua" w:hAnsi="Book Antiqua"/>
          <w:color w:val="000000"/>
        </w:rPr>
      </w:pPr>
    </w:p>
    <w:p w14:paraId="4C0A9323" w14:textId="170C53CA" w:rsidR="0054579C" w:rsidRPr="00C93249" w:rsidRDefault="0054579C" w:rsidP="00E307B1">
      <w:pPr>
        <w:spacing w:line="276" w:lineRule="auto"/>
        <w:jc w:val="center"/>
        <w:rPr>
          <w:rFonts w:ascii="Book Antiqua" w:hAnsi="Book Antiqua"/>
          <w:b/>
          <w:bCs/>
          <w:color w:val="000000"/>
        </w:rPr>
      </w:pPr>
      <w:r w:rsidRPr="00C93249">
        <w:rPr>
          <w:rFonts w:ascii="Book Antiqua" w:hAnsi="Book Antiqua"/>
          <w:b/>
          <w:bCs/>
          <w:color w:val="000000"/>
        </w:rPr>
        <w:t>MEGAWORLD CORPORATION,</w:t>
      </w:r>
    </w:p>
    <w:p w14:paraId="4EF73104" w14:textId="70AAF35A" w:rsidR="0054579C" w:rsidRPr="00C93249" w:rsidRDefault="0054579C" w:rsidP="00E307B1">
      <w:pPr>
        <w:spacing w:line="276" w:lineRule="auto"/>
        <w:jc w:val="center"/>
        <w:rPr>
          <w:rFonts w:ascii="Book Antiqua" w:hAnsi="Book Antiqua"/>
          <w:color w:val="000000"/>
        </w:rPr>
      </w:pPr>
      <w:r w:rsidRPr="00C93249">
        <w:rPr>
          <w:rFonts w:ascii="Book Antiqua" w:hAnsi="Book Antiqua"/>
          <w:color w:val="000000"/>
        </w:rPr>
        <w:t>a corporation duly organized and existing under Philippine laws, with offices</w:t>
      </w:r>
    </w:p>
    <w:p w14:paraId="6946AD0B" w14:textId="1666D9C1" w:rsidR="0054579C" w:rsidRPr="00C93249" w:rsidRDefault="0054579C" w:rsidP="00E307B1">
      <w:pPr>
        <w:spacing w:line="276" w:lineRule="auto"/>
        <w:jc w:val="center"/>
        <w:rPr>
          <w:rFonts w:ascii="Book Antiqua" w:hAnsi="Book Antiqua"/>
          <w:color w:val="000000"/>
        </w:rPr>
      </w:pPr>
      <w:r w:rsidRPr="00C93249">
        <w:rPr>
          <w:rFonts w:ascii="Book Antiqua" w:hAnsi="Book Antiqua"/>
          <w:color w:val="000000"/>
        </w:rPr>
        <w:t>at the Megaworld International 30</w:t>
      </w:r>
      <w:r w:rsidRPr="00C93249">
        <w:rPr>
          <w:rFonts w:ascii="Book Antiqua" w:hAnsi="Book Antiqua"/>
          <w:color w:val="000000"/>
          <w:vertAlign w:val="superscript"/>
        </w:rPr>
        <w:t>th</w:t>
      </w:r>
      <w:r w:rsidRPr="00C93249">
        <w:rPr>
          <w:rFonts w:ascii="Book Antiqua" w:hAnsi="Book Antiqua"/>
          <w:color w:val="000000"/>
        </w:rPr>
        <w:t xml:space="preserve"> F, Alliance Global Tower, 36</w:t>
      </w:r>
      <w:r w:rsidRPr="00C93249">
        <w:rPr>
          <w:rFonts w:ascii="Book Antiqua" w:hAnsi="Book Antiqua"/>
          <w:color w:val="000000"/>
          <w:vertAlign w:val="superscript"/>
        </w:rPr>
        <w:t>th</w:t>
      </w:r>
      <w:r w:rsidRPr="00C93249">
        <w:rPr>
          <w:rFonts w:ascii="Book Antiqua" w:hAnsi="Book Antiqua"/>
          <w:color w:val="000000"/>
        </w:rPr>
        <w:t xml:space="preserve"> Street cor.</w:t>
      </w:r>
    </w:p>
    <w:p w14:paraId="7D50AA14" w14:textId="151A1E70" w:rsidR="0054579C" w:rsidRPr="00C93249" w:rsidRDefault="00F67BC1" w:rsidP="00E307B1">
      <w:pPr>
        <w:spacing w:line="276" w:lineRule="auto"/>
        <w:jc w:val="center"/>
        <w:rPr>
          <w:rFonts w:ascii="Book Antiqua" w:hAnsi="Book Antiqua"/>
          <w:color w:val="000000"/>
        </w:rPr>
      </w:pPr>
      <w:r>
        <w:rPr>
          <w:rFonts w:eastAsiaTheme="minorHAnsi"/>
          <w:noProof/>
          <w:sz w:val="24"/>
          <w:szCs w:val="24"/>
          <w:lang w:eastAsia="en-US"/>
        </w:rPr>
        <w:drawing>
          <wp:anchor distT="0" distB="0" distL="114300" distR="114300" simplePos="0" relativeHeight="251629056" behindDoc="0" locked="0" layoutInCell="1" allowOverlap="1" wp14:anchorId="55663E3D" wp14:editId="069FFB2B">
            <wp:simplePos x="0" y="0"/>
            <wp:positionH relativeFrom="column">
              <wp:posOffset>954121</wp:posOffset>
            </wp:positionH>
            <wp:positionV relativeFrom="paragraph">
              <wp:posOffset>135890</wp:posOffset>
            </wp:positionV>
            <wp:extent cx="3797300" cy="228600"/>
            <wp:effectExtent l="0" t="0" r="0" b="0"/>
            <wp:wrapNone/>
            <wp:docPr id="186" name="Text Box 186"/>
            <wp:cNvGraphicFramePr/>
            <a:graphic xmlns:a="http://schemas.openxmlformats.org/drawingml/2006/main">
              <a:graphicData uri="http://schemas.microsoft.com/office/word/2010/wordprocessingShape">
                <wps:wsp>
                  <wps:cNvSpPr txBox="1"/>
                  <wps:spPr>
                    <a:xfrm>
                      <a:off x="0" y="0"/>
                      <a:ext cx="3797300" cy="228600"/>
                    </a:xfrm>
                    <a:prstGeom prst="rect">
                      <a:avLst/>
                    </a:prstGeom>
                    <a:noFill/>
                    <a:ln w="6350">
                      <a:noFill/>
                    </a:ln>
                  </wps:spPr>
                  <wps:txbx>
                    <w:txbxContent>
                      <w:p w14:paraId="1F0EDBFD" w14:textId="290C69FB" w:rsidR="00ED24E0" w:rsidRDefault="00F67BC1" w:rsidP="00ED24E0">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6"/>
                            <w:szCs w:val="16"/>
                            <w:lang w:val="en-PH"/>
                          </w:rPr>
                          <w:t>{{territory</w:t>
                        </w:r>
                        <w:r w:rsidR="00ED24E0">
                          <w:rPr>
                            <w:rFonts w:ascii="Arial" w:hAnsi="Arial" w:cs="Arial"/>
                            <w:b/>
                            <w:bCs/>
                            <w:color w:val="2F5496" w:themeColor="accent1" w:themeShade="BF"/>
                            <w:sz w:val="16"/>
                            <w:szCs w:val="16"/>
                            <w:lang w:val="en-PH"/>
                          </w:rPr>
                          <w:t>head</w:t>
                        </w:r>
                        <w:r>
                          <w:rPr>
                            <w:rFonts w:ascii="Arial" w:hAnsi="Arial" w:cs="Arial"/>
                            <w:b/>
                            <w:bCs/>
                            <w:color w:val="2F5496" w:themeColor="accent1" w:themeShade="BF"/>
                            <w:sz w:val="16"/>
                            <w:szCs w:val="16"/>
                            <w:lang w:val="en-PH"/>
                          </w:rPr>
                          <w:t>}}</w:t>
                        </w:r>
                        <w:r w:rsidR="00ED24E0">
                          <w:rPr>
                            <w:rFonts w:ascii="Arial" w:hAnsi="Arial" w:cs="Arial"/>
                            <w:b/>
                            <w:bCs/>
                            <w:color w:val="2F5496" w:themeColor="accent1" w:themeShade="BF"/>
                            <w:sz w:val="16"/>
                            <w:szCs w:val="16"/>
                            <w:lang w:val="en-PH"/>
                          </w:rPr>
                          <w:t xml:space="preserve"> - {{territory}}</w:t>
                        </w:r>
                      </w:p>
                      <w:p w14:paraId="525673E1" w14:textId="181A45DD" w:rsidR="00F67BC1" w:rsidRDefault="00F67BC1" w:rsidP="00F67BC1">
                        <w:pPr>
                          <w:jc w:val="center"/>
                          <w:rPr>
                            <w:rFonts w:ascii="Arial" w:hAnsi="Arial" w:cs="Arial"/>
                            <w:b/>
                            <w:bCs/>
                            <w:color w:val="2F5496" w:themeColor="accent1" w:themeShade="BF"/>
                            <w:sz w:val="16"/>
                            <w:szCs w:val="16"/>
                            <w:lang w:val="en-PH"/>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54579C" w:rsidRPr="00C93249">
        <w:rPr>
          <w:rFonts w:ascii="Book Antiqua" w:hAnsi="Book Antiqua"/>
          <w:color w:val="000000"/>
        </w:rPr>
        <w:t>11</w:t>
      </w:r>
      <w:r w:rsidR="0054579C" w:rsidRPr="00C93249">
        <w:rPr>
          <w:rFonts w:ascii="Book Antiqua" w:hAnsi="Book Antiqua"/>
          <w:color w:val="000000"/>
          <w:vertAlign w:val="superscript"/>
        </w:rPr>
        <w:t>th</w:t>
      </w:r>
      <w:r w:rsidR="0054579C" w:rsidRPr="00C93249">
        <w:rPr>
          <w:rFonts w:ascii="Book Antiqua" w:hAnsi="Book Antiqua"/>
          <w:color w:val="000000"/>
        </w:rPr>
        <w:t xml:space="preserve"> Avenue, Uptown Bonifacio, Taguig City 1634, represented herein by</w:t>
      </w:r>
    </w:p>
    <w:p w14:paraId="500EFFCE" w14:textId="27D06AC9" w:rsidR="0054579C" w:rsidRPr="00C93249" w:rsidRDefault="0054579C" w:rsidP="00E307B1">
      <w:pPr>
        <w:spacing w:line="276" w:lineRule="auto"/>
        <w:jc w:val="center"/>
        <w:rPr>
          <w:rFonts w:ascii="Book Antiqua" w:hAnsi="Book Antiqua"/>
          <w:color w:val="000000"/>
        </w:rPr>
      </w:pPr>
      <w:r w:rsidRPr="00C93249">
        <w:rPr>
          <w:rFonts w:ascii="Book Antiqua" w:hAnsi="Book Antiqua"/>
          <w:color w:val="000000"/>
        </w:rPr>
        <w:t>____________________________________________________________</w:t>
      </w:r>
    </w:p>
    <w:p w14:paraId="77FE9D89" w14:textId="42CA5E34" w:rsidR="0054579C" w:rsidRPr="00C93249" w:rsidRDefault="0054579C" w:rsidP="00E307B1">
      <w:pPr>
        <w:spacing w:line="276" w:lineRule="auto"/>
        <w:jc w:val="center"/>
        <w:rPr>
          <w:rFonts w:ascii="Book Antiqua" w:hAnsi="Book Antiqua"/>
          <w:color w:val="000000"/>
        </w:rPr>
      </w:pPr>
      <w:r w:rsidRPr="00C93249">
        <w:rPr>
          <w:rFonts w:ascii="Book Antiqua" w:hAnsi="Book Antiqua"/>
          <w:color w:val="000000"/>
        </w:rPr>
        <w:t>(hereinafter referred to as “Megaworld”)</w:t>
      </w:r>
    </w:p>
    <w:p w14:paraId="688CD73E" w14:textId="298EF396" w:rsidR="0054579C" w:rsidRPr="00C93249" w:rsidRDefault="0054579C" w:rsidP="00E307B1">
      <w:pPr>
        <w:spacing w:line="276" w:lineRule="auto"/>
        <w:jc w:val="center"/>
        <w:rPr>
          <w:rFonts w:ascii="Book Antiqua" w:hAnsi="Book Antiqua"/>
          <w:color w:val="000000"/>
        </w:rPr>
      </w:pPr>
    </w:p>
    <w:p w14:paraId="367FDC71" w14:textId="77D0DE79" w:rsidR="0054579C" w:rsidRPr="00C93249" w:rsidRDefault="00F67BC1" w:rsidP="00E307B1">
      <w:pPr>
        <w:spacing w:line="276" w:lineRule="auto"/>
        <w:jc w:val="center"/>
        <w:rPr>
          <w:rFonts w:ascii="Book Antiqua" w:hAnsi="Book Antiqua"/>
          <w:color w:val="000000"/>
        </w:rPr>
      </w:pPr>
      <w:r>
        <w:rPr>
          <w:rFonts w:eastAsiaTheme="minorHAnsi"/>
          <w:noProof/>
          <w:sz w:val="24"/>
          <w:szCs w:val="24"/>
          <w:lang w:eastAsia="en-US"/>
        </w:rPr>
        <w:drawing>
          <wp:anchor distT="0" distB="0" distL="114300" distR="114300" simplePos="0" relativeHeight="251611648" behindDoc="0" locked="0" layoutInCell="1" allowOverlap="1" wp14:anchorId="569DE173" wp14:editId="446201A1">
            <wp:simplePos x="0" y="0"/>
            <wp:positionH relativeFrom="margin">
              <wp:posOffset>764891</wp:posOffset>
            </wp:positionH>
            <wp:positionV relativeFrom="paragraph">
              <wp:posOffset>93980</wp:posOffset>
            </wp:positionV>
            <wp:extent cx="4085590" cy="254000"/>
            <wp:effectExtent l="0" t="0" r="0" b="0"/>
            <wp:wrapNone/>
            <wp:docPr id="189" name="Text Box 189"/>
            <wp:cNvGraphicFramePr/>
            <a:graphic xmlns:a="http://schemas.openxmlformats.org/drawingml/2006/main">
              <a:graphicData uri="http://schemas.microsoft.com/office/word/2010/wordprocessingShape">
                <wps:wsp>
                  <wps:cNvSpPr txBox="1"/>
                  <wps:spPr>
                    <a:xfrm>
                      <a:off x="0" y="0"/>
                      <a:ext cx="4085590" cy="254000"/>
                    </a:xfrm>
                    <a:prstGeom prst="rect">
                      <a:avLst/>
                    </a:prstGeom>
                    <a:noFill/>
                    <a:ln w="6350">
                      <a:noFill/>
                    </a:ln>
                  </wps:spPr>
                  <wps:txbx>
                    <w:txbxContent>
                      <w:p w14:paraId="0209D752" w14:textId="77777777" w:rsidR="00F67BC1" w:rsidRDefault="00F67BC1" w:rsidP="00F67BC1">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{{firstname}} {{middlename}} {{surname}}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E307B1" w:rsidRPr="00C93249">
        <w:rPr>
          <w:rFonts w:ascii="Book Antiqua" w:hAnsi="Book Antiqua"/>
          <w:color w:val="000000"/>
        </w:rPr>
        <w:t>-</w:t>
      </w:r>
      <w:r w:rsidR="0054579C" w:rsidRPr="00C93249">
        <w:rPr>
          <w:rFonts w:ascii="Book Antiqua" w:hAnsi="Book Antiqua"/>
          <w:color w:val="000000"/>
        </w:rPr>
        <w:t>and</w:t>
      </w:r>
      <w:r w:rsidR="00E307B1" w:rsidRPr="00C93249">
        <w:rPr>
          <w:rFonts w:ascii="Book Antiqua" w:hAnsi="Book Antiqua"/>
          <w:color w:val="000000"/>
        </w:rPr>
        <w:t>-</w:t>
      </w:r>
    </w:p>
    <w:p w14:paraId="0CC7D1EA" w14:textId="1DB94374" w:rsidR="0054579C" w:rsidRPr="00C93249" w:rsidRDefault="00F67BC1" w:rsidP="00E307B1">
      <w:pPr>
        <w:spacing w:line="276" w:lineRule="auto"/>
        <w:jc w:val="center"/>
        <w:rPr>
          <w:rFonts w:ascii="Book Antiqua" w:hAnsi="Book Antiqua"/>
          <w:color w:val="000000"/>
        </w:rPr>
      </w:pPr>
      <w:r>
        <w:rPr>
          <w:rFonts w:eastAsiaTheme="minorHAnsi"/>
          <w:noProof/>
          <w:sz w:val="24"/>
          <w:szCs w:val="24"/>
          <w:lang w:eastAsia="en-US"/>
        </w:rPr>
        <w:drawing>
          <wp:anchor distT="0" distB="0" distL="114300" distR="114300" simplePos="0" relativeHeight="251662848" behindDoc="0" locked="0" layoutInCell="1" allowOverlap="1" wp14:anchorId="28B3EAFF" wp14:editId="0C57D7A5">
            <wp:simplePos x="0" y="0"/>
            <wp:positionH relativeFrom="column">
              <wp:posOffset>832485</wp:posOffset>
            </wp:positionH>
            <wp:positionV relativeFrom="paragraph">
              <wp:posOffset>97468</wp:posOffset>
            </wp:positionV>
            <wp:extent cx="1530350" cy="273050"/>
            <wp:effectExtent l="0" t="0" r="0" b="0"/>
            <wp:wrapNone/>
            <wp:docPr id="190" name="Text Box 190"/>
            <wp:cNvGraphicFramePr/>
            <a:graphic xmlns:a="http://schemas.openxmlformats.org/drawingml/2006/main">
              <a:graphicData uri="http://schemas.microsoft.com/office/word/2010/wordprocessingShape">
                <wps:wsp>
                  <wps:cNvSpPr txBox="1"/>
                  <wps:spPr>
                    <a:xfrm>
                      <a:off x="0" y="0"/>
                      <a:ext cx="1530350" cy="273050"/>
                    </a:xfrm>
                    <a:prstGeom prst="rect">
                      <a:avLst/>
                    </a:prstGeom>
                    <a:noFill/>
                    <a:ln w="6350">
                      <a:noFill/>
                    </a:ln>
                  </wps:spPr>
                  <wps:txbx>
                    <w:txbxContent>
                      <w:p w14:paraId="194B0E48" w14:textId="77777777" w:rsidR="00F67BC1" w:rsidRDefault="00F67BC1" w:rsidP="00F67BC1">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{{citizenship}}</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54579C" w:rsidRPr="00C93249">
        <w:rPr>
          <w:rFonts w:ascii="Book Antiqua" w:hAnsi="Book Antiqua"/>
          <w:color w:val="000000"/>
        </w:rPr>
        <w:t>____________________________________________________________</w:t>
      </w:r>
      <w:r w:rsidR="00D94758" w:rsidRPr="00C93249">
        <w:rPr>
          <w:rFonts w:ascii="Book Antiqua" w:hAnsi="Book Antiqua"/>
          <w:color w:val="000000"/>
        </w:rPr>
        <w:t>___</w:t>
      </w:r>
      <w:r w:rsidR="0054579C" w:rsidRPr="00C93249">
        <w:rPr>
          <w:rFonts w:ascii="Book Antiqua" w:hAnsi="Book Antiqua"/>
          <w:color w:val="000000"/>
        </w:rPr>
        <w:t>,</w:t>
      </w:r>
    </w:p>
    <w:p w14:paraId="3361F231" w14:textId="340E2549" w:rsidR="0054579C" w:rsidRPr="00C93249" w:rsidRDefault="00F67BC1" w:rsidP="00E307B1">
      <w:pPr>
        <w:spacing w:line="276" w:lineRule="auto"/>
        <w:jc w:val="center"/>
        <w:rPr>
          <w:rFonts w:ascii="Book Antiqua" w:hAnsi="Book Antiqua"/>
          <w:color w:val="000000"/>
        </w:rPr>
      </w:pPr>
      <w:r>
        <w:rPr>
          <w:rFonts w:eastAsiaTheme="minorHAnsi"/>
          <w:noProof/>
          <w:sz w:val="24"/>
          <w:szCs w:val="24"/>
          <w:lang w:eastAsia="en-US"/>
        </w:rPr>
        <w:drawing>
          <wp:anchor distT="0" distB="0" distL="114300" distR="114300" simplePos="0" relativeHeight="251621888" behindDoc="0" locked="0" layoutInCell="1" allowOverlap="1" wp14:anchorId="01DEE906" wp14:editId="2B933052">
            <wp:simplePos x="0" y="0"/>
            <wp:positionH relativeFrom="column">
              <wp:posOffset>775051</wp:posOffset>
            </wp:positionH>
            <wp:positionV relativeFrom="paragraph">
              <wp:posOffset>146685</wp:posOffset>
            </wp:positionV>
            <wp:extent cx="4109720" cy="273050"/>
            <wp:effectExtent l="0" t="0" r="0" b="0"/>
            <wp:wrapNone/>
            <wp:docPr id="188" name="Text Box 188"/>
            <wp:cNvGraphicFramePr/>
            <a:graphic xmlns:a="http://schemas.openxmlformats.org/drawingml/2006/main">
              <a:graphicData uri="http://schemas.microsoft.com/office/word/2010/wordprocessingShape">
                <wps:wsp>
                  <wps:cNvSpPr txBox="1"/>
                  <wps:spPr>
                    <a:xfrm>
                      <a:off x="0" y="0"/>
                      <a:ext cx="4109720" cy="273050"/>
                    </a:xfrm>
                    <a:prstGeom prst="rect">
                      <a:avLst/>
                    </a:prstGeom>
                    <a:noFill/>
                    <a:ln w="6350">
                      <a:noFill/>
                    </a:ln>
                  </wps:spPr>
                  <wps:txbx>
                    <w:txbxContent>
                      <w:p w14:paraId="6F8C961B" w14:textId="77777777" w:rsidR="00F67BC1" w:rsidRDefault="00F67BC1" w:rsidP="00F67BC1">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{{address}}</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54579C" w:rsidRPr="00C93249">
        <w:rPr>
          <w:rFonts w:ascii="Book Antiqua" w:hAnsi="Book Antiqua"/>
          <w:color w:val="000000"/>
        </w:rPr>
        <w:t>_______________________ citizen of legal age, with residence address at</w:t>
      </w:r>
    </w:p>
    <w:p w14:paraId="7522DB23" w14:textId="00475954" w:rsidR="0054579C" w:rsidRPr="00C93249" w:rsidRDefault="00D94758" w:rsidP="00E307B1">
      <w:pPr>
        <w:spacing w:line="276" w:lineRule="auto"/>
        <w:jc w:val="center"/>
        <w:rPr>
          <w:rFonts w:ascii="Book Antiqua" w:hAnsi="Book Antiqua"/>
          <w:color w:val="000000"/>
        </w:rPr>
      </w:pPr>
      <w:r w:rsidRPr="00C93249">
        <w:rPr>
          <w:rFonts w:ascii="Book Antiqua" w:hAnsi="Book Antiqua"/>
          <w:color w:val="000000"/>
        </w:rPr>
        <w:t>________________________________________________________________</w:t>
      </w:r>
    </w:p>
    <w:p w14:paraId="4C3A96E6" w14:textId="048367F3" w:rsidR="00E307B1" w:rsidRPr="00C93249" w:rsidRDefault="00F67BC1" w:rsidP="00E307B1">
      <w:pPr>
        <w:spacing w:line="276" w:lineRule="auto"/>
        <w:jc w:val="center"/>
        <w:rPr>
          <w:rFonts w:ascii="Book Antiqua" w:hAnsi="Book Antiqua"/>
          <w:color w:val="000000"/>
        </w:rPr>
      </w:pPr>
      <w:r>
        <w:rPr>
          <w:rFonts w:eastAsiaTheme="minorHAnsi"/>
          <w:noProof/>
          <w:sz w:val="24"/>
          <w:szCs w:val="24"/>
          <w:lang w:eastAsia="en-US"/>
        </w:rPr>
        <w:drawing>
          <wp:anchor distT="0" distB="0" distL="114300" distR="114300" simplePos="0" relativeHeight="251660800" behindDoc="0" locked="0" layoutInCell="1" allowOverlap="1" wp14:anchorId="5F9E4266" wp14:editId="34F67C51">
            <wp:simplePos x="0" y="0"/>
            <wp:positionH relativeFrom="leftMargin">
              <wp:posOffset>-628299</wp:posOffset>
            </wp:positionH>
            <wp:positionV relativeFrom="margin">
              <wp:posOffset>4130675</wp:posOffset>
            </wp:positionV>
            <wp:extent cx="2186305" cy="647065"/>
            <wp:effectExtent l="0" t="0" r="0" b="0"/>
            <wp:wrapNone/>
            <wp:docPr id="187" name="Text Box 187"/>
            <wp:cNvGraphicFramePr/>
            <a:graphic xmlns:a="http://schemas.openxmlformats.org/drawingml/2006/main">
              <a:graphicData uri="http://schemas.microsoft.com/office/word/2010/wordprocessingShape">
                <wps:wsp>
                  <wps:cNvSpPr txBox="1"/>
                  <wps:spPr>
                    <a:xfrm rot="16200000">
                      <a:off x="0" y="0"/>
                      <a:ext cx="2186305" cy="647065"/>
                    </a:xfrm>
                    <a:prstGeom prst="rect">
                      <a:avLst/>
                    </a:prstGeom>
                    <a:noFill/>
                    <a:ln w="6350">
                      <a:noFill/>
                    </a:ln>
                  </wps:spPr>
                  <wps:txbx>
                    <w:txbxContent>
                      <w:p w14:paraId="4265A3FE" w14:textId="77777777" w:rsidR="00F67BC1" w:rsidRDefault="00F67BC1" w:rsidP="00F67BC1">
                        <w:pPr>
                          <w:jc w:val="center"/>
                          <w:rPr>
                            <w:rFonts w:ascii="Arial" w:hAnsi="Arial" w:cs="Arial"/>
                            <w:b/>
                            <w:bCs/>
                            <w:color w:val="2F5496" w:themeColor="accent1" w:themeShade="BF"/>
                            <w:sz w:val="18"/>
                            <w:szCs w:val="18"/>
                            <w:lang w:val="en-PH"/>
                          </w:rPr>
                        </w:pPr>
                        <w:r>
                          <w:rPr>
                            <w:rFonts w:ascii="Arial" w:hAnsi="Arial" w:cs="Arial"/>
                            <w:b/>
                            <w:bCs/>
                            <w:color w:val="2F5496" w:themeColor="accent1" w:themeShade="BF"/>
                            <w:sz w:val="18"/>
                            <w:szCs w:val="18"/>
                          </w:rPr>
                          <w:t>{{insert_image signature 200 70}}</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E307B1" w:rsidRPr="00C93249">
        <w:rPr>
          <w:rFonts w:ascii="Book Antiqua" w:hAnsi="Book Antiqua"/>
          <w:color w:val="000000"/>
        </w:rPr>
        <w:t>(hereinafter referred to as “Marketing Director”)</w:t>
      </w:r>
    </w:p>
    <w:p w14:paraId="0226A58C" w14:textId="1FA99E5D" w:rsidR="00E307B1" w:rsidRPr="00C93249" w:rsidRDefault="00E307B1" w:rsidP="00E307B1">
      <w:pPr>
        <w:spacing w:line="276" w:lineRule="auto"/>
        <w:jc w:val="center"/>
        <w:rPr>
          <w:rFonts w:ascii="Book Antiqua" w:hAnsi="Book Antiqua"/>
          <w:color w:val="000000"/>
        </w:rPr>
      </w:pPr>
    </w:p>
    <w:p w14:paraId="3EC8FA13" w14:textId="02D2F802" w:rsidR="0054579C" w:rsidRPr="00C93249" w:rsidRDefault="00E307B1" w:rsidP="00E307B1">
      <w:pPr>
        <w:spacing w:line="276" w:lineRule="auto"/>
        <w:jc w:val="center"/>
        <w:rPr>
          <w:rFonts w:ascii="Book Antiqua" w:hAnsi="Book Antiqua"/>
          <w:b/>
          <w:bCs/>
          <w:color w:val="000000"/>
          <w:u w:val="single"/>
        </w:rPr>
      </w:pPr>
      <w:r w:rsidRPr="00C93249">
        <w:rPr>
          <w:rFonts w:ascii="Book Antiqua" w:hAnsi="Book Antiqua"/>
          <w:b/>
          <w:bCs/>
          <w:color w:val="000000"/>
          <w:u w:val="single"/>
        </w:rPr>
        <w:t>WITNESSETH: That –</w:t>
      </w:r>
    </w:p>
    <w:p w14:paraId="63D19D70" w14:textId="77777777" w:rsidR="00E307B1" w:rsidRPr="00C93249" w:rsidRDefault="00E307B1" w:rsidP="00E307B1">
      <w:pPr>
        <w:pStyle w:val="BodyTextIndent2"/>
        <w:spacing w:line="276" w:lineRule="auto"/>
        <w:ind w:firstLine="0"/>
        <w:rPr>
          <w:rFonts w:cs="Times New Roman"/>
          <w:color w:val="000000"/>
          <w:sz w:val="20"/>
        </w:rPr>
      </w:pPr>
    </w:p>
    <w:p w14:paraId="2D258476" w14:textId="77777777" w:rsidR="00E307B1" w:rsidRPr="00C93249" w:rsidRDefault="00E307B1" w:rsidP="00E307B1">
      <w:pPr>
        <w:pStyle w:val="BodyTextIndent2"/>
        <w:spacing w:line="276" w:lineRule="auto"/>
        <w:ind w:left="720" w:firstLine="0"/>
        <w:rPr>
          <w:rFonts w:cs="Times New Roman"/>
          <w:color w:val="000000"/>
          <w:sz w:val="20"/>
        </w:rPr>
      </w:pPr>
      <w:r w:rsidRPr="00C93249">
        <w:rPr>
          <w:rFonts w:cs="Times New Roman"/>
          <w:color w:val="000000"/>
          <w:sz w:val="20"/>
        </w:rPr>
        <w:t>WHEREAS, Megaworld and its affiliates (the “Megaworld Group”) are engaged in the business of developing, marketing, and leasing of real estate properties located in the Philippines;</w:t>
      </w:r>
    </w:p>
    <w:p w14:paraId="19AC333A" w14:textId="77777777" w:rsidR="00E307B1" w:rsidRPr="00C93249" w:rsidRDefault="00E307B1" w:rsidP="00E307B1">
      <w:pPr>
        <w:pStyle w:val="BodyTextIndent2"/>
        <w:spacing w:line="276" w:lineRule="auto"/>
        <w:ind w:left="720" w:firstLine="0"/>
        <w:rPr>
          <w:rFonts w:cs="Times New Roman"/>
          <w:color w:val="000000"/>
          <w:sz w:val="20"/>
        </w:rPr>
      </w:pPr>
    </w:p>
    <w:p w14:paraId="16C89B92" w14:textId="77777777" w:rsidR="00E307B1" w:rsidRPr="00C93249" w:rsidRDefault="00E307B1" w:rsidP="00E307B1">
      <w:pPr>
        <w:pStyle w:val="BodyTextIndent2"/>
        <w:spacing w:line="276" w:lineRule="auto"/>
        <w:ind w:left="720" w:firstLine="0"/>
        <w:rPr>
          <w:color w:val="000000"/>
          <w:sz w:val="20"/>
        </w:rPr>
      </w:pPr>
      <w:r w:rsidRPr="00C93249">
        <w:rPr>
          <w:color w:val="000000"/>
          <w:sz w:val="20"/>
        </w:rPr>
        <w:t>WHEREAS, Marketing Director is an independent contractor and has offered to Megaworld their services for the marketing and sale of units in certain real estate projects of the Megaworld Group;</w:t>
      </w:r>
    </w:p>
    <w:p w14:paraId="3BE6AD22" w14:textId="77777777" w:rsidR="00E307B1" w:rsidRPr="00C93249" w:rsidRDefault="00E307B1" w:rsidP="00E307B1">
      <w:pPr>
        <w:pStyle w:val="BodyTextIndent2"/>
        <w:spacing w:line="276" w:lineRule="auto"/>
        <w:ind w:left="720" w:firstLine="0"/>
        <w:rPr>
          <w:color w:val="000000"/>
          <w:sz w:val="20"/>
        </w:rPr>
      </w:pPr>
    </w:p>
    <w:p w14:paraId="5A52E06D" w14:textId="77777777" w:rsidR="00E307B1" w:rsidRPr="00C93249" w:rsidRDefault="00E307B1" w:rsidP="00E307B1">
      <w:pPr>
        <w:pStyle w:val="BodyTextIndent2"/>
        <w:spacing w:line="276" w:lineRule="auto"/>
        <w:ind w:left="720" w:firstLine="0"/>
        <w:rPr>
          <w:color w:val="000000"/>
          <w:sz w:val="20"/>
        </w:rPr>
      </w:pPr>
      <w:r w:rsidRPr="00C93249">
        <w:rPr>
          <w:color w:val="000000"/>
          <w:sz w:val="20"/>
        </w:rPr>
        <w:t>WHEREAS, Megaworld is willing to accept such offer under the terms and conditions stated below;</w:t>
      </w:r>
    </w:p>
    <w:p w14:paraId="04ECC44F" w14:textId="77777777" w:rsidR="00E307B1" w:rsidRPr="00C93249" w:rsidRDefault="00E307B1" w:rsidP="00E307B1">
      <w:pPr>
        <w:pStyle w:val="BodyTextIndent2"/>
        <w:spacing w:line="276" w:lineRule="auto"/>
        <w:ind w:left="720" w:firstLine="0"/>
        <w:rPr>
          <w:color w:val="000000"/>
          <w:sz w:val="20"/>
        </w:rPr>
      </w:pPr>
    </w:p>
    <w:p w14:paraId="53AABD39" w14:textId="4CA2A2C6" w:rsidR="00E307B1" w:rsidRPr="00C93249" w:rsidRDefault="00E307B1" w:rsidP="00E307B1">
      <w:pPr>
        <w:pStyle w:val="BodyTextIndent2"/>
        <w:spacing w:line="276" w:lineRule="auto"/>
        <w:ind w:left="720" w:firstLine="0"/>
        <w:rPr>
          <w:rFonts w:cs="Times New Roman"/>
          <w:color w:val="000000"/>
          <w:sz w:val="20"/>
        </w:rPr>
      </w:pPr>
      <w:r w:rsidRPr="00C93249">
        <w:rPr>
          <w:rFonts w:cs="Times New Roman"/>
          <w:color w:val="000000"/>
          <w:sz w:val="20"/>
        </w:rPr>
        <w:t>NOW, THEREFORE, for and in consideration of the foregoing premises and the conditions and stipulations hereinafter set forth, the parties hereto mutually agree as follows:</w:t>
      </w:r>
    </w:p>
    <w:p w14:paraId="0AE3DBCD" w14:textId="7B44612E" w:rsidR="00E307B1" w:rsidRPr="00C93249" w:rsidRDefault="00E307B1" w:rsidP="00E307B1">
      <w:pPr>
        <w:pStyle w:val="BodyTextIndent2"/>
        <w:spacing w:line="276" w:lineRule="auto"/>
        <w:ind w:firstLine="0"/>
        <w:rPr>
          <w:rFonts w:cs="Times New Roman"/>
          <w:color w:val="000000"/>
          <w:sz w:val="20"/>
        </w:rPr>
      </w:pPr>
      <w:r w:rsidRPr="00C93249">
        <w:rPr>
          <w:rFonts w:cs="Times New Roman"/>
          <w:color w:val="000000"/>
          <w:sz w:val="20"/>
        </w:rPr>
        <w:t xml:space="preserve"> </w:t>
      </w:r>
    </w:p>
    <w:p w14:paraId="09512C2F" w14:textId="181B75C9" w:rsidR="00E307B1" w:rsidRPr="00C93249" w:rsidRDefault="00E307B1" w:rsidP="00E307B1">
      <w:pPr>
        <w:pStyle w:val="BodyTextIndent2"/>
        <w:numPr>
          <w:ilvl w:val="0"/>
          <w:numId w:val="1"/>
        </w:numPr>
        <w:spacing w:line="276" w:lineRule="auto"/>
        <w:rPr>
          <w:b/>
          <w:bCs/>
          <w:color w:val="000000"/>
          <w:sz w:val="20"/>
        </w:rPr>
      </w:pPr>
      <w:r w:rsidRPr="00C93249">
        <w:rPr>
          <w:rFonts w:cs="Times New Roman"/>
          <w:b/>
          <w:bCs/>
          <w:color w:val="000000"/>
          <w:sz w:val="20"/>
        </w:rPr>
        <w:t>Obligations of Marketing Director</w:t>
      </w:r>
    </w:p>
    <w:p w14:paraId="162983BD" w14:textId="77777777" w:rsidR="00E307B1" w:rsidRPr="00C93249" w:rsidRDefault="00E307B1" w:rsidP="00E307B1">
      <w:pPr>
        <w:spacing w:line="276" w:lineRule="auto"/>
        <w:ind w:firstLine="720"/>
        <w:jc w:val="both"/>
        <w:rPr>
          <w:rFonts w:ascii="Book Antiqua" w:hAnsi="Book Antiqua"/>
          <w:color w:val="000000"/>
        </w:rPr>
      </w:pPr>
      <w:r w:rsidRPr="00C93249">
        <w:rPr>
          <w:rFonts w:ascii="Book Antiqua" w:hAnsi="Book Antiqua"/>
          <w:color w:val="000000"/>
        </w:rPr>
        <w:t>Marketing Director shall perform and comply with the following obligations:</w:t>
      </w:r>
    </w:p>
    <w:p w14:paraId="51AFA7C6" w14:textId="77777777" w:rsidR="00E307B1" w:rsidRPr="00C93249" w:rsidRDefault="00E307B1" w:rsidP="00E307B1">
      <w:pPr>
        <w:spacing w:line="276" w:lineRule="auto"/>
        <w:jc w:val="both"/>
        <w:rPr>
          <w:rFonts w:ascii="Book Antiqua" w:hAnsi="Book Antiqua"/>
          <w:color w:val="000000"/>
        </w:rPr>
      </w:pPr>
    </w:p>
    <w:p w14:paraId="5AC44705" w14:textId="2A3D5CB1" w:rsidR="00E307B1" w:rsidRPr="00C93249" w:rsidRDefault="00E307B1" w:rsidP="00E307B1">
      <w:pPr>
        <w:numPr>
          <w:ilvl w:val="1"/>
          <w:numId w:val="2"/>
        </w:numPr>
        <w:spacing w:line="276" w:lineRule="auto"/>
        <w:jc w:val="both"/>
        <w:rPr>
          <w:rFonts w:ascii="Book Antiqua" w:hAnsi="Book Antiqua"/>
          <w:color w:val="000000"/>
        </w:rPr>
      </w:pPr>
      <w:r w:rsidRPr="00C93249">
        <w:rPr>
          <w:rFonts w:ascii="Book Antiqua" w:hAnsi="Book Antiqua"/>
          <w:color w:val="000000"/>
        </w:rPr>
        <w:t xml:space="preserve">To promote and sell units in the real estate projects (the “Projects”) of the Megaworld Group specified in </w:t>
      </w:r>
      <w:hyperlink r:id="rId11" w:history="1">
        <w:r w:rsidRPr="00C93249">
          <w:rPr>
            <w:rStyle w:val="Hyperlink"/>
            <w:rFonts w:ascii="Book Antiqua" w:hAnsi="Book Antiqua"/>
            <w:b/>
            <w:bCs/>
          </w:rPr>
          <w:t>Annex “A”</w:t>
        </w:r>
      </w:hyperlink>
      <w:r w:rsidRPr="00C93249">
        <w:rPr>
          <w:rFonts w:ascii="Book Antiqua" w:hAnsi="Book Antiqua"/>
          <w:color w:val="000000"/>
        </w:rPr>
        <w:t xml:space="preserve"> or as may be advised by Megaworld from time to time, at such prices, terms and conditions as may be prescribed by Megaworld. Marketing Director is not authorized to give discounts, special rebates, or concessions of any kind in favor of any person without the express written consent and authority of Megaworld.  </w:t>
      </w:r>
    </w:p>
    <w:p w14:paraId="36E580D4" w14:textId="77777777" w:rsidR="00E307B1" w:rsidRPr="00C93249" w:rsidRDefault="00E307B1" w:rsidP="00E307B1">
      <w:pPr>
        <w:spacing w:line="276" w:lineRule="auto"/>
        <w:ind w:left="720"/>
        <w:jc w:val="both"/>
        <w:rPr>
          <w:rFonts w:ascii="Book Antiqua" w:hAnsi="Book Antiqua"/>
          <w:color w:val="000000"/>
        </w:rPr>
      </w:pPr>
    </w:p>
    <w:p w14:paraId="1D8C2214" w14:textId="0CCA3EB8" w:rsidR="00E307B1" w:rsidRPr="00C93249" w:rsidRDefault="003668B2" w:rsidP="00E307B1">
      <w:pPr>
        <w:numPr>
          <w:ilvl w:val="1"/>
          <w:numId w:val="2"/>
        </w:numPr>
        <w:spacing w:line="276" w:lineRule="auto"/>
        <w:jc w:val="both"/>
        <w:rPr>
          <w:rFonts w:ascii="Book Antiqua" w:hAnsi="Book Antiqua"/>
          <w:color w:val="000000"/>
        </w:rPr>
      </w:pPr>
      <w:r w:rsidRPr="00C93249">
        <w:rPr>
          <w:rFonts w:ascii="Book Antiqua" w:hAnsi="Book Antiqua" w:cs="Cambria Bold Italic"/>
          <w:noProof/>
          <w:lang w:eastAsia="en-US"/>
        </w:rPr>
        <w:lastRenderedPageBreak/>
        <w:drawing>
          <wp:anchor distT="0" distB="0" distL="114300" distR="114300" simplePos="0" relativeHeight="251604480" behindDoc="1" locked="0" layoutInCell="1" allowOverlap="1" wp14:anchorId="62970DDE" wp14:editId="7E640D8E">
            <wp:simplePos x="0" y="0"/>
            <wp:positionH relativeFrom="page">
              <wp:align>right</wp:align>
            </wp:positionH>
            <wp:positionV relativeFrom="page">
              <wp:align>top</wp:align>
            </wp:positionV>
            <wp:extent cx="7559644" cy="8683416"/>
            <wp:effectExtent l="0" t="0" r="3810" b="381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or contract-03.jpg"/>
                    <pic:cNvPicPr/>
                  </pic:nvPicPr>
                  <pic:blipFill rotWithShape="1">
                    <a:blip r:embed="rId12" cstate="print">
                      <a:extLst>
                        <a:ext uri="{28A0092B-C50C-407E-A947-70E740481C1C}">
                          <a14:useLocalDpi xmlns:a14="http://schemas.microsoft.com/office/drawing/2010/main" val="0"/>
                        </a:ext>
                      </a:extLst>
                    </a:blip>
                    <a:srcRect b="11235"/>
                    <a:stretch/>
                  </pic:blipFill>
                  <pic:spPr bwMode="auto">
                    <a:xfrm>
                      <a:off x="0" y="0"/>
                      <a:ext cx="7559644" cy="868341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307B1" w:rsidRPr="00C93249">
        <w:rPr>
          <w:rFonts w:ascii="Book Antiqua" w:hAnsi="Book Antiqua"/>
          <w:color w:val="000000"/>
        </w:rPr>
        <w:t>To recruit, train, manage and motivate its Marketing Network composed of Marketing Managers and Marketing Associates.</w:t>
      </w:r>
    </w:p>
    <w:p w14:paraId="240423AC" w14:textId="77777777" w:rsidR="00E307B1" w:rsidRPr="00C93249" w:rsidRDefault="00E307B1" w:rsidP="00E307B1">
      <w:pPr>
        <w:spacing w:line="276" w:lineRule="auto"/>
        <w:ind w:left="435" w:firstLine="720"/>
        <w:jc w:val="both"/>
        <w:rPr>
          <w:rFonts w:ascii="Book Antiqua" w:hAnsi="Book Antiqua"/>
          <w:color w:val="000000"/>
        </w:rPr>
      </w:pPr>
    </w:p>
    <w:p w14:paraId="4DD93F1F" w14:textId="77777777" w:rsidR="00E307B1" w:rsidRPr="00C93249" w:rsidRDefault="00E307B1" w:rsidP="00E307B1">
      <w:pPr>
        <w:numPr>
          <w:ilvl w:val="1"/>
          <w:numId w:val="2"/>
        </w:numPr>
        <w:spacing w:line="276" w:lineRule="auto"/>
        <w:jc w:val="both"/>
        <w:rPr>
          <w:rFonts w:ascii="Book Antiqua" w:hAnsi="Book Antiqua"/>
          <w:color w:val="000000"/>
        </w:rPr>
      </w:pPr>
      <w:r w:rsidRPr="00C93249">
        <w:rPr>
          <w:rFonts w:ascii="Book Antiqua" w:hAnsi="Book Antiqua"/>
          <w:color w:val="000000"/>
        </w:rPr>
        <w:t>The Marketing Director is not allowed to receive any payments from buyers of units in any of the Projects but shall instead cause the immediate remittance to the account of Megaworld of any and all payments of buyers of units in any of the Projects by way of telegraphic remittance.  In case the telegraphic remittance of payments if is not possible or feasible, the Marketing Director shall be authorized to receive payments from buyers but only in the form of crossed check(s) payable to Megaworld or its designated nominee.</w:t>
      </w:r>
    </w:p>
    <w:p w14:paraId="22576699" w14:textId="77777777" w:rsidR="00E307B1" w:rsidRPr="00C93249" w:rsidRDefault="00E307B1" w:rsidP="00E307B1">
      <w:pPr>
        <w:spacing w:line="276" w:lineRule="auto"/>
        <w:jc w:val="both"/>
        <w:rPr>
          <w:rFonts w:ascii="Book Antiqua" w:hAnsi="Book Antiqua"/>
          <w:color w:val="000000"/>
        </w:rPr>
      </w:pPr>
    </w:p>
    <w:p w14:paraId="0E07C95C" w14:textId="1A7468D6" w:rsidR="00E307B1" w:rsidRPr="00C93249" w:rsidRDefault="00E307B1" w:rsidP="00E307B1">
      <w:pPr>
        <w:numPr>
          <w:ilvl w:val="1"/>
          <w:numId w:val="2"/>
        </w:numPr>
        <w:spacing w:line="276" w:lineRule="auto"/>
        <w:jc w:val="both"/>
        <w:rPr>
          <w:rFonts w:ascii="Book Antiqua" w:hAnsi="Book Antiqua"/>
          <w:color w:val="000000"/>
        </w:rPr>
      </w:pPr>
      <w:r w:rsidRPr="00C93249">
        <w:rPr>
          <w:rFonts w:ascii="Book Antiqua" w:hAnsi="Book Antiqua"/>
          <w:color w:val="000000"/>
        </w:rPr>
        <w:t xml:space="preserve">Payments should be deposited by the client directly to the account as specified in </w:t>
      </w:r>
      <w:hyperlink r:id="rId13" w:history="1">
        <w:r w:rsidRPr="00C93249">
          <w:rPr>
            <w:rStyle w:val="Hyperlink"/>
            <w:rFonts w:ascii="Book Antiqua" w:hAnsi="Book Antiqua"/>
            <w:b/>
            <w:bCs/>
          </w:rPr>
          <w:t>Annex D</w:t>
        </w:r>
      </w:hyperlink>
      <w:r w:rsidRPr="00C93249">
        <w:rPr>
          <w:rFonts w:ascii="Book Antiqua" w:hAnsi="Book Antiqua"/>
          <w:b/>
          <w:bCs/>
          <w:color w:val="000000"/>
        </w:rPr>
        <w:t>.</w:t>
      </w:r>
      <w:r w:rsidRPr="00C93249">
        <w:rPr>
          <w:rFonts w:ascii="Book Antiqua" w:hAnsi="Book Antiqua"/>
          <w:color w:val="000000"/>
        </w:rPr>
        <w:t xml:space="preserve"> Please be reminded that the agents are not authorized to receive cash payment from the clients.</w:t>
      </w:r>
    </w:p>
    <w:p w14:paraId="5BC496BA" w14:textId="7291BD86" w:rsidR="00E307B1" w:rsidRPr="00C93249" w:rsidRDefault="00E307B1" w:rsidP="00E307B1">
      <w:pPr>
        <w:spacing w:line="276" w:lineRule="auto"/>
        <w:ind w:left="720"/>
        <w:jc w:val="both"/>
        <w:rPr>
          <w:rFonts w:ascii="Book Antiqua" w:hAnsi="Book Antiqua"/>
          <w:color w:val="000000"/>
        </w:rPr>
      </w:pPr>
    </w:p>
    <w:p w14:paraId="1FD74247" w14:textId="553D19C5" w:rsidR="00E307B1" w:rsidRPr="00C93249" w:rsidRDefault="00E307B1" w:rsidP="00E307B1">
      <w:pPr>
        <w:numPr>
          <w:ilvl w:val="1"/>
          <w:numId w:val="2"/>
        </w:numPr>
        <w:spacing w:line="276" w:lineRule="auto"/>
        <w:jc w:val="both"/>
        <w:rPr>
          <w:rFonts w:ascii="Book Antiqua" w:hAnsi="Book Antiqua"/>
          <w:color w:val="000000"/>
        </w:rPr>
      </w:pPr>
      <w:r w:rsidRPr="00C93249">
        <w:rPr>
          <w:rFonts w:ascii="Book Antiqua" w:hAnsi="Book Antiqua"/>
          <w:color w:val="000000"/>
        </w:rPr>
        <w:t>To comply with the Sales and Marketing Network Requirement determined by Megaworld and specified in Annex “B”.</w:t>
      </w:r>
    </w:p>
    <w:p w14:paraId="20165611" w14:textId="29518E72" w:rsidR="00E307B1" w:rsidRPr="00C93249" w:rsidRDefault="00E307B1" w:rsidP="00E307B1">
      <w:pPr>
        <w:spacing w:line="276" w:lineRule="auto"/>
        <w:jc w:val="both"/>
        <w:rPr>
          <w:rFonts w:ascii="Book Antiqua" w:hAnsi="Book Antiqua"/>
          <w:color w:val="000000"/>
        </w:rPr>
      </w:pPr>
    </w:p>
    <w:p w14:paraId="0E6FC60E" w14:textId="21DF47E1" w:rsidR="00E307B1" w:rsidRPr="00DA532B" w:rsidRDefault="00F67BC1" w:rsidP="00DA532B">
      <w:pPr>
        <w:spacing w:line="276" w:lineRule="auto"/>
        <w:ind w:left="1155"/>
        <w:jc w:val="both"/>
        <w:rPr>
          <w:rFonts w:ascii="Book Antiqua" w:hAnsi="Book Antiqua"/>
          <w:color w:val="000000"/>
        </w:rPr>
      </w:pPr>
      <w:r>
        <w:rPr>
          <w:rFonts w:eastAsiaTheme="minorHAnsi"/>
          <w:noProof/>
          <w:sz w:val="24"/>
          <w:szCs w:val="24"/>
          <w:lang w:eastAsia="en-US"/>
        </w:rPr>
        <w:drawing>
          <wp:anchor distT="0" distB="0" distL="114300" distR="114300" simplePos="0" relativeHeight="251668992" behindDoc="0" locked="0" layoutInCell="1" allowOverlap="1" wp14:anchorId="1A828AD4" wp14:editId="02749E3B">
            <wp:simplePos x="0" y="0"/>
            <wp:positionH relativeFrom="leftMargin">
              <wp:posOffset>-477672</wp:posOffset>
            </wp:positionH>
            <wp:positionV relativeFrom="paragraph">
              <wp:posOffset>527003</wp:posOffset>
            </wp:positionV>
            <wp:extent cx="2186305" cy="647065"/>
            <wp:effectExtent l="0" t="0" r="0" b="0"/>
            <wp:wrapNone/>
            <wp:docPr id="191" name="Text Box 191"/>
            <wp:cNvGraphicFramePr/>
            <a:graphic xmlns:a="http://schemas.openxmlformats.org/drawingml/2006/main">
              <a:graphicData uri="http://schemas.microsoft.com/office/word/2010/wordprocessingShape">
                <wps:wsp>
                  <wps:cNvSpPr txBox="1"/>
                  <wps:spPr>
                    <a:xfrm rot="16200000">
                      <a:off x="0" y="0"/>
                      <a:ext cx="2186305" cy="647065"/>
                    </a:xfrm>
                    <a:prstGeom prst="rect">
                      <a:avLst/>
                    </a:prstGeom>
                    <a:noFill/>
                    <a:ln w="6350">
                      <a:noFill/>
                    </a:ln>
                  </wps:spPr>
                  <wps:txbx>
                    <w:txbxContent>
                      <w:p w14:paraId="1D14B000" w14:textId="77777777" w:rsidR="00F67BC1" w:rsidRDefault="00F67BC1" w:rsidP="00F67BC1">
                        <w:pPr>
                          <w:jc w:val="center"/>
                          <w:rPr>
                            <w:rFonts w:ascii="Arial" w:hAnsi="Arial" w:cs="Arial"/>
                            <w:b/>
                            <w:bCs/>
                            <w:color w:val="2F5496" w:themeColor="accent1" w:themeShade="BF"/>
                            <w:sz w:val="18"/>
                            <w:szCs w:val="18"/>
                            <w:lang w:val="en-PH"/>
                          </w:rPr>
                        </w:pPr>
                        <w:r>
                          <w:rPr>
                            <w:rFonts w:ascii="Arial" w:hAnsi="Arial" w:cs="Arial"/>
                            <w:b/>
                            <w:bCs/>
                            <w:color w:val="2F5496" w:themeColor="accent1" w:themeShade="BF"/>
                            <w:sz w:val="18"/>
                            <w:szCs w:val="18"/>
                          </w:rPr>
                          <w:t>{{insert_image signature 200 70}}</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710DC6EC" w14:textId="77777777" w:rsidR="00E307B1" w:rsidRPr="00C93249" w:rsidRDefault="00E307B1" w:rsidP="00E307B1">
      <w:pPr>
        <w:spacing w:line="276" w:lineRule="auto"/>
        <w:jc w:val="both"/>
        <w:rPr>
          <w:rFonts w:ascii="Book Antiqua" w:hAnsi="Book Antiqua"/>
          <w:color w:val="000000"/>
          <w:sz w:val="2"/>
        </w:rPr>
      </w:pPr>
    </w:p>
    <w:p w14:paraId="389542A5" w14:textId="77777777" w:rsidR="00E307B1" w:rsidRPr="00C93249" w:rsidRDefault="00E307B1" w:rsidP="00E307B1">
      <w:pPr>
        <w:numPr>
          <w:ilvl w:val="1"/>
          <w:numId w:val="2"/>
        </w:numPr>
        <w:spacing w:line="276" w:lineRule="auto"/>
        <w:jc w:val="both"/>
        <w:rPr>
          <w:rFonts w:ascii="Book Antiqua" w:hAnsi="Book Antiqua"/>
          <w:color w:val="000000"/>
        </w:rPr>
      </w:pPr>
      <w:r w:rsidRPr="00C93249">
        <w:rPr>
          <w:rFonts w:ascii="Book Antiqua" w:hAnsi="Book Antiqua"/>
          <w:color w:val="000000"/>
        </w:rPr>
        <w:t>To maintain the necessary business organizations, facilities, and services to enable it to properly perform the marketing and sales functions contemplated under this Agreement, including but not limited to setting up and maintaining the appropriate office space and communication facilities. To assign at least one staff to oversee day-to-day operations.</w:t>
      </w:r>
    </w:p>
    <w:p w14:paraId="512A97F8" w14:textId="77777777" w:rsidR="00E307B1" w:rsidRPr="00C93249" w:rsidRDefault="00E307B1" w:rsidP="00E307B1">
      <w:pPr>
        <w:spacing w:line="276" w:lineRule="auto"/>
        <w:jc w:val="both"/>
        <w:rPr>
          <w:rFonts w:ascii="Book Antiqua" w:hAnsi="Book Antiqua"/>
          <w:color w:val="000000"/>
        </w:rPr>
      </w:pPr>
    </w:p>
    <w:p w14:paraId="6A14F1BD" w14:textId="77777777" w:rsidR="00E307B1" w:rsidRPr="00C93249" w:rsidRDefault="00E307B1" w:rsidP="00E307B1">
      <w:pPr>
        <w:numPr>
          <w:ilvl w:val="1"/>
          <w:numId w:val="2"/>
        </w:numPr>
        <w:spacing w:line="276" w:lineRule="auto"/>
        <w:jc w:val="both"/>
        <w:rPr>
          <w:rFonts w:ascii="Book Antiqua" w:hAnsi="Book Antiqua"/>
          <w:color w:val="000000"/>
        </w:rPr>
      </w:pPr>
      <w:r w:rsidRPr="00C93249">
        <w:rPr>
          <w:rFonts w:ascii="Book Antiqua" w:hAnsi="Book Antiqua"/>
          <w:color w:val="000000"/>
        </w:rPr>
        <w:t>To be professional in all its dealings and transactions with clients.</w:t>
      </w:r>
    </w:p>
    <w:p w14:paraId="408AC809" w14:textId="77777777" w:rsidR="00E307B1" w:rsidRPr="00C93249" w:rsidRDefault="00E307B1" w:rsidP="00E307B1">
      <w:pPr>
        <w:spacing w:line="276" w:lineRule="auto"/>
        <w:jc w:val="both"/>
        <w:rPr>
          <w:rFonts w:ascii="Book Antiqua" w:hAnsi="Book Antiqua"/>
          <w:color w:val="000000"/>
        </w:rPr>
      </w:pPr>
    </w:p>
    <w:p w14:paraId="2728DC16" w14:textId="77777777" w:rsidR="00E307B1" w:rsidRPr="00C93249" w:rsidRDefault="00E307B1" w:rsidP="00E307B1">
      <w:pPr>
        <w:numPr>
          <w:ilvl w:val="1"/>
          <w:numId w:val="2"/>
        </w:numPr>
        <w:spacing w:line="276" w:lineRule="auto"/>
        <w:jc w:val="both"/>
        <w:rPr>
          <w:rFonts w:ascii="Book Antiqua" w:hAnsi="Book Antiqua"/>
          <w:color w:val="000000"/>
        </w:rPr>
      </w:pPr>
      <w:r w:rsidRPr="00C93249">
        <w:rPr>
          <w:rFonts w:ascii="Book Antiqua" w:hAnsi="Book Antiqua"/>
          <w:color w:val="000000"/>
        </w:rPr>
        <w:t>To act strictly in accordance with the authority granted to it under this Agreement.  Any act of misrepresentation committed by the Marketing Director or any of its agents shall not bind Megaworld but shall be the sole liability and responsibility of the Marketing Director.</w:t>
      </w:r>
    </w:p>
    <w:p w14:paraId="658FF129" w14:textId="77777777" w:rsidR="00E307B1" w:rsidRPr="00C93249" w:rsidRDefault="00E307B1" w:rsidP="00E307B1">
      <w:pPr>
        <w:spacing w:line="276" w:lineRule="auto"/>
        <w:jc w:val="both"/>
        <w:rPr>
          <w:rFonts w:ascii="Book Antiqua" w:hAnsi="Book Antiqua"/>
          <w:color w:val="000000"/>
        </w:rPr>
      </w:pPr>
    </w:p>
    <w:p w14:paraId="5E23A26F" w14:textId="77777777" w:rsidR="00E307B1" w:rsidRPr="00C93249" w:rsidRDefault="00E307B1" w:rsidP="00E307B1">
      <w:pPr>
        <w:numPr>
          <w:ilvl w:val="1"/>
          <w:numId w:val="2"/>
        </w:numPr>
        <w:spacing w:line="276" w:lineRule="auto"/>
        <w:jc w:val="both"/>
        <w:rPr>
          <w:rFonts w:ascii="Book Antiqua" w:hAnsi="Book Antiqua"/>
          <w:color w:val="000000"/>
        </w:rPr>
      </w:pPr>
      <w:r w:rsidRPr="00C93249">
        <w:rPr>
          <w:rFonts w:ascii="Book Antiqua" w:hAnsi="Book Antiqua"/>
          <w:color w:val="000000"/>
        </w:rPr>
        <w:t>To comply strictly with all directives, instructions, procedures, guidelines, circulars etc., which Megaworld may, from time to time, issue to the Marketing Director in relation to the performance of its duties under this agreement.</w:t>
      </w:r>
    </w:p>
    <w:p w14:paraId="3D4B340E" w14:textId="735627F5" w:rsidR="00E307B1" w:rsidRPr="00C93249" w:rsidRDefault="00E307B1" w:rsidP="00E307B1">
      <w:pPr>
        <w:pStyle w:val="BodyTextIndent2"/>
        <w:spacing w:line="276" w:lineRule="auto"/>
        <w:ind w:firstLine="0"/>
        <w:rPr>
          <w:color w:val="000000"/>
          <w:sz w:val="20"/>
        </w:rPr>
      </w:pPr>
    </w:p>
    <w:p w14:paraId="55781331" w14:textId="594C9F03" w:rsidR="00E307B1" w:rsidRPr="00C93249" w:rsidRDefault="00E307B1" w:rsidP="00E307B1">
      <w:pPr>
        <w:pStyle w:val="BodyTextIndent2"/>
        <w:numPr>
          <w:ilvl w:val="0"/>
          <w:numId w:val="1"/>
        </w:numPr>
        <w:spacing w:line="276" w:lineRule="auto"/>
        <w:rPr>
          <w:b/>
          <w:bCs/>
          <w:color w:val="000000"/>
          <w:sz w:val="20"/>
        </w:rPr>
      </w:pPr>
      <w:r w:rsidRPr="00C93249">
        <w:rPr>
          <w:rFonts w:cs="Times New Roman"/>
          <w:b/>
          <w:bCs/>
          <w:color w:val="000000"/>
          <w:sz w:val="20"/>
        </w:rPr>
        <w:t>Obligations of Megaworld</w:t>
      </w:r>
    </w:p>
    <w:p w14:paraId="3F0E1869" w14:textId="42F5F6B2" w:rsidR="00E307B1" w:rsidRPr="00C93249" w:rsidRDefault="00E307B1" w:rsidP="00E307B1">
      <w:pPr>
        <w:spacing w:line="276" w:lineRule="auto"/>
        <w:ind w:firstLine="720"/>
        <w:jc w:val="both"/>
        <w:rPr>
          <w:rFonts w:ascii="Book Antiqua" w:hAnsi="Book Antiqua"/>
          <w:color w:val="000000"/>
        </w:rPr>
      </w:pPr>
      <w:r w:rsidRPr="00C93249">
        <w:rPr>
          <w:rFonts w:ascii="Book Antiqua" w:hAnsi="Book Antiqua"/>
          <w:color w:val="000000"/>
        </w:rPr>
        <w:t>Megaworld shall perform the following obligations:</w:t>
      </w:r>
    </w:p>
    <w:p w14:paraId="1ACB4AD7" w14:textId="77777777" w:rsidR="00E307B1" w:rsidRPr="00C93249" w:rsidRDefault="00E307B1" w:rsidP="00E307B1">
      <w:pPr>
        <w:spacing w:line="276" w:lineRule="auto"/>
        <w:jc w:val="both"/>
        <w:rPr>
          <w:rFonts w:ascii="Book Antiqua" w:hAnsi="Book Antiqua"/>
          <w:color w:val="000000"/>
        </w:rPr>
      </w:pPr>
    </w:p>
    <w:p w14:paraId="0402D3A8" w14:textId="3B35A63D" w:rsidR="00E307B1" w:rsidRPr="00C93249" w:rsidRDefault="00E307B1" w:rsidP="00E307B1">
      <w:pPr>
        <w:numPr>
          <w:ilvl w:val="1"/>
          <w:numId w:val="7"/>
        </w:numPr>
        <w:spacing w:line="276" w:lineRule="auto"/>
        <w:jc w:val="both"/>
        <w:rPr>
          <w:rFonts w:ascii="Book Antiqua" w:hAnsi="Book Antiqua"/>
          <w:color w:val="000000"/>
        </w:rPr>
      </w:pPr>
      <w:r w:rsidRPr="00C93249">
        <w:rPr>
          <w:rFonts w:ascii="Book Antiqua" w:hAnsi="Book Antiqua"/>
          <w:color w:val="000000"/>
        </w:rPr>
        <w:t xml:space="preserve">To pay Marketing Director Commissions for all sales of units in the Projects initiated and consummated by him/her at the rates specified in </w:t>
      </w:r>
      <w:hyperlink r:id="rId14" w:history="1">
        <w:r w:rsidRPr="006350B9">
          <w:rPr>
            <w:rStyle w:val="Hyperlink"/>
            <w:rFonts w:ascii="Book Antiqua" w:hAnsi="Book Antiqua"/>
          </w:rPr>
          <w:t>Annex “B”</w:t>
        </w:r>
      </w:hyperlink>
      <w:r w:rsidRPr="00C93249">
        <w:rPr>
          <w:rFonts w:ascii="Book Antiqua" w:hAnsi="Book Antiqua"/>
          <w:color w:val="000000"/>
        </w:rPr>
        <w:t xml:space="preserve"> and in accordance with the schedule for release of commissions to be agreed upon between the parties specified in </w:t>
      </w:r>
      <w:hyperlink r:id="rId15" w:history="1">
        <w:r w:rsidRPr="00AC3D46">
          <w:rPr>
            <w:rStyle w:val="Hyperlink"/>
            <w:rFonts w:ascii="Book Antiqua" w:hAnsi="Book Antiqua"/>
          </w:rPr>
          <w:t>Annex “C”,</w:t>
        </w:r>
      </w:hyperlink>
      <w:r w:rsidRPr="00C93249">
        <w:rPr>
          <w:rFonts w:ascii="Book Antiqua" w:hAnsi="Book Antiqua"/>
          <w:color w:val="000000"/>
        </w:rPr>
        <w:t xml:space="preserve"> (the “Schedule”).</w:t>
      </w:r>
    </w:p>
    <w:p w14:paraId="7B7E7452" w14:textId="77777777" w:rsidR="00E307B1" w:rsidRPr="00C93249" w:rsidRDefault="00E307B1" w:rsidP="00E307B1">
      <w:pPr>
        <w:spacing w:line="276" w:lineRule="auto"/>
        <w:ind w:left="720"/>
        <w:jc w:val="both"/>
        <w:rPr>
          <w:rFonts w:ascii="Book Antiqua" w:hAnsi="Book Antiqua"/>
          <w:color w:val="000000"/>
        </w:rPr>
      </w:pPr>
    </w:p>
    <w:p w14:paraId="3D417902" w14:textId="6548CCE2" w:rsidR="00E307B1" w:rsidRPr="00C93249" w:rsidRDefault="003668B2" w:rsidP="00E307B1">
      <w:pPr>
        <w:numPr>
          <w:ilvl w:val="1"/>
          <w:numId w:val="7"/>
        </w:numPr>
        <w:spacing w:line="276" w:lineRule="auto"/>
        <w:jc w:val="both"/>
        <w:rPr>
          <w:rFonts w:ascii="Book Antiqua" w:hAnsi="Book Antiqua"/>
          <w:color w:val="000000"/>
        </w:rPr>
      </w:pPr>
      <w:r w:rsidRPr="00C93249">
        <w:rPr>
          <w:rFonts w:ascii="Book Antiqua" w:hAnsi="Book Antiqua" w:cs="Cambria Bold Italic"/>
          <w:noProof/>
          <w:lang w:eastAsia="en-US"/>
        </w:rPr>
        <w:drawing>
          <wp:anchor distT="0" distB="0" distL="114300" distR="114300" simplePos="0" relativeHeight="251603456" behindDoc="1" locked="0" layoutInCell="1" allowOverlap="1" wp14:anchorId="2A63A6A2" wp14:editId="4C83FBEA">
            <wp:simplePos x="0" y="0"/>
            <wp:positionH relativeFrom="page">
              <wp:align>right</wp:align>
            </wp:positionH>
            <wp:positionV relativeFrom="page">
              <wp:align>top</wp:align>
            </wp:positionV>
            <wp:extent cx="7559644" cy="8683416"/>
            <wp:effectExtent l="0" t="0" r="3810" b="381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or contract-03.jpg"/>
                    <pic:cNvPicPr/>
                  </pic:nvPicPr>
                  <pic:blipFill rotWithShape="1">
                    <a:blip r:embed="rId12" cstate="print">
                      <a:extLst>
                        <a:ext uri="{28A0092B-C50C-407E-A947-70E740481C1C}">
                          <a14:useLocalDpi xmlns:a14="http://schemas.microsoft.com/office/drawing/2010/main" val="0"/>
                        </a:ext>
                      </a:extLst>
                    </a:blip>
                    <a:srcRect b="11235"/>
                    <a:stretch/>
                  </pic:blipFill>
                  <pic:spPr bwMode="auto">
                    <a:xfrm>
                      <a:off x="0" y="0"/>
                      <a:ext cx="7559644" cy="868341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307B1" w:rsidRPr="00C93249">
        <w:rPr>
          <w:rFonts w:ascii="Book Antiqua" w:hAnsi="Book Antiqua"/>
          <w:color w:val="000000"/>
        </w:rPr>
        <w:t xml:space="preserve">To supply the Marketing Director by way of distribution of sales materials, such as brochures, leaflets, price lists, business cards, pamphlet/fliers, etc.; necessary for the discharge by the Marketing Director of its obligations under this Agreement. </w:t>
      </w:r>
    </w:p>
    <w:p w14:paraId="12A2814C" w14:textId="77777777" w:rsidR="00E307B1" w:rsidRPr="00C93249" w:rsidRDefault="00E307B1" w:rsidP="00E307B1">
      <w:pPr>
        <w:pStyle w:val="ListParagraph"/>
        <w:rPr>
          <w:rFonts w:ascii="Book Antiqua" w:hAnsi="Book Antiqua"/>
          <w:color w:val="000000"/>
        </w:rPr>
      </w:pPr>
    </w:p>
    <w:p w14:paraId="3676FA41" w14:textId="77777777" w:rsidR="00E307B1" w:rsidRPr="00C93249" w:rsidRDefault="00E307B1" w:rsidP="00E307B1">
      <w:pPr>
        <w:pStyle w:val="BodyTextIndent2"/>
        <w:numPr>
          <w:ilvl w:val="0"/>
          <w:numId w:val="1"/>
        </w:numPr>
        <w:spacing w:line="276" w:lineRule="auto"/>
        <w:rPr>
          <w:b/>
          <w:bCs/>
          <w:color w:val="000000"/>
          <w:sz w:val="20"/>
        </w:rPr>
      </w:pPr>
      <w:r w:rsidRPr="00C93249">
        <w:rPr>
          <w:rFonts w:cs="Times New Roman"/>
          <w:b/>
          <w:bCs/>
          <w:color w:val="000000"/>
          <w:sz w:val="20"/>
        </w:rPr>
        <w:t>Unconsummated Sales</w:t>
      </w:r>
    </w:p>
    <w:p w14:paraId="69FEA90C" w14:textId="5B5DBAD9" w:rsidR="00E307B1" w:rsidRPr="00C93249" w:rsidRDefault="00E307B1" w:rsidP="00375B81">
      <w:pPr>
        <w:pStyle w:val="BodyTextIndent2"/>
        <w:spacing w:line="276" w:lineRule="auto"/>
        <w:ind w:left="720" w:firstLine="0"/>
        <w:rPr>
          <w:rFonts w:cs="Times New Roman"/>
          <w:color w:val="000000"/>
          <w:sz w:val="20"/>
        </w:rPr>
      </w:pPr>
      <w:r w:rsidRPr="00C93249">
        <w:rPr>
          <w:rFonts w:cs="Times New Roman"/>
          <w:color w:val="000000"/>
          <w:sz w:val="20"/>
        </w:rPr>
        <w:t xml:space="preserve">In case any sale is not consummated for any reason whatsoever, including but not limited to the pre-termination of this Agreement as provided in Section 6, Marketing Director shall no </w:t>
      </w:r>
      <w:r w:rsidRPr="00C93249">
        <w:rPr>
          <w:rFonts w:cs="Times New Roman"/>
          <w:color w:val="000000"/>
          <w:sz w:val="20"/>
        </w:rPr>
        <w:lastRenderedPageBreak/>
        <w:t xml:space="preserve">longer be entitled to the commissions corresponding to the uncompleted stage(s) of the sale as reflected in </w:t>
      </w:r>
      <w:hyperlink r:id="rId16" w:history="1">
        <w:r w:rsidRPr="006350B9">
          <w:rPr>
            <w:rStyle w:val="Hyperlink"/>
            <w:rFonts w:cs="Times New Roman"/>
            <w:sz w:val="20"/>
          </w:rPr>
          <w:t>Annex C</w:t>
        </w:r>
      </w:hyperlink>
      <w:r w:rsidRPr="00C93249">
        <w:rPr>
          <w:rFonts w:cs="Times New Roman"/>
          <w:color w:val="000000"/>
          <w:sz w:val="20"/>
        </w:rPr>
        <w:t xml:space="preserve"> – Commission Release Schedule.</w:t>
      </w:r>
    </w:p>
    <w:p w14:paraId="73A1FD12" w14:textId="617B2000" w:rsidR="00E307B1" w:rsidRPr="00C93249" w:rsidRDefault="00E307B1" w:rsidP="00375B81">
      <w:pPr>
        <w:pStyle w:val="BodyTextIndent2"/>
        <w:spacing w:line="276" w:lineRule="auto"/>
        <w:ind w:left="720" w:firstLine="0"/>
        <w:rPr>
          <w:rFonts w:cs="Times New Roman"/>
          <w:color w:val="000000"/>
          <w:sz w:val="20"/>
        </w:rPr>
      </w:pPr>
    </w:p>
    <w:p w14:paraId="1B420292" w14:textId="69A82BB7" w:rsidR="00E307B1" w:rsidRPr="00C93249" w:rsidRDefault="00E307B1" w:rsidP="00375B81">
      <w:pPr>
        <w:pStyle w:val="BodyTextIndent2"/>
        <w:spacing w:line="276" w:lineRule="auto"/>
        <w:ind w:left="720" w:firstLine="0"/>
        <w:rPr>
          <w:b/>
          <w:bCs/>
          <w:color w:val="000000"/>
          <w:sz w:val="20"/>
        </w:rPr>
      </w:pPr>
      <w:r w:rsidRPr="00C93249">
        <w:rPr>
          <w:color w:val="000000"/>
          <w:sz w:val="20"/>
        </w:rPr>
        <w:t>A sale is not consummated if any or all of the stages of sale as reflected in Annex B Schedule is not accomplished or completed during the effectivity of this Agreement.</w:t>
      </w:r>
    </w:p>
    <w:p w14:paraId="4E69613F" w14:textId="609CD88C" w:rsidR="00E307B1" w:rsidRPr="00C93249" w:rsidRDefault="00E307B1" w:rsidP="00375B81">
      <w:pPr>
        <w:spacing w:line="276" w:lineRule="auto"/>
        <w:jc w:val="both"/>
        <w:rPr>
          <w:rFonts w:ascii="Book Antiqua" w:hAnsi="Book Antiqua"/>
          <w:color w:val="000000"/>
        </w:rPr>
      </w:pPr>
    </w:p>
    <w:p w14:paraId="5AA6011A" w14:textId="77777777" w:rsidR="00E307B1" w:rsidRPr="00C93249" w:rsidRDefault="00E307B1" w:rsidP="00375B81">
      <w:pPr>
        <w:pStyle w:val="BodyTextIndent2"/>
        <w:numPr>
          <w:ilvl w:val="0"/>
          <w:numId w:val="1"/>
        </w:numPr>
        <w:spacing w:line="276" w:lineRule="auto"/>
        <w:rPr>
          <w:b/>
          <w:bCs/>
          <w:color w:val="000000"/>
          <w:sz w:val="20"/>
        </w:rPr>
      </w:pPr>
      <w:r w:rsidRPr="00C93249">
        <w:rPr>
          <w:rFonts w:cs="Times New Roman"/>
          <w:b/>
          <w:bCs/>
          <w:color w:val="000000"/>
          <w:sz w:val="20"/>
        </w:rPr>
        <w:t>Term</w:t>
      </w:r>
    </w:p>
    <w:p w14:paraId="67B2FDA5" w14:textId="318CFA88" w:rsidR="00E307B1" w:rsidRPr="00C93249" w:rsidRDefault="00F67BC1" w:rsidP="00375B81">
      <w:pPr>
        <w:pStyle w:val="BodyTextIndent2"/>
        <w:spacing w:line="276" w:lineRule="auto"/>
        <w:ind w:left="720" w:firstLine="0"/>
        <w:rPr>
          <w:color w:val="000000"/>
          <w:sz w:val="20"/>
        </w:rPr>
      </w:pPr>
      <w:r>
        <w:rPr>
          <w:rFonts w:eastAsiaTheme="minorHAnsi"/>
          <w:noProof/>
          <w:sz w:val="24"/>
          <w:szCs w:val="24"/>
          <w:lang w:eastAsia="en-US"/>
        </w:rPr>
        <w:drawing>
          <wp:anchor distT="0" distB="0" distL="114300" distR="114300" simplePos="0" relativeHeight="251674112" behindDoc="0" locked="0" layoutInCell="1" allowOverlap="1" wp14:anchorId="33DB1640" wp14:editId="07B1AEBC">
            <wp:simplePos x="0" y="0"/>
            <wp:positionH relativeFrom="column">
              <wp:posOffset>491319</wp:posOffset>
            </wp:positionH>
            <wp:positionV relativeFrom="paragraph">
              <wp:posOffset>330967</wp:posOffset>
            </wp:positionV>
            <wp:extent cx="2817495" cy="462915"/>
            <wp:effectExtent l="0" t="0" r="0" b="0"/>
            <wp:wrapNone/>
            <wp:docPr id="193" name="Text Box 193"/>
            <wp:cNvGraphicFramePr/>
            <a:graphic xmlns:a="http://schemas.openxmlformats.org/drawingml/2006/main">
              <a:graphicData uri="http://schemas.microsoft.com/office/word/2010/wordprocessingShape">
                <wps:wsp>
                  <wps:cNvSpPr txBox="1"/>
                  <wps:spPr>
                    <a:xfrm>
                      <a:off x="0" y="0"/>
                      <a:ext cx="2817495" cy="462915"/>
                    </a:xfrm>
                    <a:prstGeom prst="rect">
                      <a:avLst/>
                    </a:prstGeom>
                    <a:noFill/>
                    <a:ln w="6350">
                      <a:noFill/>
                    </a:ln>
                  </wps:spPr>
                  <wps:txbx>
                    <w:txbxContent>
                      <w:p w14:paraId="76F15589" w14:textId="403121F7" w:rsidR="00F67BC1" w:rsidRDefault="00F67BC1" w:rsidP="00F67BC1">
                        <w:pP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{{format_date ADate “MMMM DD, YYYY”}} – {{format_date ADate “MMMM DD, YYYY” “en” “+</w:t>
                        </w:r>
                        <w:r w:rsidR="00D065F9">
                          <w:rPr>
                            <w:rFonts w:ascii="Arial" w:hAnsi="Arial" w:cs="Arial"/>
                            <w:b/>
                            <w:bCs/>
                            <w:color w:val="2F5496" w:themeColor="accent1" w:themeShade="BF"/>
                            <w:sz w:val="18"/>
                            <w:szCs w:val="18"/>
                            <w:lang w:val="en-PH"/>
                          </w:rPr>
                          <w:t>4</w:t>
                        </w:r>
                        <w:r>
                          <w:rPr>
                            <w:rFonts w:ascii="Arial" w:hAnsi="Arial" w:cs="Arial"/>
                            <w:b/>
                            <w:bCs/>
                            <w:color w:val="2F5496" w:themeColor="accent1" w:themeShade="BF"/>
                            <w:sz w:val="18"/>
                            <w:szCs w:val="18"/>
                            <w:lang w:val="en-PH"/>
                          </w:rPr>
                          <w:t>months”}}</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Pr>
          <w:rFonts w:eastAsiaTheme="minorHAnsi"/>
          <w:noProof/>
          <w:sz w:val="24"/>
          <w:szCs w:val="24"/>
          <w:lang w:eastAsia="en-US"/>
        </w:rPr>
        <w:drawing>
          <wp:anchor distT="0" distB="0" distL="114300" distR="114300" simplePos="0" relativeHeight="251671040" behindDoc="0" locked="0" layoutInCell="1" allowOverlap="1" wp14:anchorId="270593F4" wp14:editId="7E60A485">
            <wp:simplePos x="0" y="0"/>
            <wp:positionH relativeFrom="leftMargin">
              <wp:posOffset>-573206</wp:posOffset>
            </wp:positionH>
            <wp:positionV relativeFrom="paragraph">
              <wp:posOffset>673584</wp:posOffset>
            </wp:positionV>
            <wp:extent cx="2186305" cy="647065"/>
            <wp:effectExtent l="0" t="0" r="0" b="0"/>
            <wp:wrapNone/>
            <wp:docPr id="192" name="Text Box 192"/>
            <wp:cNvGraphicFramePr/>
            <a:graphic xmlns:a="http://schemas.openxmlformats.org/drawingml/2006/main">
              <a:graphicData uri="http://schemas.microsoft.com/office/word/2010/wordprocessingShape">
                <wps:wsp>
                  <wps:cNvSpPr txBox="1"/>
                  <wps:spPr>
                    <a:xfrm rot="16200000">
                      <a:off x="0" y="0"/>
                      <a:ext cx="2186305" cy="647065"/>
                    </a:xfrm>
                    <a:prstGeom prst="rect">
                      <a:avLst/>
                    </a:prstGeom>
                    <a:noFill/>
                    <a:ln w="6350">
                      <a:noFill/>
                    </a:ln>
                  </wps:spPr>
                  <wps:txbx>
                    <w:txbxContent>
                      <w:p w14:paraId="1C09D1A2" w14:textId="77777777" w:rsidR="00F67BC1" w:rsidRDefault="00F67BC1" w:rsidP="00F67BC1">
                        <w:pPr>
                          <w:jc w:val="center"/>
                          <w:rPr>
                            <w:rFonts w:ascii="Arial" w:hAnsi="Arial" w:cs="Arial"/>
                            <w:b/>
                            <w:bCs/>
                            <w:color w:val="2F5496" w:themeColor="accent1" w:themeShade="BF"/>
                            <w:sz w:val="18"/>
                            <w:szCs w:val="18"/>
                            <w:lang w:val="en-PH"/>
                          </w:rPr>
                        </w:pPr>
                        <w:r>
                          <w:rPr>
                            <w:rFonts w:ascii="Arial" w:hAnsi="Arial" w:cs="Arial"/>
                            <w:b/>
                            <w:bCs/>
                            <w:color w:val="2F5496" w:themeColor="accent1" w:themeShade="BF"/>
                            <w:sz w:val="18"/>
                            <w:szCs w:val="18"/>
                          </w:rPr>
                          <w:t>{{insert_image signature 200 70}}</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E307B1" w:rsidRPr="00C93249">
        <w:rPr>
          <w:color w:val="000000"/>
          <w:sz w:val="20"/>
        </w:rPr>
        <w:t xml:space="preserve">Unless sooner terminated by Megaworld for any of the causes stipulated in Section 6, this Agreement shall be effective for a period of </w:t>
      </w:r>
      <w:r w:rsidR="00D065F9">
        <w:rPr>
          <w:color w:val="000000"/>
          <w:sz w:val="20"/>
        </w:rPr>
        <w:t>four</w:t>
      </w:r>
      <w:r w:rsidR="00E307B1" w:rsidRPr="00C93249">
        <w:rPr>
          <w:color w:val="000000"/>
          <w:sz w:val="20"/>
        </w:rPr>
        <w:t xml:space="preserve"> (</w:t>
      </w:r>
      <w:r w:rsidR="00D065F9">
        <w:rPr>
          <w:color w:val="000000"/>
          <w:sz w:val="20"/>
        </w:rPr>
        <w:t>4</w:t>
      </w:r>
      <w:r w:rsidR="00E307B1" w:rsidRPr="00C93249">
        <w:rPr>
          <w:color w:val="000000"/>
          <w:sz w:val="20"/>
        </w:rPr>
        <w:t>) months from execution of this Agreement (_________________to ______________).   This Agreement shall be renewable, at the sole option of Megaworld, for such term as may be agreed upon by the parties.</w:t>
      </w:r>
    </w:p>
    <w:p w14:paraId="02AFF70E" w14:textId="006E4480" w:rsidR="00E307B1" w:rsidRPr="00C93249" w:rsidRDefault="00E307B1" w:rsidP="00375B81">
      <w:pPr>
        <w:pStyle w:val="BodyTextIndent2"/>
        <w:spacing w:line="276" w:lineRule="auto"/>
        <w:ind w:firstLine="0"/>
        <w:rPr>
          <w:color w:val="000000"/>
          <w:sz w:val="20"/>
        </w:rPr>
      </w:pPr>
    </w:p>
    <w:p w14:paraId="240A10B9" w14:textId="0255AC0B" w:rsidR="00E307B1" w:rsidRPr="00C93249" w:rsidRDefault="00E307B1" w:rsidP="00375B81">
      <w:pPr>
        <w:pStyle w:val="BodyTextIndent2"/>
        <w:numPr>
          <w:ilvl w:val="0"/>
          <w:numId w:val="1"/>
        </w:numPr>
        <w:spacing w:line="276" w:lineRule="auto"/>
        <w:rPr>
          <w:b/>
          <w:bCs/>
          <w:color w:val="000000"/>
          <w:sz w:val="20"/>
        </w:rPr>
      </w:pPr>
      <w:r w:rsidRPr="00C93249">
        <w:rPr>
          <w:rFonts w:cs="Times New Roman"/>
          <w:b/>
          <w:bCs/>
          <w:color w:val="000000"/>
          <w:sz w:val="20"/>
        </w:rPr>
        <w:t>Exclusivity</w:t>
      </w:r>
    </w:p>
    <w:p w14:paraId="36B0240A" w14:textId="1563B223" w:rsidR="00E307B1" w:rsidRPr="00C93249" w:rsidRDefault="00E307B1" w:rsidP="00375B81">
      <w:pPr>
        <w:pStyle w:val="BodyTextIndent2"/>
        <w:spacing w:line="276" w:lineRule="auto"/>
        <w:ind w:left="720" w:firstLine="0"/>
        <w:rPr>
          <w:b/>
          <w:bCs/>
          <w:color w:val="000000"/>
          <w:sz w:val="20"/>
        </w:rPr>
      </w:pPr>
      <w:r w:rsidRPr="00C93249">
        <w:rPr>
          <w:rFonts w:cs="Times New Roman"/>
          <w:color w:val="000000"/>
          <w:sz w:val="20"/>
        </w:rPr>
        <w:t xml:space="preserve">For the duration of this Agreement, the Marketing Director shall not promote, sell, or otherwise deal with, for his/her own account, whether directly or indirectly, or for the account of other persons or entities, real estate projects being developed, owned, or otherwise dealt with by other companies, corporations, partnerships or such other entities engaged in a business or industry in competition with Megaworld </w:t>
      </w:r>
      <w:r w:rsidRPr="00C93249">
        <w:rPr>
          <w:rFonts w:cs="Times New Roman"/>
          <w:sz w:val="20"/>
        </w:rPr>
        <w:t>in the Philippines.</w:t>
      </w:r>
    </w:p>
    <w:p w14:paraId="658002BE" w14:textId="77777777" w:rsidR="00E307B1" w:rsidRPr="00C93249" w:rsidRDefault="00E307B1" w:rsidP="00375B81">
      <w:pPr>
        <w:pStyle w:val="BodyTextIndent2"/>
        <w:spacing w:line="276" w:lineRule="auto"/>
        <w:ind w:left="720" w:firstLine="0"/>
        <w:rPr>
          <w:b/>
          <w:bCs/>
          <w:color w:val="000000"/>
          <w:sz w:val="20"/>
        </w:rPr>
      </w:pPr>
    </w:p>
    <w:p w14:paraId="46BC8176" w14:textId="77777777" w:rsidR="00E307B1" w:rsidRPr="00C93249" w:rsidRDefault="00E307B1" w:rsidP="00375B81">
      <w:pPr>
        <w:pStyle w:val="BodyTextIndent2"/>
        <w:spacing w:line="276" w:lineRule="auto"/>
        <w:ind w:left="720" w:firstLine="0"/>
        <w:rPr>
          <w:rFonts w:cs="Times New Roman"/>
          <w:color w:val="000000"/>
          <w:sz w:val="20"/>
        </w:rPr>
      </w:pPr>
      <w:r w:rsidRPr="00C93249">
        <w:rPr>
          <w:rFonts w:cs="Times New Roman"/>
          <w:color w:val="000000"/>
          <w:sz w:val="20"/>
        </w:rPr>
        <w:t>The Marketing Director acknowledges that this Agreement does not preclude Megaworld from promoting or selling, or otherwise dealing with the Projects within the Territory, for its own account or for the account of other persons or entities.</w:t>
      </w:r>
    </w:p>
    <w:p w14:paraId="6FC2188A" w14:textId="77777777" w:rsidR="00E307B1" w:rsidRPr="00C93249" w:rsidRDefault="00E307B1" w:rsidP="00375B81">
      <w:pPr>
        <w:pStyle w:val="BodyTextIndent2"/>
        <w:spacing w:line="276" w:lineRule="auto"/>
        <w:ind w:left="720" w:firstLine="0"/>
        <w:rPr>
          <w:rFonts w:cs="Times New Roman"/>
          <w:color w:val="000000"/>
          <w:sz w:val="20"/>
        </w:rPr>
      </w:pPr>
    </w:p>
    <w:p w14:paraId="67182EC9" w14:textId="77777777" w:rsidR="00375B81" w:rsidRPr="00C93249" w:rsidRDefault="00375B81" w:rsidP="00375B81">
      <w:pPr>
        <w:pStyle w:val="BodyTextIndent2"/>
        <w:numPr>
          <w:ilvl w:val="0"/>
          <w:numId w:val="1"/>
        </w:numPr>
        <w:spacing w:line="276" w:lineRule="auto"/>
        <w:rPr>
          <w:b/>
          <w:bCs/>
          <w:color w:val="000000"/>
          <w:sz w:val="20"/>
        </w:rPr>
      </w:pPr>
      <w:r w:rsidRPr="00C93249">
        <w:rPr>
          <w:rFonts w:cs="Times New Roman"/>
          <w:b/>
          <w:bCs/>
          <w:color w:val="000000"/>
          <w:sz w:val="20"/>
        </w:rPr>
        <w:t>Pre-termination</w:t>
      </w:r>
    </w:p>
    <w:p w14:paraId="5CDC9ACF" w14:textId="3192C83A" w:rsidR="00E307B1" w:rsidRPr="00C93249" w:rsidRDefault="00E307B1" w:rsidP="00375B81">
      <w:pPr>
        <w:pStyle w:val="BodyTextIndent2"/>
        <w:spacing w:line="276" w:lineRule="auto"/>
        <w:ind w:left="720" w:firstLine="0"/>
        <w:rPr>
          <w:b/>
          <w:bCs/>
          <w:color w:val="000000"/>
          <w:sz w:val="20"/>
        </w:rPr>
      </w:pPr>
      <w:r w:rsidRPr="00C93249">
        <w:rPr>
          <w:color w:val="000000"/>
          <w:sz w:val="20"/>
        </w:rPr>
        <w:t>Prior to the expiration of the term of this Agreement, Megaworld shall be entitled to terminate this Agreement, upon written notice to Marketing Director, for any of the following causes:</w:t>
      </w:r>
    </w:p>
    <w:p w14:paraId="162BEE1D" w14:textId="77777777" w:rsidR="00E307B1" w:rsidRPr="00C93249" w:rsidRDefault="00E307B1" w:rsidP="00375B81">
      <w:pPr>
        <w:spacing w:line="276" w:lineRule="auto"/>
        <w:ind w:left="360"/>
        <w:jc w:val="both"/>
        <w:rPr>
          <w:rFonts w:ascii="Book Antiqua" w:hAnsi="Book Antiqua"/>
          <w:color w:val="000000"/>
        </w:rPr>
      </w:pPr>
    </w:p>
    <w:p w14:paraId="2E5A8C21" w14:textId="498EB2CE" w:rsidR="00E307B1" w:rsidRPr="00C93249" w:rsidRDefault="00E307B1" w:rsidP="00375B81">
      <w:pPr>
        <w:numPr>
          <w:ilvl w:val="1"/>
          <w:numId w:val="3"/>
        </w:numPr>
        <w:spacing w:line="276" w:lineRule="auto"/>
        <w:jc w:val="both"/>
        <w:rPr>
          <w:rFonts w:ascii="Book Antiqua" w:hAnsi="Book Antiqua"/>
          <w:color w:val="000000"/>
        </w:rPr>
      </w:pPr>
      <w:r w:rsidRPr="00C93249">
        <w:rPr>
          <w:rFonts w:ascii="Book Antiqua" w:hAnsi="Book Antiqua"/>
          <w:color w:val="000000"/>
        </w:rPr>
        <w:t>Breach or an attempt to breach, by Marketing Director of any of the terms and conditions of this Agreement;</w:t>
      </w:r>
    </w:p>
    <w:p w14:paraId="026E5245" w14:textId="77777777" w:rsidR="00375B81" w:rsidRPr="00C93249" w:rsidRDefault="00375B81" w:rsidP="00375B81">
      <w:pPr>
        <w:spacing w:line="276" w:lineRule="auto"/>
        <w:ind w:left="1275"/>
        <w:jc w:val="both"/>
        <w:rPr>
          <w:rFonts w:ascii="Book Antiqua" w:hAnsi="Book Antiqua"/>
          <w:color w:val="000000"/>
        </w:rPr>
      </w:pPr>
    </w:p>
    <w:p w14:paraId="433FAF78" w14:textId="77777777" w:rsidR="00E307B1" w:rsidRPr="00C93249" w:rsidRDefault="00E307B1" w:rsidP="00375B81">
      <w:pPr>
        <w:numPr>
          <w:ilvl w:val="1"/>
          <w:numId w:val="3"/>
        </w:numPr>
        <w:spacing w:line="276" w:lineRule="auto"/>
        <w:jc w:val="both"/>
        <w:rPr>
          <w:rFonts w:ascii="Book Antiqua" w:hAnsi="Book Antiqua"/>
          <w:color w:val="000000"/>
        </w:rPr>
      </w:pPr>
      <w:r w:rsidRPr="00C93249">
        <w:rPr>
          <w:rFonts w:ascii="Book Antiqua" w:hAnsi="Book Antiqua"/>
          <w:color w:val="000000"/>
        </w:rPr>
        <w:t>Fraud and/or any misrepresentation committed by Marketing Director for the purpose of obtaining the consent of Megaworld in entering into this Agreement;</w:t>
      </w:r>
    </w:p>
    <w:p w14:paraId="7D3B6907" w14:textId="77777777" w:rsidR="00E307B1" w:rsidRPr="00C93249" w:rsidRDefault="00E307B1" w:rsidP="00375B81">
      <w:pPr>
        <w:spacing w:line="276" w:lineRule="auto"/>
        <w:jc w:val="both"/>
        <w:rPr>
          <w:rFonts w:ascii="Book Antiqua" w:hAnsi="Book Antiqua"/>
          <w:color w:val="000000"/>
        </w:rPr>
      </w:pPr>
    </w:p>
    <w:p w14:paraId="6B393AF6" w14:textId="77777777" w:rsidR="00E307B1" w:rsidRPr="00C93249" w:rsidRDefault="00E307B1" w:rsidP="00375B81">
      <w:pPr>
        <w:numPr>
          <w:ilvl w:val="1"/>
          <w:numId w:val="3"/>
        </w:numPr>
        <w:spacing w:line="276" w:lineRule="auto"/>
        <w:jc w:val="both"/>
        <w:rPr>
          <w:rFonts w:ascii="Book Antiqua" w:hAnsi="Book Antiqua"/>
          <w:color w:val="000000"/>
        </w:rPr>
      </w:pPr>
      <w:r w:rsidRPr="00C93249">
        <w:rPr>
          <w:rFonts w:ascii="Book Antiqua" w:hAnsi="Book Antiqua"/>
          <w:color w:val="000000"/>
        </w:rPr>
        <w:t xml:space="preserve">Any change in the government policy and/or laws of the Territory or the Philippines which will render unlawful the performance by Megaworld of its obligations under this Agreement. </w:t>
      </w:r>
    </w:p>
    <w:p w14:paraId="0D97CE4E" w14:textId="77777777" w:rsidR="00E307B1" w:rsidRPr="00C93249" w:rsidRDefault="00E307B1" w:rsidP="00375B81">
      <w:pPr>
        <w:spacing w:line="276" w:lineRule="auto"/>
        <w:jc w:val="both"/>
        <w:rPr>
          <w:rFonts w:ascii="Book Antiqua" w:hAnsi="Book Antiqua"/>
          <w:color w:val="000000"/>
        </w:rPr>
      </w:pPr>
    </w:p>
    <w:p w14:paraId="776D462F" w14:textId="77777777" w:rsidR="00375B81" w:rsidRPr="00C93249" w:rsidRDefault="00375B81" w:rsidP="00375B81">
      <w:pPr>
        <w:pStyle w:val="BodyTextIndent2"/>
        <w:numPr>
          <w:ilvl w:val="0"/>
          <w:numId w:val="1"/>
        </w:numPr>
        <w:spacing w:line="276" w:lineRule="auto"/>
        <w:rPr>
          <w:b/>
          <w:bCs/>
          <w:color w:val="000000"/>
          <w:sz w:val="20"/>
        </w:rPr>
      </w:pPr>
      <w:r w:rsidRPr="00C93249">
        <w:rPr>
          <w:rFonts w:cs="Times New Roman"/>
          <w:b/>
          <w:bCs/>
          <w:color w:val="000000"/>
          <w:sz w:val="20"/>
        </w:rPr>
        <w:t>Obligations upon Termination</w:t>
      </w:r>
    </w:p>
    <w:p w14:paraId="50904950" w14:textId="2E4A6764" w:rsidR="00E307B1" w:rsidRPr="00C93249" w:rsidRDefault="00E307B1" w:rsidP="00375B81">
      <w:pPr>
        <w:pStyle w:val="BodyTextIndent2"/>
        <w:spacing w:line="276" w:lineRule="auto"/>
        <w:ind w:left="720" w:firstLine="0"/>
        <w:rPr>
          <w:b/>
          <w:bCs/>
          <w:color w:val="000000"/>
          <w:sz w:val="20"/>
        </w:rPr>
      </w:pPr>
      <w:r w:rsidRPr="00C93249">
        <w:rPr>
          <w:color w:val="000000"/>
          <w:sz w:val="20"/>
        </w:rPr>
        <w:t xml:space="preserve">Within ten (10) days from expiration of the term of this Agreement or from receipt by Marketing Director of a written notice of the termination of this Agreement pursuant to Section 6, the Marketing Director shall be obliged to: </w:t>
      </w:r>
    </w:p>
    <w:p w14:paraId="4A596B43" w14:textId="7BBD6A9A" w:rsidR="00E307B1" w:rsidRPr="00C93249" w:rsidRDefault="00E307B1" w:rsidP="00375B81">
      <w:pPr>
        <w:spacing w:line="276" w:lineRule="auto"/>
        <w:jc w:val="both"/>
        <w:rPr>
          <w:rFonts w:ascii="Book Antiqua" w:hAnsi="Book Antiqua"/>
          <w:color w:val="000000"/>
        </w:rPr>
      </w:pPr>
    </w:p>
    <w:p w14:paraId="6374C413" w14:textId="4C4CC62D" w:rsidR="00E307B1" w:rsidRPr="00C93249" w:rsidRDefault="003668B2" w:rsidP="00375B81">
      <w:pPr>
        <w:numPr>
          <w:ilvl w:val="1"/>
          <w:numId w:val="6"/>
        </w:numPr>
        <w:spacing w:line="276" w:lineRule="auto"/>
        <w:jc w:val="both"/>
        <w:rPr>
          <w:rFonts w:ascii="Book Antiqua" w:hAnsi="Book Antiqua"/>
          <w:color w:val="000000"/>
        </w:rPr>
      </w:pPr>
      <w:r w:rsidRPr="00C93249">
        <w:rPr>
          <w:rFonts w:ascii="Book Antiqua" w:hAnsi="Book Antiqua" w:cs="Cambria Bold Italic"/>
          <w:noProof/>
          <w:lang w:eastAsia="en-US"/>
        </w:rPr>
        <w:drawing>
          <wp:anchor distT="0" distB="0" distL="114300" distR="114300" simplePos="0" relativeHeight="251605504" behindDoc="1" locked="0" layoutInCell="1" allowOverlap="1" wp14:anchorId="59D88749" wp14:editId="5F6900B6">
            <wp:simplePos x="0" y="0"/>
            <wp:positionH relativeFrom="page">
              <wp:align>right</wp:align>
            </wp:positionH>
            <wp:positionV relativeFrom="page">
              <wp:align>top</wp:align>
            </wp:positionV>
            <wp:extent cx="7559644" cy="8683416"/>
            <wp:effectExtent l="0" t="0" r="3810" b="381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or contract-03.jpg"/>
                    <pic:cNvPicPr/>
                  </pic:nvPicPr>
                  <pic:blipFill rotWithShape="1">
                    <a:blip r:embed="rId12" cstate="print">
                      <a:extLst>
                        <a:ext uri="{28A0092B-C50C-407E-A947-70E740481C1C}">
                          <a14:useLocalDpi xmlns:a14="http://schemas.microsoft.com/office/drawing/2010/main" val="0"/>
                        </a:ext>
                      </a:extLst>
                    </a:blip>
                    <a:srcRect b="11235"/>
                    <a:stretch/>
                  </pic:blipFill>
                  <pic:spPr bwMode="auto">
                    <a:xfrm>
                      <a:off x="0" y="0"/>
                      <a:ext cx="7559644" cy="868341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307B1" w:rsidRPr="00C93249">
        <w:rPr>
          <w:rFonts w:ascii="Book Antiqua" w:hAnsi="Book Antiqua"/>
          <w:color w:val="000000"/>
        </w:rPr>
        <w:t>Endorse and submit to Megaworld all accounts and/or records of buyers, regardless of the status of said accounts.</w:t>
      </w:r>
    </w:p>
    <w:p w14:paraId="11930BD6" w14:textId="77777777" w:rsidR="00E307B1" w:rsidRPr="00C93249" w:rsidRDefault="00E307B1" w:rsidP="00375B81">
      <w:pPr>
        <w:spacing w:line="276" w:lineRule="auto"/>
        <w:ind w:left="720"/>
        <w:jc w:val="both"/>
        <w:rPr>
          <w:rFonts w:ascii="Book Antiqua" w:hAnsi="Book Antiqua"/>
          <w:color w:val="000000"/>
        </w:rPr>
      </w:pPr>
    </w:p>
    <w:p w14:paraId="5139B8AE" w14:textId="77777777" w:rsidR="00E307B1" w:rsidRPr="00C93249" w:rsidRDefault="00E307B1" w:rsidP="00375B81">
      <w:pPr>
        <w:numPr>
          <w:ilvl w:val="1"/>
          <w:numId w:val="6"/>
        </w:numPr>
        <w:spacing w:line="276" w:lineRule="auto"/>
        <w:jc w:val="both"/>
        <w:rPr>
          <w:rFonts w:ascii="Book Antiqua" w:hAnsi="Book Antiqua"/>
          <w:color w:val="000000"/>
        </w:rPr>
      </w:pPr>
      <w:r w:rsidRPr="00C93249">
        <w:rPr>
          <w:rFonts w:ascii="Book Antiqua" w:hAnsi="Book Antiqua"/>
          <w:color w:val="000000"/>
        </w:rPr>
        <w:t>Turn over to Megaworld all marketing materials, brochures, pamphlets, fliers, etc. supplied to Marketing Director by Megaworld;</w:t>
      </w:r>
    </w:p>
    <w:p w14:paraId="2E6EBDEF" w14:textId="77777777" w:rsidR="00E307B1" w:rsidRPr="00C93249" w:rsidRDefault="00E307B1" w:rsidP="00375B81">
      <w:pPr>
        <w:spacing w:line="276" w:lineRule="auto"/>
        <w:jc w:val="both"/>
        <w:rPr>
          <w:rFonts w:ascii="Book Antiqua" w:hAnsi="Book Antiqua"/>
          <w:color w:val="000000"/>
        </w:rPr>
      </w:pPr>
    </w:p>
    <w:p w14:paraId="1B0CF2E1" w14:textId="5E4355FF" w:rsidR="00375B81" w:rsidRPr="00C93249" w:rsidRDefault="00E307B1" w:rsidP="00375B81">
      <w:pPr>
        <w:numPr>
          <w:ilvl w:val="1"/>
          <w:numId w:val="6"/>
        </w:numPr>
        <w:spacing w:line="276" w:lineRule="auto"/>
        <w:jc w:val="both"/>
        <w:rPr>
          <w:rFonts w:ascii="Book Antiqua" w:hAnsi="Book Antiqua"/>
          <w:color w:val="000000"/>
        </w:rPr>
      </w:pPr>
      <w:r w:rsidRPr="00C93249">
        <w:rPr>
          <w:rFonts w:ascii="Book Antiqua" w:hAnsi="Book Antiqua"/>
          <w:color w:val="000000"/>
        </w:rPr>
        <w:t>Settle all outstanding accounts with Megaworld.</w:t>
      </w:r>
    </w:p>
    <w:p w14:paraId="5ACE6672" w14:textId="77777777" w:rsidR="00375B81" w:rsidRPr="00C93249" w:rsidRDefault="00375B81" w:rsidP="00375B81">
      <w:pPr>
        <w:pStyle w:val="ListParagraph"/>
        <w:spacing w:line="276" w:lineRule="auto"/>
        <w:rPr>
          <w:rFonts w:ascii="Book Antiqua" w:hAnsi="Book Antiqua"/>
          <w:color w:val="000000"/>
        </w:rPr>
      </w:pPr>
    </w:p>
    <w:p w14:paraId="1365A68A" w14:textId="72D434D0" w:rsidR="00375B81" w:rsidRPr="00C93249" w:rsidRDefault="00E307B1" w:rsidP="00375B81">
      <w:pPr>
        <w:pStyle w:val="ListParagraph"/>
        <w:numPr>
          <w:ilvl w:val="0"/>
          <w:numId w:val="1"/>
        </w:numPr>
        <w:spacing w:line="276" w:lineRule="auto"/>
        <w:jc w:val="both"/>
        <w:rPr>
          <w:rFonts w:ascii="Book Antiqua" w:hAnsi="Book Antiqua"/>
          <w:b/>
          <w:bCs/>
          <w:color w:val="000000"/>
        </w:rPr>
      </w:pPr>
      <w:r w:rsidRPr="00C93249">
        <w:rPr>
          <w:rFonts w:ascii="Book Antiqua" w:hAnsi="Book Antiqua"/>
          <w:b/>
          <w:bCs/>
          <w:color w:val="000000"/>
        </w:rPr>
        <w:t>No Employer-Employee Relationship</w:t>
      </w:r>
    </w:p>
    <w:p w14:paraId="1083F9CD" w14:textId="4462B4BD" w:rsidR="00E307B1" w:rsidRPr="00C93249" w:rsidRDefault="00E307B1" w:rsidP="00375B81">
      <w:pPr>
        <w:pStyle w:val="ListParagraph"/>
        <w:spacing w:line="276" w:lineRule="auto"/>
        <w:jc w:val="both"/>
        <w:rPr>
          <w:rFonts w:ascii="Book Antiqua" w:hAnsi="Book Antiqua"/>
          <w:color w:val="000000"/>
        </w:rPr>
      </w:pPr>
      <w:r w:rsidRPr="00C93249">
        <w:rPr>
          <w:rFonts w:ascii="Book Antiqua" w:hAnsi="Book Antiqua"/>
          <w:color w:val="000000"/>
        </w:rPr>
        <w:t xml:space="preserve">The Marketing Director is an independent service contractor, which shall do business in his/her own name and for his/her own account and shall not incur any liability on behalf of Megaworld.   Nothing contained in this Agreement shall be deemed or interpreted to constitute Marketing Manager as a partner, agent, or employee of Megaworld. </w:t>
      </w:r>
    </w:p>
    <w:p w14:paraId="55F24C3B" w14:textId="41A2B2E1" w:rsidR="00375B81" w:rsidRPr="00C93249" w:rsidRDefault="00375B81" w:rsidP="00375B81">
      <w:pPr>
        <w:pStyle w:val="ListParagraph"/>
        <w:spacing w:line="276" w:lineRule="auto"/>
        <w:jc w:val="both"/>
        <w:rPr>
          <w:rFonts w:ascii="Book Antiqua" w:hAnsi="Book Antiqua"/>
          <w:b/>
          <w:bCs/>
          <w:color w:val="000000"/>
        </w:rPr>
      </w:pPr>
    </w:p>
    <w:p w14:paraId="21B5009E" w14:textId="41087F30" w:rsidR="00375B81" w:rsidRPr="00C93249" w:rsidRDefault="00375B81" w:rsidP="00375B81">
      <w:pPr>
        <w:pStyle w:val="ListParagraph"/>
        <w:numPr>
          <w:ilvl w:val="0"/>
          <w:numId w:val="1"/>
        </w:numPr>
        <w:spacing w:line="276" w:lineRule="auto"/>
        <w:jc w:val="both"/>
        <w:rPr>
          <w:rFonts w:ascii="Book Antiqua" w:hAnsi="Book Antiqua"/>
          <w:b/>
          <w:bCs/>
          <w:color w:val="000000"/>
        </w:rPr>
      </w:pPr>
      <w:r w:rsidRPr="00C93249">
        <w:rPr>
          <w:rFonts w:ascii="Book Antiqua" w:hAnsi="Book Antiqua"/>
          <w:b/>
          <w:bCs/>
          <w:color w:val="000000"/>
        </w:rPr>
        <w:t>Governing Law</w:t>
      </w:r>
    </w:p>
    <w:p w14:paraId="5B3BC401" w14:textId="6E9A1844" w:rsidR="00375B81" w:rsidRPr="00C93249" w:rsidRDefault="00E307B1" w:rsidP="00375B81">
      <w:pPr>
        <w:pStyle w:val="ListParagraph"/>
        <w:spacing w:line="276" w:lineRule="auto"/>
        <w:jc w:val="both"/>
        <w:rPr>
          <w:rFonts w:ascii="Book Antiqua" w:hAnsi="Book Antiqua"/>
        </w:rPr>
      </w:pPr>
      <w:r w:rsidRPr="00C93249">
        <w:rPr>
          <w:rFonts w:ascii="Book Antiqua" w:hAnsi="Book Antiqua"/>
        </w:rPr>
        <w:t xml:space="preserve">This Agreement shall be construed in accordance with and governed by the laws of the Republic of the Philippines. </w:t>
      </w:r>
    </w:p>
    <w:p w14:paraId="5AAADDD8" w14:textId="0EB18243" w:rsidR="00375B81" w:rsidRPr="00C93249" w:rsidRDefault="00375B81" w:rsidP="00375B81">
      <w:pPr>
        <w:pStyle w:val="ListParagraph"/>
        <w:spacing w:line="276" w:lineRule="auto"/>
        <w:jc w:val="both"/>
        <w:rPr>
          <w:rFonts w:ascii="Book Antiqua" w:hAnsi="Book Antiqua"/>
        </w:rPr>
      </w:pPr>
    </w:p>
    <w:p w14:paraId="024AED12" w14:textId="385B7D92" w:rsidR="00375B81" w:rsidRPr="00C93249" w:rsidRDefault="00F67BC1" w:rsidP="00375B81">
      <w:pPr>
        <w:pStyle w:val="ListParagraph"/>
        <w:numPr>
          <w:ilvl w:val="0"/>
          <w:numId w:val="1"/>
        </w:numPr>
        <w:spacing w:line="276" w:lineRule="auto"/>
        <w:jc w:val="both"/>
        <w:rPr>
          <w:rFonts w:ascii="Book Antiqua" w:hAnsi="Book Antiqua"/>
          <w:b/>
          <w:bCs/>
          <w:color w:val="000000"/>
        </w:rPr>
      </w:pPr>
      <w:r>
        <w:rPr>
          <w:rFonts w:eastAsiaTheme="minorHAnsi"/>
          <w:noProof/>
          <w:sz w:val="24"/>
          <w:szCs w:val="24"/>
          <w:lang w:eastAsia="en-US"/>
        </w:rPr>
        <w:drawing>
          <wp:anchor distT="0" distB="0" distL="114300" distR="114300" simplePos="0" relativeHeight="251677184" behindDoc="0" locked="0" layoutInCell="1" allowOverlap="1" wp14:anchorId="46B370D2" wp14:editId="1654D030">
            <wp:simplePos x="0" y="0"/>
            <wp:positionH relativeFrom="leftMargin">
              <wp:posOffset>-647066</wp:posOffset>
            </wp:positionH>
            <wp:positionV relativeFrom="margin">
              <wp:posOffset>3684896</wp:posOffset>
            </wp:positionV>
            <wp:extent cx="2186305" cy="647065"/>
            <wp:effectExtent l="0" t="0" r="0" b="0"/>
            <wp:wrapNone/>
            <wp:docPr id="194" name="Text Box 194"/>
            <wp:cNvGraphicFramePr/>
            <a:graphic xmlns:a="http://schemas.openxmlformats.org/drawingml/2006/main">
              <a:graphicData uri="http://schemas.microsoft.com/office/word/2010/wordprocessingShape">
                <wps:wsp>
                  <wps:cNvSpPr txBox="1"/>
                  <wps:spPr>
                    <a:xfrm rot="16200000">
                      <a:off x="0" y="0"/>
                      <a:ext cx="2186305" cy="647065"/>
                    </a:xfrm>
                    <a:prstGeom prst="rect">
                      <a:avLst/>
                    </a:prstGeom>
                    <a:noFill/>
                    <a:ln w="6350">
                      <a:noFill/>
                    </a:ln>
                  </wps:spPr>
                  <wps:txbx>
                    <w:txbxContent>
                      <w:p w14:paraId="6CFC0CC4" w14:textId="77777777" w:rsidR="00F67BC1" w:rsidRDefault="00F67BC1" w:rsidP="00F67BC1">
                        <w:pPr>
                          <w:jc w:val="center"/>
                          <w:rPr>
                            <w:rFonts w:ascii="Arial" w:hAnsi="Arial" w:cs="Arial"/>
                            <w:b/>
                            <w:bCs/>
                            <w:color w:val="2F5496" w:themeColor="accent1" w:themeShade="BF"/>
                            <w:sz w:val="18"/>
                            <w:szCs w:val="18"/>
                            <w:lang w:val="en-PH"/>
                          </w:rPr>
                        </w:pPr>
                        <w:r>
                          <w:rPr>
                            <w:rFonts w:ascii="Arial" w:hAnsi="Arial" w:cs="Arial"/>
                            <w:b/>
                            <w:bCs/>
                            <w:color w:val="2F5496" w:themeColor="accent1" w:themeShade="BF"/>
                            <w:sz w:val="18"/>
                            <w:szCs w:val="18"/>
                          </w:rPr>
                          <w:t>{{insert_image signature 200 70}}</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375B81" w:rsidRPr="00C93249">
        <w:rPr>
          <w:rFonts w:ascii="Book Antiqua" w:hAnsi="Book Antiqua"/>
          <w:b/>
          <w:bCs/>
          <w:color w:val="000000"/>
        </w:rPr>
        <w:t>Venue of Actions</w:t>
      </w:r>
    </w:p>
    <w:p w14:paraId="5B1EED1D" w14:textId="5689DF5E" w:rsidR="00E307B1" w:rsidRPr="00C93249" w:rsidRDefault="00E307B1" w:rsidP="00375B81">
      <w:pPr>
        <w:pStyle w:val="ListParagraph"/>
        <w:spacing w:line="276" w:lineRule="auto"/>
        <w:jc w:val="both"/>
        <w:rPr>
          <w:rFonts w:ascii="Book Antiqua" w:hAnsi="Book Antiqua"/>
          <w:b/>
          <w:bCs/>
          <w:color w:val="000000"/>
        </w:rPr>
      </w:pPr>
      <w:r w:rsidRPr="00C93249">
        <w:rPr>
          <w:rFonts w:ascii="Book Antiqua" w:hAnsi="Book Antiqua"/>
        </w:rPr>
        <w:t xml:space="preserve">In case of litigation arising from this Agreement, the parties agree that the proper court of Makati City, Philippines shall be the proper venue of all actions to the exclusion of other courts. </w:t>
      </w:r>
    </w:p>
    <w:p w14:paraId="4C7B57F6" w14:textId="77777777" w:rsidR="00E307B1" w:rsidRPr="00C93249" w:rsidRDefault="00E307B1" w:rsidP="00375B81">
      <w:pPr>
        <w:spacing w:line="276" w:lineRule="auto"/>
        <w:ind w:left="390"/>
        <w:jc w:val="both"/>
        <w:rPr>
          <w:rFonts w:ascii="Book Antiqua" w:hAnsi="Book Antiqua"/>
          <w:strike/>
        </w:rPr>
      </w:pPr>
    </w:p>
    <w:p w14:paraId="52AAC088" w14:textId="6A27511B" w:rsidR="00375B81" w:rsidRPr="00C93249" w:rsidRDefault="00375B81" w:rsidP="00375B81">
      <w:pPr>
        <w:pStyle w:val="ListParagraph"/>
        <w:numPr>
          <w:ilvl w:val="0"/>
          <w:numId w:val="1"/>
        </w:numPr>
        <w:spacing w:line="276" w:lineRule="auto"/>
        <w:jc w:val="both"/>
        <w:rPr>
          <w:rFonts w:ascii="Book Antiqua" w:hAnsi="Book Antiqua"/>
          <w:b/>
          <w:bCs/>
          <w:color w:val="000000"/>
        </w:rPr>
      </w:pPr>
      <w:r w:rsidRPr="00C93249">
        <w:rPr>
          <w:rFonts w:ascii="Book Antiqua" w:hAnsi="Book Antiqua"/>
          <w:b/>
          <w:bCs/>
          <w:color w:val="000000"/>
        </w:rPr>
        <w:t>Amendments</w:t>
      </w:r>
    </w:p>
    <w:p w14:paraId="1852DD1F" w14:textId="09FE3809" w:rsidR="00A831EB" w:rsidRPr="00C93249" w:rsidRDefault="00A831EB" w:rsidP="00A831EB">
      <w:pPr>
        <w:pStyle w:val="ListParagraph"/>
        <w:spacing w:line="276" w:lineRule="auto"/>
        <w:jc w:val="both"/>
        <w:rPr>
          <w:rFonts w:ascii="Book Antiqua" w:hAnsi="Book Antiqua"/>
          <w:color w:val="000000"/>
        </w:rPr>
      </w:pPr>
      <w:r w:rsidRPr="00C93249">
        <w:rPr>
          <w:rFonts w:ascii="Book Antiqua" w:hAnsi="Book Antiqua"/>
          <w:color w:val="000000"/>
        </w:rPr>
        <w:t>Without prejudice to the directives, instructions, procedures, guidelines, circulars, etc. which may be issued by Megaworld pursuant to Section 1.6, there are no other agreements or understandings between the parties relating to the subject matter of this Agreement.  This Agreement supersedes all prior agreements, oral or written, between the parties and is intended as a complete and exclusive statement of the agreement between the parties.  No change or modification of this Agreement shall be valid unless the same be in writing and signed by the parties.</w:t>
      </w:r>
      <w:r w:rsidRPr="00C93249">
        <w:rPr>
          <w:rFonts w:ascii="Book Antiqua" w:hAnsi="Book Antiqua"/>
          <w:b/>
          <w:bCs/>
          <w:color w:val="000000"/>
        </w:rPr>
        <w:tab/>
      </w:r>
    </w:p>
    <w:p w14:paraId="6B7A79F1" w14:textId="77777777" w:rsidR="00A831EB" w:rsidRPr="00C93249" w:rsidRDefault="00A831EB" w:rsidP="00A831EB">
      <w:pPr>
        <w:spacing w:line="276" w:lineRule="auto"/>
        <w:jc w:val="both"/>
        <w:rPr>
          <w:rFonts w:ascii="Book Antiqua" w:hAnsi="Book Antiqua"/>
          <w:b/>
          <w:bCs/>
          <w:color w:val="000000"/>
        </w:rPr>
      </w:pPr>
    </w:p>
    <w:p w14:paraId="37FB6515" w14:textId="45A1C59F" w:rsidR="00A831EB" w:rsidRPr="002014D3" w:rsidRDefault="00A831EB" w:rsidP="00A831EB">
      <w:pPr>
        <w:numPr>
          <w:ilvl w:val="0"/>
          <w:numId w:val="1"/>
        </w:numPr>
        <w:spacing w:line="276" w:lineRule="auto"/>
        <w:jc w:val="both"/>
        <w:rPr>
          <w:rFonts w:ascii="Book Antiqua" w:hAnsi="Book Antiqua"/>
        </w:rPr>
      </w:pPr>
      <w:r w:rsidRPr="002014D3">
        <w:rPr>
          <w:rFonts w:ascii="Book Antiqua" w:hAnsi="Book Antiqua" w:cs="Arial"/>
          <w:b/>
          <w:bCs/>
          <w:shd w:val="clear" w:color="auto" w:fill="FFFFFF"/>
        </w:rPr>
        <w:t>Confidentiality.</w:t>
      </w:r>
      <w:r w:rsidRPr="002014D3">
        <w:rPr>
          <w:rFonts w:ascii="Book Antiqua" w:hAnsi="Book Antiqua" w:cs="Arial"/>
          <w:shd w:val="clear" w:color="auto" w:fill="FFFFFF"/>
        </w:rPr>
        <w:t> You acknowledge that, in the course of your services under this Agreement, you may be allowed to access to an/or be in possession of Confidential Information of the Company. Accordingly, you expressly agree that such access or possession of Confidential Information is allowed exclusively for the limited purpose of performing your duties and functions. You undertake not to divulge or use such Confidential Information, in any manner, outside of the above-enumerated duties and functions in this Agreement. In case of violation or threatened violation of this clause, you expressly agree that the Company is entitled to immediately terminate this Agreement and/or secure an injunction against you and/or your violation of this provision, in addition to securing payment of such actual damages as the Company may have suffered or incurred. </w:t>
      </w:r>
    </w:p>
    <w:p w14:paraId="34EDFA5E" w14:textId="77777777" w:rsidR="00A831EB" w:rsidRPr="002014D3" w:rsidRDefault="00A831EB" w:rsidP="00A831EB">
      <w:pPr>
        <w:spacing w:line="276" w:lineRule="auto"/>
        <w:jc w:val="both"/>
        <w:rPr>
          <w:rFonts w:ascii="Book Antiqua" w:hAnsi="Book Antiqua"/>
        </w:rPr>
      </w:pPr>
    </w:p>
    <w:p w14:paraId="19EFD283" w14:textId="356A2734" w:rsidR="00A831EB" w:rsidRPr="00C93249" w:rsidRDefault="00A831EB" w:rsidP="00A831EB">
      <w:pPr>
        <w:spacing w:line="276" w:lineRule="auto"/>
        <w:jc w:val="both"/>
        <w:rPr>
          <w:rFonts w:ascii="Book Antiqua" w:hAnsi="Book Antiqua"/>
          <w:color w:val="000000"/>
        </w:rPr>
      </w:pPr>
    </w:p>
    <w:p w14:paraId="446EB80D" w14:textId="77777777" w:rsidR="00A831EB" w:rsidRPr="00C93249" w:rsidRDefault="00A831EB" w:rsidP="00A831EB">
      <w:pPr>
        <w:spacing w:line="276" w:lineRule="auto"/>
        <w:jc w:val="both"/>
        <w:rPr>
          <w:rFonts w:ascii="Book Antiqua" w:hAnsi="Book Antiqua"/>
          <w:color w:val="000000"/>
        </w:rPr>
      </w:pPr>
    </w:p>
    <w:p w14:paraId="468D5401" w14:textId="77777777" w:rsidR="00D04254" w:rsidRPr="00C93249" w:rsidRDefault="00D04254" w:rsidP="002A2EC0">
      <w:pPr>
        <w:jc w:val="center"/>
        <w:rPr>
          <w:rFonts w:ascii="Book Antiqua" w:hAnsi="Book Antiqua"/>
          <w:color w:val="000000"/>
        </w:rPr>
      </w:pPr>
    </w:p>
    <w:p w14:paraId="4671FD6C" w14:textId="77777777" w:rsidR="00D04254" w:rsidRDefault="00D04254" w:rsidP="002A2EC0">
      <w:pPr>
        <w:jc w:val="center"/>
        <w:rPr>
          <w:rFonts w:ascii="Book Antiqua" w:hAnsi="Book Antiqua"/>
          <w:color w:val="000000"/>
        </w:rPr>
      </w:pPr>
    </w:p>
    <w:p w14:paraId="6D20FE27" w14:textId="77777777" w:rsidR="00881A94" w:rsidRDefault="00881A94" w:rsidP="002A2EC0">
      <w:pPr>
        <w:jc w:val="center"/>
        <w:rPr>
          <w:rFonts w:ascii="Book Antiqua" w:hAnsi="Book Antiqua"/>
          <w:color w:val="000000"/>
        </w:rPr>
      </w:pPr>
    </w:p>
    <w:p w14:paraId="4B987F18" w14:textId="77777777" w:rsidR="00DA532B" w:rsidRDefault="00DA532B" w:rsidP="002A2EC0">
      <w:pPr>
        <w:jc w:val="center"/>
        <w:rPr>
          <w:rFonts w:ascii="Book Antiqua" w:hAnsi="Book Antiqua"/>
          <w:color w:val="000000"/>
        </w:rPr>
      </w:pPr>
    </w:p>
    <w:p w14:paraId="14580BAC" w14:textId="77777777" w:rsidR="00DA532B" w:rsidRDefault="00DA532B" w:rsidP="002A2EC0">
      <w:pPr>
        <w:jc w:val="center"/>
        <w:rPr>
          <w:rFonts w:ascii="Book Antiqua" w:hAnsi="Book Antiqua"/>
          <w:color w:val="000000"/>
        </w:rPr>
      </w:pPr>
    </w:p>
    <w:p w14:paraId="5FBFA03D" w14:textId="77777777" w:rsidR="00DA532B" w:rsidRDefault="00DA532B" w:rsidP="002A2EC0">
      <w:pPr>
        <w:jc w:val="center"/>
        <w:rPr>
          <w:rFonts w:ascii="Book Antiqua" w:hAnsi="Book Antiqua"/>
          <w:color w:val="000000"/>
        </w:rPr>
      </w:pPr>
    </w:p>
    <w:p w14:paraId="40B3C53C" w14:textId="77777777" w:rsidR="00DA532B" w:rsidRDefault="00DA532B" w:rsidP="002A2EC0">
      <w:pPr>
        <w:jc w:val="center"/>
        <w:rPr>
          <w:rFonts w:ascii="Book Antiqua" w:hAnsi="Book Antiqua"/>
          <w:color w:val="000000"/>
        </w:rPr>
      </w:pPr>
    </w:p>
    <w:p w14:paraId="311F00AE" w14:textId="77777777" w:rsidR="00DA532B" w:rsidRDefault="00DA532B" w:rsidP="002A2EC0">
      <w:pPr>
        <w:jc w:val="center"/>
        <w:rPr>
          <w:rFonts w:ascii="Book Antiqua" w:hAnsi="Book Antiqua"/>
          <w:color w:val="000000"/>
        </w:rPr>
      </w:pPr>
    </w:p>
    <w:p w14:paraId="32C0A885" w14:textId="77777777" w:rsidR="00DA532B" w:rsidRDefault="00DA532B" w:rsidP="002A2EC0">
      <w:pPr>
        <w:jc w:val="center"/>
        <w:rPr>
          <w:rFonts w:ascii="Book Antiqua" w:hAnsi="Book Antiqua"/>
          <w:color w:val="000000"/>
        </w:rPr>
      </w:pPr>
    </w:p>
    <w:p w14:paraId="3C85136B" w14:textId="77777777" w:rsidR="00DA532B" w:rsidRPr="00C93249" w:rsidRDefault="00DA532B" w:rsidP="002A2EC0">
      <w:pPr>
        <w:jc w:val="center"/>
        <w:rPr>
          <w:rFonts w:ascii="Book Antiqua" w:hAnsi="Book Antiqua"/>
          <w:color w:val="000000"/>
        </w:rPr>
      </w:pPr>
    </w:p>
    <w:p w14:paraId="7EBECE9F" w14:textId="77777777" w:rsidR="00D04254" w:rsidRPr="00C93249" w:rsidRDefault="00D04254" w:rsidP="002A2EC0">
      <w:pPr>
        <w:jc w:val="center"/>
        <w:rPr>
          <w:rFonts w:ascii="Book Antiqua" w:hAnsi="Book Antiqua"/>
          <w:color w:val="000000"/>
        </w:rPr>
      </w:pPr>
    </w:p>
    <w:p w14:paraId="6F7256F4" w14:textId="77777777" w:rsidR="00D04254" w:rsidRPr="00C93249" w:rsidRDefault="00D04254" w:rsidP="00A831EB">
      <w:pPr>
        <w:rPr>
          <w:rFonts w:ascii="Book Antiqua" w:hAnsi="Book Antiqua"/>
          <w:color w:val="000000"/>
        </w:rPr>
      </w:pPr>
    </w:p>
    <w:p w14:paraId="79D33C6B" w14:textId="0C1316B6" w:rsidR="00D04254" w:rsidRPr="00C93249" w:rsidRDefault="00580BF6" w:rsidP="00C93249">
      <w:pPr>
        <w:rPr>
          <w:rFonts w:ascii="Book Antiqua" w:hAnsi="Book Antiqua"/>
          <w:color w:val="000000"/>
        </w:rPr>
      </w:pPr>
      <w:r w:rsidRPr="00C93249">
        <w:rPr>
          <w:rFonts w:ascii="Book Antiqua" w:hAnsi="Book Antiqua" w:cs="Cambria Bold Italic"/>
          <w:noProof/>
          <w:lang w:eastAsia="en-US"/>
        </w:rPr>
        <w:drawing>
          <wp:anchor distT="0" distB="0" distL="114300" distR="114300" simplePos="0" relativeHeight="251689472" behindDoc="1" locked="0" layoutInCell="1" allowOverlap="1" wp14:anchorId="222DFEAB" wp14:editId="6A2A367B">
            <wp:simplePos x="0" y="0"/>
            <wp:positionH relativeFrom="page">
              <wp:posOffset>-183515</wp:posOffset>
            </wp:positionH>
            <wp:positionV relativeFrom="page">
              <wp:align>top</wp:align>
            </wp:positionV>
            <wp:extent cx="7559644" cy="8683416"/>
            <wp:effectExtent l="0" t="0" r="3810" b="38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or contract-03.jpg"/>
                    <pic:cNvPicPr/>
                  </pic:nvPicPr>
                  <pic:blipFill rotWithShape="1">
                    <a:blip r:embed="rId12" cstate="print">
                      <a:extLst>
                        <a:ext uri="{28A0092B-C50C-407E-A947-70E740481C1C}">
                          <a14:useLocalDpi xmlns:a14="http://schemas.microsoft.com/office/drawing/2010/main" val="0"/>
                        </a:ext>
                      </a:extLst>
                    </a:blip>
                    <a:srcRect b="11235"/>
                    <a:stretch/>
                  </pic:blipFill>
                  <pic:spPr bwMode="auto">
                    <a:xfrm>
                      <a:off x="0" y="0"/>
                      <a:ext cx="7559644" cy="868341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63EBF80" w14:textId="084598BE" w:rsidR="002A2EC0" w:rsidRPr="00C93249" w:rsidRDefault="002A2EC0" w:rsidP="002A2EC0">
      <w:pPr>
        <w:jc w:val="center"/>
        <w:rPr>
          <w:rFonts w:ascii="Book Antiqua" w:hAnsi="Book Antiqua"/>
          <w:color w:val="000000"/>
        </w:rPr>
      </w:pPr>
      <w:r w:rsidRPr="00C93249">
        <w:rPr>
          <w:rFonts w:ascii="Book Antiqua" w:hAnsi="Book Antiqua"/>
          <w:color w:val="000000"/>
        </w:rPr>
        <w:lastRenderedPageBreak/>
        <w:t xml:space="preserve">IN WITNESS WHEREOF, the parties have hereunto set their hands </w:t>
      </w:r>
    </w:p>
    <w:p w14:paraId="2D27992C" w14:textId="21018412" w:rsidR="00055090" w:rsidRDefault="00055090" w:rsidP="002A2EC0">
      <w:pPr>
        <w:jc w:val="center"/>
        <w:rPr>
          <w:rFonts w:ascii="Book Antiqua" w:hAnsi="Book Antiqua"/>
          <w:color w:val="000000"/>
        </w:rPr>
      </w:pPr>
      <w:r>
        <w:rPr>
          <w:rFonts w:eastAsiaTheme="minorHAnsi"/>
          <w:noProof/>
          <w:sz w:val="24"/>
          <w:szCs w:val="24"/>
          <w:lang w:eastAsia="en-US"/>
        </w:rPr>
        <w:drawing>
          <wp:anchor distT="0" distB="0" distL="114300" distR="114300" simplePos="0" relativeHeight="251683328" behindDoc="0" locked="0" layoutInCell="1" allowOverlap="1" wp14:anchorId="54F1E032" wp14:editId="365419F0">
            <wp:simplePos x="0" y="0"/>
            <wp:positionH relativeFrom="column">
              <wp:posOffset>829945</wp:posOffset>
            </wp:positionH>
            <wp:positionV relativeFrom="paragraph">
              <wp:posOffset>91017</wp:posOffset>
            </wp:positionV>
            <wp:extent cx="2543810" cy="298450"/>
            <wp:effectExtent l="0" t="0" r="0" b="6350"/>
            <wp:wrapNone/>
            <wp:docPr id="197" name="Text Box 197"/>
            <wp:cNvGraphicFramePr/>
            <a:graphic xmlns:a="http://schemas.openxmlformats.org/drawingml/2006/main">
              <a:graphicData uri="http://schemas.microsoft.com/office/word/2010/wordprocessingShape">
                <wps:wsp>
                  <wps:cNvSpPr txBox="1"/>
                  <wps:spPr>
                    <a:xfrm>
                      <a:off x="0" y="0"/>
                      <a:ext cx="2543810" cy="298450"/>
                    </a:xfrm>
                    <a:prstGeom prst="rect">
                      <a:avLst/>
                    </a:prstGeom>
                    <a:noFill/>
                    <a:ln w="6350">
                      <a:noFill/>
                    </a:ln>
                  </wps:spPr>
                  <wps:txbx>
                    <w:txbxContent>
                      <w:p w14:paraId="2B630302" w14:textId="77777777" w:rsidR="00D64E53" w:rsidRDefault="00D64E53" w:rsidP="00D64E53">
                        <w:pP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{{format_date ADate “MMMM DD, YYYY”}}</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6513EBA7" w14:textId="7D833224" w:rsidR="002A2EC0" w:rsidRPr="00C93249" w:rsidRDefault="002A2EC0" w:rsidP="002A2EC0">
      <w:pPr>
        <w:jc w:val="center"/>
        <w:rPr>
          <w:rFonts w:ascii="Book Antiqua" w:hAnsi="Book Antiqua"/>
          <w:color w:val="000000"/>
        </w:rPr>
      </w:pPr>
      <w:r w:rsidRPr="00C93249">
        <w:rPr>
          <w:rFonts w:ascii="Book Antiqua" w:hAnsi="Book Antiqua"/>
          <w:color w:val="000000"/>
        </w:rPr>
        <w:t>is ______ day of _______________________ at ________________________.</w:t>
      </w:r>
    </w:p>
    <w:p w14:paraId="48445CCE" w14:textId="228B073F" w:rsidR="002A2EC0" w:rsidRPr="00C93249" w:rsidRDefault="002A2EC0" w:rsidP="002A2EC0">
      <w:pPr>
        <w:jc w:val="both"/>
        <w:rPr>
          <w:rFonts w:ascii="Book Antiqua" w:hAnsi="Book Antiqua"/>
          <w:color w:val="000000"/>
        </w:rPr>
      </w:pPr>
    </w:p>
    <w:p w14:paraId="26F01B80" w14:textId="3DF041A3" w:rsidR="003668B2" w:rsidRPr="00C93249" w:rsidRDefault="00055090" w:rsidP="002A2EC0">
      <w:pPr>
        <w:jc w:val="both"/>
        <w:rPr>
          <w:rFonts w:ascii="Book Antiqua" w:hAnsi="Book Antiqua"/>
          <w:color w:val="000000"/>
        </w:rPr>
      </w:pPr>
      <w:r>
        <w:rPr>
          <w:rFonts w:eastAsiaTheme="minorHAnsi"/>
          <w:noProof/>
          <w:sz w:val="24"/>
          <w:szCs w:val="24"/>
          <w:lang w:eastAsia="en-US"/>
        </w:rPr>
        <w:drawing>
          <wp:anchor distT="0" distB="0" distL="114300" distR="114300" simplePos="0" relativeHeight="251587058" behindDoc="0" locked="0" layoutInCell="1" allowOverlap="1" wp14:anchorId="5E78A59D" wp14:editId="5CC916E8">
            <wp:simplePos x="0" y="0"/>
            <wp:positionH relativeFrom="leftMargin">
              <wp:posOffset>4072890</wp:posOffset>
            </wp:positionH>
            <wp:positionV relativeFrom="margin">
              <wp:posOffset>936202</wp:posOffset>
            </wp:positionV>
            <wp:extent cx="2186305" cy="647065"/>
            <wp:effectExtent l="0" t="0" r="0" b="635"/>
            <wp:wrapNone/>
            <wp:docPr id="195" name="Text Box 195"/>
            <wp:cNvGraphicFramePr/>
            <a:graphic xmlns:a="http://schemas.openxmlformats.org/drawingml/2006/main">
              <a:graphicData uri="http://schemas.microsoft.com/office/word/2010/wordprocessingShape">
                <wps:wsp>
                  <wps:cNvSpPr txBox="1"/>
                  <wps:spPr>
                    <a:xfrm>
                      <a:off x="0" y="0"/>
                      <a:ext cx="2186305" cy="647065"/>
                    </a:xfrm>
                    <a:prstGeom prst="rect">
                      <a:avLst/>
                    </a:prstGeom>
                    <a:noFill/>
                    <a:ln w="6350">
                      <a:noFill/>
                    </a:ln>
                  </wps:spPr>
                  <wps:txbx>
                    <w:txbxContent>
                      <w:p w14:paraId="557BC043" w14:textId="77777777" w:rsidR="00D64E53" w:rsidRDefault="00D64E53" w:rsidP="00D64E53">
                        <w:pPr>
                          <w:jc w:val="center"/>
                          <w:rPr>
                            <w:rFonts w:ascii="Arial" w:hAnsi="Arial" w:cs="Arial"/>
                            <w:b/>
                            <w:bCs/>
                            <w:color w:val="2F5496" w:themeColor="accent1" w:themeShade="BF"/>
                            <w:sz w:val="18"/>
                            <w:szCs w:val="18"/>
                            <w:lang w:val="en-PH"/>
                          </w:rPr>
                        </w:pPr>
                        <w:r>
                          <w:rPr>
                            <w:rFonts w:ascii="Arial" w:hAnsi="Arial" w:cs="Arial"/>
                            <w:b/>
                            <w:bCs/>
                            <w:color w:val="2F5496" w:themeColor="accent1" w:themeShade="BF"/>
                            <w:sz w:val="18"/>
                            <w:szCs w:val="18"/>
                          </w:rPr>
                          <w:t>{{insert_image signature 200 70}}</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22CD2394" w14:textId="20402FD4" w:rsidR="00D04254" w:rsidRPr="00C93249" w:rsidRDefault="00D04254" w:rsidP="002A2EC0">
      <w:pPr>
        <w:jc w:val="both"/>
        <w:rPr>
          <w:rFonts w:ascii="Book Antiqua" w:hAnsi="Book Antiqua"/>
          <w:color w:val="000000"/>
        </w:rPr>
      </w:pPr>
    </w:p>
    <w:p w14:paraId="2967A19B" w14:textId="151B656C" w:rsidR="002A2EC0" w:rsidRPr="00C93249" w:rsidRDefault="002A2EC0" w:rsidP="002A2EC0">
      <w:pPr>
        <w:jc w:val="both"/>
        <w:rPr>
          <w:rFonts w:ascii="Book Antiqua" w:hAnsi="Book Antiqua"/>
          <w:b/>
          <w:color w:val="000000"/>
        </w:rPr>
      </w:pPr>
      <w:r w:rsidRPr="00C93249">
        <w:rPr>
          <w:rFonts w:ascii="Book Antiqua" w:hAnsi="Book Antiqua"/>
          <w:b/>
          <w:color w:val="000000"/>
        </w:rPr>
        <w:t>MEGAWORLD CORPORATION</w:t>
      </w:r>
      <w:r w:rsidRPr="00C93249">
        <w:rPr>
          <w:rFonts w:ascii="Book Antiqua" w:hAnsi="Book Antiqua"/>
          <w:b/>
          <w:color w:val="000000"/>
        </w:rPr>
        <w:tab/>
      </w:r>
      <w:r w:rsidRPr="00C93249">
        <w:rPr>
          <w:rFonts w:ascii="Book Antiqua" w:hAnsi="Book Antiqua"/>
          <w:b/>
          <w:color w:val="000000"/>
        </w:rPr>
        <w:tab/>
      </w:r>
      <w:r w:rsidRPr="00C93249">
        <w:rPr>
          <w:rFonts w:ascii="Book Antiqua" w:hAnsi="Book Antiqua"/>
          <w:b/>
          <w:color w:val="000000"/>
        </w:rPr>
        <w:tab/>
      </w:r>
    </w:p>
    <w:p w14:paraId="07AF8D08" w14:textId="0911B02C" w:rsidR="002A2EC0" w:rsidRPr="00C93249" w:rsidRDefault="00330777" w:rsidP="002A2EC0">
      <w:pPr>
        <w:jc w:val="both"/>
        <w:rPr>
          <w:rFonts w:ascii="Book Antiqua" w:hAnsi="Book Antiqua"/>
          <w:b/>
          <w:color w:val="000000"/>
        </w:rPr>
      </w:pPr>
      <w:r>
        <w:rPr>
          <w:rFonts w:eastAsiaTheme="minorHAnsi"/>
          <w:noProof/>
          <w:sz w:val="24"/>
          <w:szCs w:val="24"/>
          <w:lang w:eastAsia="en-US"/>
        </w:rPr>
        <w:drawing>
          <wp:anchor distT="0" distB="0" distL="114300" distR="114300" simplePos="0" relativeHeight="251685376" behindDoc="0" locked="0" layoutInCell="1" allowOverlap="1" wp14:anchorId="5E32D094" wp14:editId="324EAF44">
            <wp:simplePos x="0" y="0"/>
            <wp:positionH relativeFrom="column">
              <wp:posOffset>-288290</wp:posOffset>
            </wp:positionH>
            <wp:positionV relativeFrom="paragraph">
              <wp:posOffset>220980</wp:posOffset>
            </wp:positionV>
            <wp:extent cx="2637155" cy="273050"/>
            <wp:effectExtent l="0" t="0" r="0" b="0"/>
            <wp:wrapNone/>
            <wp:docPr id="196" name="Text Box 196"/>
            <wp:cNvGraphicFramePr/>
            <a:graphic xmlns:a="http://schemas.openxmlformats.org/drawingml/2006/main">
              <a:graphicData uri="http://schemas.microsoft.com/office/word/2010/wordprocessingShape">
                <wps:wsp>
                  <wps:cNvSpPr txBox="1"/>
                  <wps:spPr>
                    <a:xfrm>
                      <a:off x="0" y="0"/>
                      <a:ext cx="2637155" cy="273050"/>
                    </a:xfrm>
                    <a:prstGeom prst="rect">
                      <a:avLst/>
                    </a:prstGeom>
                    <a:noFill/>
                    <a:ln w="6350">
                      <a:noFill/>
                    </a:ln>
                  </wps:spPr>
                  <wps:txbx>
                    <w:txbxContent>
                      <w:p w14:paraId="4590C2BE" w14:textId="44C56CBE" w:rsidR="00D64E53" w:rsidRDefault="00D64E53" w:rsidP="00D64E53">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w:t>
                        </w:r>
                        <w:r w:rsidR="00F11D10">
                          <w:rPr>
                            <w:rFonts w:ascii="Arial" w:hAnsi="Arial" w:cs="Arial"/>
                            <w:b/>
                            <w:bCs/>
                            <w:color w:val="2F5496" w:themeColor="accent1" w:themeShade="BF"/>
                            <w:sz w:val="18"/>
                            <w:szCs w:val="18"/>
                            <w:lang w:val="en-PH"/>
                          </w:rPr>
                          <w:t>territoryhead</w:t>
                        </w:r>
                        <w:r>
                          <w:rPr>
                            <w:rFonts w:ascii="Arial" w:hAnsi="Arial" w:cs="Arial"/>
                            <w:b/>
                            <w:bCs/>
                            <w:color w:val="2F5496" w:themeColor="accent1" w:themeShade="BF"/>
                            <w:sz w:val="18"/>
                            <w:szCs w:val="18"/>
                            <w:lang w:val="en-PH"/>
                          </w:rPr>
                          <w: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2A2EC0" w:rsidRPr="00C93249">
        <w:rPr>
          <w:rFonts w:ascii="Book Antiqua" w:hAnsi="Book Antiqua"/>
          <w:b/>
          <w:color w:val="000000"/>
        </w:rPr>
        <w:tab/>
      </w:r>
    </w:p>
    <w:p w14:paraId="654C4B82" w14:textId="6D3E4609" w:rsidR="00A017F0" w:rsidRPr="00C93249" w:rsidRDefault="00055090" w:rsidP="00D50C6E">
      <w:pPr>
        <w:rPr>
          <w:rFonts w:ascii="Book Antiqua" w:hAnsi="Book Antiqua"/>
          <w:color w:val="000000"/>
        </w:rPr>
      </w:pPr>
      <w:r>
        <w:rPr>
          <w:rFonts w:eastAsiaTheme="minorHAnsi"/>
          <w:noProof/>
          <w:sz w:val="24"/>
          <w:szCs w:val="24"/>
          <w:lang w:eastAsia="en-US"/>
        </w:rPr>
        <w:drawing>
          <wp:anchor distT="0" distB="0" distL="114300" distR="114300" simplePos="0" relativeHeight="251762176" behindDoc="0" locked="0" layoutInCell="1" allowOverlap="1" wp14:anchorId="75EB0A2A" wp14:editId="45F222EF">
            <wp:simplePos x="0" y="0"/>
            <wp:positionH relativeFrom="column">
              <wp:posOffset>2948940</wp:posOffset>
            </wp:positionH>
            <wp:positionV relativeFrom="paragraph">
              <wp:posOffset>52282</wp:posOffset>
            </wp:positionV>
            <wp:extent cx="2637155" cy="273050"/>
            <wp:effectExtent l="0" t="0" r="0" b="0"/>
            <wp:wrapNone/>
            <wp:docPr id="198" name="Text Box 198"/>
            <wp:cNvGraphicFramePr/>
            <a:graphic xmlns:a="http://schemas.openxmlformats.org/drawingml/2006/main">
              <a:graphicData uri="http://schemas.microsoft.com/office/word/2010/wordprocessingShape">
                <wps:wsp>
                  <wps:cNvSpPr txBox="1"/>
                  <wps:spPr>
                    <a:xfrm>
                      <a:off x="0" y="0"/>
                      <a:ext cx="2637155" cy="273050"/>
                    </a:xfrm>
                    <a:prstGeom prst="rect">
                      <a:avLst/>
                    </a:prstGeom>
                    <a:noFill/>
                    <a:ln w="6350">
                      <a:noFill/>
                    </a:ln>
                  </wps:spPr>
                  <wps:txbx>
                    <w:txbxContent>
                      <w:p w14:paraId="0678DF8C" w14:textId="77777777" w:rsidR="00D64E53" w:rsidRDefault="00D64E53" w:rsidP="00D64E53">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{{firstname}} {{middlename}} {{surname}}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151F316D" w14:textId="41D1450C" w:rsidR="00A017F0" w:rsidRPr="00C93249" w:rsidRDefault="00A017F0" w:rsidP="00D50C6E">
      <w:pPr>
        <w:rPr>
          <w:rFonts w:ascii="Book Antiqua" w:hAnsi="Book Antiqua"/>
          <w:color w:val="000000"/>
        </w:rPr>
      </w:pPr>
      <w:r w:rsidRPr="00C93249">
        <w:rPr>
          <w:rFonts w:ascii="Book Antiqua" w:hAnsi="Book Antiqua"/>
          <w:color w:val="000000"/>
        </w:rPr>
        <w:t>___________________________________</w:t>
      </w:r>
      <w:r w:rsidRPr="00C93249">
        <w:rPr>
          <w:rFonts w:ascii="Book Antiqua" w:hAnsi="Book Antiqua"/>
          <w:color w:val="000000"/>
        </w:rPr>
        <w:tab/>
      </w:r>
      <w:r w:rsidRPr="00C93249">
        <w:rPr>
          <w:rFonts w:ascii="Book Antiqua" w:hAnsi="Book Antiqua"/>
          <w:color w:val="000000"/>
        </w:rPr>
        <w:tab/>
      </w:r>
      <w:r w:rsidRPr="00C93249">
        <w:rPr>
          <w:rFonts w:ascii="Book Antiqua" w:hAnsi="Book Antiqua"/>
          <w:color w:val="000000"/>
        </w:rPr>
        <w:tab/>
        <w:t>___________________________________</w:t>
      </w:r>
    </w:p>
    <w:p w14:paraId="57C86CDE" w14:textId="3A28A350" w:rsidR="002A2EC0" w:rsidRPr="00C93249" w:rsidRDefault="00D50C6E" w:rsidP="00D50C6E">
      <w:pPr>
        <w:rPr>
          <w:rFonts w:ascii="Book Antiqua" w:hAnsi="Book Antiqua"/>
          <w:bCs/>
          <w:color w:val="000000"/>
        </w:rPr>
      </w:pPr>
      <w:r w:rsidRPr="00C93249">
        <w:rPr>
          <w:rFonts w:ascii="Book Antiqua" w:hAnsi="Book Antiqua"/>
          <w:bCs/>
          <w:color w:val="000000"/>
        </w:rPr>
        <w:t xml:space="preserve">         </w:t>
      </w:r>
      <w:r w:rsidR="009E02F7" w:rsidRPr="00C93249">
        <w:rPr>
          <w:rFonts w:ascii="Book Antiqua" w:hAnsi="Book Antiqua"/>
          <w:bCs/>
          <w:color w:val="000000"/>
        </w:rPr>
        <w:t>Signature over Printed Name</w:t>
      </w:r>
      <w:r w:rsidR="002A2EC0" w:rsidRPr="00C93249">
        <w:rPr>
          <w:rFonts w:ascii="Book Antiqua" w:hAnsi="Book Antiqua"/>
          <w:bCs/>
          <w:color w:val="000000"/>
        </w:rPr>
        <w:tab/>
      </w:r>
      <w:r w:rsidR="002A2EC0" w:rsidRPr="00C93249">
        <w:rPr>
          <w:rFonts w:ascii="Book Antiqua" w:hAnsi="Book Antiqua"/>
          <w:bCs/>
          <w:color w:val="000000"/>
        </w:rPr>
        <w:tab/>
      </w:r>
      <w:r w:rsidR="002A2EC0" w:rsidRPr="00C93249">
        <w:rPr>
          <w:rFonts w:ascii="Book Antiqua" w:hAnsi="Book Antiqua"/>
          <w:bCs/>
          <w:color w:val="000000"/>
        </w:rPr>
        <w:tab/>
      </w:r>
      <w:r w:rsidR="00A017F0" w:rsidRPr="00C93249">
        <w:rPr>
          <w:rFonts w:ascii="Book Antiqua" w:hAnsi="Book Antiqua"/>
          <w:bCs/>
          <w:color w:val="000000"/>
        </w:rPr>
        <w:t xml:space="preserve">        (</w:t>
      </w:r>
      <w:r w:rsidR="009E02F7" w:rsidRPr="00C93249">
        <w:rPr>
          <w:rFonts w:ascii="Book Antiqua" w:hAnsi="Book Antiqua"/>
          <w:bCs/>
          <w:color w:val="000000"/>
        </w:rPr>
        <w:t>Signature over Printed Name</w:t>
      </w:r>
      <w:r w:rsidR="00A017F0" w:rsidRPr="00C93249">
        <w:rPr>
          <w:rFonts w:ascii="Book Antiqua" w:hAnsi="Book Antiqua"/>
          <w:bCs/>
          <w:color w:val="000000"/>
        </w:rPr>
        <w:t>)</w:t>
      </w:r>
    </w:p>
    <w:p w14:paraId="7DF7F682" w14:textId="0A8BF7A6" w:rsidR="00D50C6E" w:rsidRPr="00C93249" w:rsidRDefault="00D50C6E" w:rsidP="00D50C6E">
      <w:pPr>
        <w:rPr>
          <w:rFonts w:ascii="Book Antiqua" w:hAnsi="Book Antiqua"/>
          <w:b/>
          <w:color w:val="000000"/>
        </w:rPr>
      </w:pPr>
      <w:r w:rsidRPr="00C93249">
        <w:rPr>
          <w:rFonts w:ascii="Book Antiqua" w:hAnsi="Book Antiqua"/>
          <w:b/>
          <w:color w:val="000000"/>
        </w:rPr>
        <w:t xml:space="preserve">   </w:t>
      </w:r>
      <w:r w:rsidR="007F07C5">
        <w:rPr>
          <w:rFonts w:ascii="Book Antiqua" w:hAnsi="Book Antiqua"/>
          <w:b/>
          <w:color w:val="000000"/>
        </w:rPr>
        <w:t xml:space="preserve">               </w:t>
      </w:r>
      <w:r w:rsidRPr="00C93249">
        <w:rPr>
          <w:rFonts w:ascii="Book Antiqua" w:hAnsi="Book Antiqua"/>
          <w:b/>
          <w:color w:val="000000"/>
        </w:rPr>
        <w:t>Territory</w:t>
      </w:r>
      <w:r w:rsidR="007F07C5">
        <w:rPr>
          <w:rFonts w:ascii="Book Antiqua" w:hAnsi="Book Antiqua"/>
          <w:b/>
          <w:color w:val="000000"/>
        </w:rPr>
        <w:t xml:space="preserve"> Head</w:t>
      </w:r>
      <w:r w:rsidRPr="00C93249">
        <w:rPr>
          <w:rFonts w:ascii="Book Antiqua" w:hAnsi="Book Antiqua"/>
          <w:color w:val="000000"/>
        </w:rPr>
        <w:tab/>
      </w:r>
      <w:r w:rsidRPr="00C93249">
        <w:rPr>
          <w:rFonts w:ascii="Book Antiqua" w:hAnsi="Book Antiqua"/>
          <w:color w:val="000000"/>
        </w:rPr>
        <w:tab/>
      </w:r>
      <w:r w:rsidRPr="00C93249">
        <w:rPr>
          <w:rFonts w:ascii="Book Antiqua" w:hAnsi="Book Antiqua"/>
          <w:color w:val="000000"/>
        </w:rPr>
        <w:tab/>
      </w:r>
      <w:r w:rsidRPr="00C93249">
        <w:rPr>
          <w:rFonts w:ascii="Book Antiqua" w:hAnsi="Book Antiqua"/>
          <w:color w:val="000000"/>
        </w:rPr>
        <w:tab/>
      </w:r>
      <w:r w:rsidR="00A017F0" w:rsidRPr="00C93249">
        <w:rPr>
          <w:rFonts w:ascii="Book Antiqua" w:hAnsi="Book Antiqua"/>
          <w:color w:val="000000"/>
        </w:rPr>
        <w:t xml:space="preserve"> </w:t>
      </w:r>
      <w:r w:rsidRPr="00C93249">
        <w:rPr>
          <w:rFonts w:ascii="Book Antiqua" w:hAnsi="Book Antiqua"/>
          <w:color w:val="000000"/>
        </w:rPr>
        <w:t xml:space="preserve"> </w:t>
      </w:r>
      <w:r w:rsidR="007F07C5">
        <w:rPr>
          <w:rFonts w:ascii="Book Antiqua" w:hAnsi="Book Antiqua"/>
          <w:color w:val="000000"/>
        </w:rPr>
        <w:t xml:space="preserve">             </w:t>
      </w:r>
      <w:r w:rsidRPr="00C93249">
        <w:rPr>
          <w:rFonts w:ascii="Book Antiqua" w:hAnsi="Book Antiqua"/>
          <w:b/>
          <w:color w:val="000000"/>
        </w:rPr>
        <w:t>Marketing Director</w:t>
      </w:r>
    </w:p>
    <w:p w14:paraId="441FABC6" w14:textId="3ADF0DEF" w:rsidR="00D50C6E" w:rsidRPr="00C93249" w:rsidRDefault="00D50C6E" w:rsidP="00D50C6E">
      <w:pPr>
        <w:rPr>
          <w:rFonts w:ascii="Book Antiqua" w:hAnsi="Book Antiqua"/>
          <w:color w:val="000000"/>
        </w:rPr>
      </w:pPr>
      <w:r w:rsidRPr="00C93249">
        <w:rPr>
          <w:rFonts w:ascii="Book Antiqua" w:hAnsi="Book Antiqua"/>
          <w:b/>
          <w:color w:val="000000"/>
        </w:rPr>
        <w:t xml:space="preserve">   </w:t>
      </w:r>
      <w:r w:rsidR="00A017F0" w:rsidRPr="00C93249">
        <w:rPr>
          <w:rFonts w:ascii="Book Antiqua" w:hAnsi="Book Antiqua"/>
          <w:b/>
          <w:color w:val="000000"/>
        </w:rPr>
        <w:t xml:space="preserve"> </w:t>
      </w:r>
    </w:p>
    <w:p w14:paraId="0A6ACD88" w14:textId="77777777" w:rsidR="00D04254" w:rsidRPr="00C93249" w:rsidRDefault="00D04254" w:rsidP="002A2EC0">
      <w:pPr>
        <w:jc w:val="both"/>
        <w:rPr>
          <w:rFonts w:ascii="Book Antiqua" w:hAnsi="Book Antiqua"/>
          <w:color w:val="000000"/>
        </w:rPr>
      </w:pPr>
    </w:p>
    <w:p w14:paraId="589E5170" w14:textId="77777777" w:rsidR="00D04254" w:rsidRPr="00C93249" w:rsidRDefault="00D04254" w:rsidP="002A2EC0">
      <w:pPr>
        <w:jc w:val="both"/>
        <w:rPr>
          <w:rFonts w:ascii="Book Antiqua" w:hAnsi="Book Antiqua"/>
          <w:color w:val="000000"/>
        </w:rPr>
      </w:pPr>
    </w:p>
    <w:p w14:paraId="3F05577E" w14:textId="3E5B88DD" w:rsidR="002A2EC0" w:rsidRPr="00C93249" w:rsidRDefault="002A2EC0" w:rsidP="002A2EC0">
      <w:pPr>
        <w:jc w:val="both"/>
        <w:rPr>
          <w:rFonts w:ascii="Book Antiqua" w:hAnsi="Book Antiqua"/>
          <w:color w:val="000000"/>
        </w:rPr>
      </w:pPr>
      <w:r w:rsidRPr="00C93249">
        <w:rPr>
          <w:rFonts w:ascii="Book Antiqua" w:hAnsi="Book Antiqua"/>
          <w:color w:val="000000"/>
        </w:rPr>
        <w:tab/>
      </w:r>
      <w:r w:rsidRPr="00C93249">
        <w:rPr>
          <w:rFonts w:ascii="Book Antiqua" w:hAnsi="Book Antiqua"/>
          <w:color w:val="000000"/>
        </w:rPr>
        <w:tab/>
      </w:r>
      <w:r w:rsidRPr="00C93249">
        <w:rPr>
          <w:rFonts w:ascii="Book Antiqua" w:hAnsi="Book Antiqua"/>
          <w:color w:val="000000"/>
        </w:rPr>
        <w:tab/>
      </w:r>
    </w:p>
    <w:p w14:paraId="20C626CB" w14:textId="6CCAFA8F" w:rsidR="00D50C6E" w:rsidRPr="00C93249" w:rsidRDefault="00D50C6E" w:rsidP="00D50C6E">
      <w:pPr>
        <w:jc w:val="both"/>
        <w:rPr>
          <w:rFonts w:ascii="Book Antiqua" w:hAnsi="Book Antiqua"/>
          <w:color w:val="000000"/>
        </w:rPr>
      </w:pPr>
    </w:p>
    <w:p w14:paraId="1E6AEA71" w14:textId="40DD30D2" w:rsidR="00F540BE" w:rsidRDefault="00F540BE" w:rsidP="00F540BE">
      <w:pPr>
        <w:spacing w:line="276" w:lineRule="auto"/>
        <w:rPr>
          <w:rFonts w:ascii="Book Antiqua" w:hAnsi="Book Antiqua"/>
          <w:b/>
          <w:bCs/>
        </w:rPr>
      </w:pPr>
      <w:r>
        <w:rPr>
          <w:rFonts w:ascii="Book Antiqua" w:hAnsi="Book Antiqua"/>
          <w:b/>
          <w:bCs/>
        </w:rPr>
        <w:t>Witnessed by:</w:t>
      </w:r>
    </w:p>
    <w:p w14:paraId="06B0C619" w14:textId="1F114AFC" w:rsidR="00F540BE" w:rsidRDefault="00F540BE" w:rsidP="00F540BE">
      <w:pPr>
        <w:spacing w:line="276" w:lineRule="auto"/>
        <w:rPr>
          <w:rFonts w:ascii="Book Antiqua" w:hAnsi="Book Antiqua"/>
          <w:b/>
          <w:bCs/>
        </w:rPr>
      </w:pPr>
    </w:p>
    <w:p w14:paraId="46AC66C7" w14:textId="0ADB10FD" w:rsidR="00F540BE" w:rsidRDefault="00B70C16" w:rsidP="00F540BE">
      <w:pPr>
        <w:spacing w:line="276" w:lineRule="auto"/>
        <w:rPr>
          <w:rFonts w:ascii="Book Antiqua" w:hAnsi="Book Antiqua"/>
          <w:b/>
          <w:bCs/>
        </w:rPr>
      </w:pPr>
      <w:r w:rsidRPr="001C6F1D">
        <w:rPr>
          <w:rFonts w:ascii="Book Antiqua" w:hAnsi="Book Antiqua"/>
          <w:b/>
          <w:bCs/>
          <w:noProof/>
          <w:lang w:eastAsia="en-US"/>
        </w:rPr>
        <w:drawing>
          <wp:anchor distT="0" distB="0" distL="114300" distR="114300" simplePos="0" relativeHeight="251712000" behindDoc="0" locked="0" layoutInCell="1" allowOverlap="1" wp14:anchorId="1B25686B" wp14:editId="6248C6BA">
            <wp:simplePos x="0" y="0"/>
            <wp:positionH relativeFrom="margin">
              <wp:posOffset>-347980</wp:posOffset>
            </wp:positionH>
            <wp:positionV relativeFrom="paragraph">
              <wp:posOffset>185420</wp:posOffset>
            </wp:positionV>
            <wp:extent cx="2751455" cy="245745"/>
            <wp:effectExtent l="0" t="0" r="0" b="1905"/>
            <wp:wrapNone/>
            <wp:docPr id="715050247" name="Text Box 715050247"/>
            <wp:cNvGraphicFramePr/>
            <a:graphic xmlns:a="http://schemas.openxmlformats.org/drawingml/2006/main">
              <a:graphicData uri="http://schemas.microsoft.com/office/word/2010/wordprocessingShape">
                <wps:wsp>
                  <wps:cNvSpPr txBox="1"/>
                  <wps:spPr>
                    <a:xfrm>
                      <a:off x="0" y="0"/>
                      <a:ext cx="2751455" cy="245745"/>
                    </a:xfrm>
                    <a:prstGeom prst="rect">
                      <a:avLst/>
                    </a:prstGeom>
                    <a:noFill/>
                    <a:ln w="6350">
                      <a:noFill/>
                    </a:ln>
                  </wps:spPr>
                  <wps:txbx>
                    <w:txbxContent>
                      <w:p w14:paraId="0276D897" w14:textId="77777777" w:rsidR="00F540BE" w:rsidRPr="007B3A64" w:rsidRDefault="00F540BE" w:rsidP="00F540BE">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{{seniorcountrymanager}}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5EEFB4E3" w14:textId="20A89E83" w:rsidR="00F540BE" w:rsidRDefault="00B70C16" w:rsidP="00F540BE">
      <w:pPr>
        <w:spacing w:line="276" w:lineRule="auto"/>
        <w:rPr>
          <w:rFonts w:ascii="Book Antiqua" w:hAnsi="Book Antiqua"/>
          <w:b/>
          <w:bCs/>
        </w:rPr>
      </w:pPr>
      <w:r w:rsidRPr="001C6F1D">
        <w:rPr>
          <w:rFonts w:ascii="Book Antiqua" w:hAnsi="Book Antiqua"/>
          <w:b/>
          <w:bCs/>
          <w:noProof/>
          <w:lang w:eastAsia="en-US"/>
        </w:rPr>
        <w:drawing>
          <wp:anchor distT="0" distB="0" distL="114300" distR="114300" simplePos="0" relativeHeight="251761152" behindDoc="0" locked="0" layoutInCell="1" allowOverlap="1" wp14:anchorId="116860C7" wp14:editId="465F225F">
            <wp:simplePos x="0" y="0"/>
            <wp:positionH relativeFrom="margin">
              <wp:posOffset>2867025</wp:posOffset>
            </wp:positionH>
            <wp:positionV relativeFrom="paragraph">
              <wp:posOffset>8890</wp:posOffset>
            </wp:positionV>
            <wp:extent cx="2751455" cy="245745"/>
            <wp:effectExtent l="0" t="0" r="0" b="1905"/>
            <wp:wrapNone/>
            <wp:docPr id="893766100" name="Text Box 893766100"/>
            <wp:cNvGraphicFramePr/>
            <a:graphic xmlns:a="http://schemas.openxmlformats.org/drawingml/2006/main">
              <a:graphicData uri="http://schemas.microsoft.com/office/word/2010/wordprocessingShape">
                <wps:wsp>
                  <wps:cNvSpPr txBox="1"/>
                  <wps:spPr>
                    <a:xfrm>
                      <a:off x="0" y="0"/>
                      <a:ext cx="2751455" cy="245745"/>
                    </a:xfrm>
                    <a:prstGeom prst="rect">
                      <a:avLst/>
                    </a:prstGeom>
                    <a:noFill/>
                    <a:ln w="6350">
                      <a:noFill/>
                    </a:ln>
                  </wps:spPr>
                  <wps:txbx>
                    <w:txbxContent>
                      <w:p w14:paraId="694314DD" w14:textId="77777777" w:rsidR="00B70C16" w:rsidRPr="007B3A64" w:rsidRDefault="00B70C16" w:rsidP="00B70C16">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{{asst.countrymanager}}</w:t>
                        </w:r>
                      </w:p>
                      <w:p w14:paraId="4D844EC8" w14:textId="77777777" w:rsidR="00B70C16" w:rsidRPr="007B3A64" w:rsidRDefault="00B70C16" w:rsidP="00B70C16">
                        <w:pPr>
                          <w:jc w:val="center"/>
                          <w:rPr>
                            <w:rFonts w:ascii="Arial" w:hAnsi="Arial" w:cs="Arial"/>
                            <w:b/>
                            <w:bCs/>
                            <w:color w:val="2F5496" w:themeColor="accent1" w:themeShade="BF"/>
                            <w:sz w:val="16"/>
                            <w:szCs w:val="16"/>
                            <w:lang w:val="en-PH"/>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2CFB4514" w14:textId="03B6C0CA" w:rsidR="00F540BE" w:rsidRDefault="00F540BE" w:rsidP="00F540BE">
      <w:pPr>
        <w:spacing w:line="276" w:lineRule="auto"/>
        <w:rPr>
          <w:rFonts w:ascii="Book Antiqua" w:hAnsi="Book Antiqua"/>
        </w:rPr>
      </w:pPr>
      <w:r>
        <w:rPr>
          <w:rFonts w:ascii="Book Antiqua" w:hAnsi="Book Antiqua"/>
        </w:rPr>
        <w:t>___________________________________</w:t>
      </w:r>
      <w:r>
        <w:rPr>
          <w:rFonts w:ascii="Book Antiqua" w:hAnsi="Book Antiqua"/>
        </w:rPr>
        <w:tab/>
      </w:r>
      <w:r>
        <w:rPr>
          <w:rFonts w:ascii="Book Antiqua" w:hAnsi="Book Antiqua"/>
        </w:rPr>
        <w:tab/>
      </w:r>
      <w:r>
        <w:rPr>
          <w:rFonts w:ascii="Book Antiqua" w:hAnsi="Book Antiqua"/>
        </w:rPr>
        <w:tab/>
        <w:t>___________________________________</w:t>
      </w:r>
    </w:p>
    <w:p w14:paraId="3E95D739" w14:textId="5C002FBE" w:rsidR="00F540BE" w:rsidRDefault="00F540BE" w:rsidP="00F540BE">
      <w:pPr>
        <w:spacing w:line="276" w:lineRule="auto"/>
        <w:rPr>
          <w:rFonts w:ascii="Book Antiqua" w:hAnsi="Book Antiqua"/>
        </w:rPr>
      </w:pPr>
      <w:r>
        <w:rPr>
          <w:rFonts w:ascii="Book Antiqua" w:hAnsi="Book Antiqua"/>
        </w:rPr>
        <w:t xml:space="preserve">       (Signature over Printed Name)</w:t>
      </w:r>
      <w:r>
        <w:rPr>
          <w:rFonts w:ascii="Book Antiqua" w:hAnsi="Book Antiqua"/>
        </w:rPr>
        <w:tab/>
      </w:r>
      <w:r>
        <w:rPr>
          <w:rFonts w:ascii="Book Antiqua" w:hAnsi="Book Antiqua"/>
        </w:rPr>
        <w:tab/>
      </w:r>
      <w:r>
        <w:rPr>
          <w:rFonts w:ascii="Book Antiqua" w:hAnsi="Book Antiqua"/>
        </w:rPr>
        <w:tab/>
        <w:t xml:space="preserve">       (Signature over Printed Name)</w:t>
      </w:r>
    </w:p>
    <w:p w14:paraId="156E8013" w14:textId="72177419" w:rsidR="00F540BE" w:rsidRDefault="00B70C16" w:rsidP="00F540BE">
      <w:pPr>
        <w:spacing w:line="276" w:lineRule="auto"/>
        <w:ind w:firstLine="720"/>
        <w:rPr>
          <w:rFonts w:ascii="Book Antiqua" w:hAnsi="Book Antiqua"/>
          <w:b/>
          <w:bCs/>
        </w:rPr>
      </w:pPr>
      <w:r>
        <w:rPr>
          <w:rFonts w:ascii="Book Antiqua" w:hAnsi="Book Antiqua"/>
          <w:b/>
          <w:bCs/>
        </w:rPr>
        <w:t xml:space="preserve">Sr. </w:t>
      </w:r>
      <w:r w:rsidR="00F540BE">
        <w:rPr>
          <w:rFonts w:ascii="Book Antiqua" w:hAnsi="Book Antiqua"/>
          <w:b/>
          <w:bCs/>
        </w:rPr>
        <w:t xml:space="preserve">Country Manager       </w:t>
      </w:r>
      <w:r w:rsidR="00F540BE">
        <w:rPr>
          <w:rFonts w:ascii="Book Antiqua" w:hAnsi="Book Antiqua"/>
          <w:b/>
          <w:bCs/>
        </w:rPr>
        <w:tab/>
      </w:r>
      <w:r w:rsidR="00F540BE" w:rsidRPr="003674F6">
        <w:rPr>
          <w:rFonts w:ascii="Book Antiqua" w:hAnsi="Book Antiqua"/>
        </w:rPr>
        <w:tab/>
      </w:r>
      <w:r w:rsidR="00F540BE" w:rsidRPr="003674F6">
        <w:rPr>
          <w:rFonts w:ascii="Book Antiqua" w:hAnsi="Book Antiqua"/>
        </w:rPr>
        <w:tab/>
      </w:r>
      <w:r w:rsidR="004F6D6D">
        <w:rPr>
          <w:rFonts w:ascii="Book Antiqua" w:hAnsi="Book Antiqua"/>
        </w:rPr>
        <w:t xml:space="preserve">            </w:t>
      </w:r>
      <w:r>
        <w:rPr>
          <w:rFonts w:ascii="Book Antiqua" w:hAnsi="Book Antiqua"/>
          <w:b/>
          <w:bCs/>
        </w:rPr>
        <w:t>Asst. Country Manager</w:t>
      </w:r>
    </w:p>
    <w:p w14:paraId="4B340EA0" w14:textId="4D31B79F" w:rsidR="00F540BE" w:rsidRDefault="00F540BE" w:rsidP="00F540BE">
      <w:pPr>
        <w:spacing w:line="276" w:lineRule="auto"/>
        <w:rPr>
          <w:rFonts w:ascii="Book Antiqua" w:hAnsi="Book Antiqua"/>
          <w:b/>
          <w:bCs/>
        </w:rPr>
      </w:pPr>
    </w:p>
    <w:p w14:paraId="2721F308" w14:textId="157AF1CE" w:rsidR="00F540BE" w:rsidRDefault="00B70C16" w:rsidP="00F540BE">
      <w:pPr>
        <w:spacing w:line="276" w:lineRule="auto"/>
        <w:rPr>
          <w:rFonts w:ascii="Book Antiqua" w:hAnsi="Book Antiqua"/>
          <w:b/>
          <w:bCs/>
        </w:rPr>
      </w:pPr>
      <w:r w:rsidRPr="001C6F1D">
        <w:rPr>
          <w:rFonts w:ascii="Book Antiqua" w:hAnsi="Book Antiqua"/>
          <w:b/>
          <w:bCs/>
          <w:noProof/>
          <w:lang w:eastAsia="en-US"/>
        </w:rPr>
        <w:drawing>
          <wp:anchor distT="0" distB="0" distL="114300" distR="114300" simplePos="0" relativeHeight="251713024" behindDoc="0" locked="0" layoutInCell="1" allowOverlap="1" wp14:anchorId="6C5C5FE6" wp14:editId="3D682609">
            <wp:simplePos x="0" y="0"/>
            <wp:positionH relativeFrom="margin">
              <wp:posOffset>-347980</wp:posOffset>
            </wp:positionH>
            <wp:positionV relativeFrom="paragraph">
              <wp:posOffset>242570</wp:posOffset>
            </wp:positionV>
            <wp:extent cx="2751455" cy="245745"/>
            <wp:effectExtent l="0" t="0" r="0" b="1905"/>
            <wp:wrapNone/>
            <wp:docPr id="1973782615" name="Text Box 1973782615"/>
            <wp:cNvGraphicFramePr/>
            <a:graphic xmlns:a="http://schemas.openxmlformats.org/drawingml/2006/main">
              <a:graphicData uri="http://schemas.microsoft.com/office/word/2010/wordprocessingShape">
                <wps:wsp>
                  <wps:cNvSpPr txBox="1"/>
                  <wps:spPr>
                    <a:xfrm>
                      <a:off x="0" y="0"/>
                      <a:ext cx="2751455" cy="245745"/>
                    </a:xfrm>
                    <a:prstGeom prst="rect">
                      <a:avLst/>
                    </a:prstGeom>
                    <a:noFill/>
                    <a:ln w="6350">
                      <a:noFill/>
                    </a:ln>
                  </wps:spPr>
                  <wps:txbx>
                    <w:txbxContent>
                      <w:p w14:paraId="6CBF931A" w14:textId="77777777" w:rsidR="00F540BE" w:rsidRPr="007B3A64" w:rsidRDefault="00F540BE" w:rsidP="00F540BE">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{{vicepresident}}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5C754AC1" w14:textId="38259AE1" w:rsidR="00F540BE" w:rsidRDefault="00B70C16" w:rsidP="00F540BE">
      <w:pPr>
        <w:spacing w:line="276" w:lineRule="auto"/>
        <w:rPr>
          <w:rFonts w:ascii="Book Antiqua" w:hAnsi="Book Antiqua"/>
          <w:b/>
          <w:bCs/>
        </w:rPr>
      </w:pPr>
      <w:r w:rsidRPr="001C6F1D">
        <w:rPr>
          <w:rFonts w:ascii="Book Antiqua" w:hAnsi="Book Antiqua"/>
          <w:b/>
          <w:bCs/>
          <w:noProof/>
          <w:lang w:eastAsia="en-US"/>
        </w:rPr>
        <w:drawing>
          <wp:anchor distT="0" distB="0" distL="114300" distR="114300" simplePos="0" relativeHeight="251710976" behindDoc="0" locked="0" layoutInCell="1" allowOverlap="1" wp14:anchorId="16DBC70D" wp14:editId="3CF436EB">
            <wp:simplePos x="0" y="0"/>
            <wp:positionH relativeFrom="margin">
              <wp:posOffset>2928620</wp:posOffset>
            </wp:positionH>
            <wp:positionV relativeFrom="paragraph">
              <wp:posOffset>21590</wp:posOffset>
            </wp:positionV>
            <wp:extent cx="2751455" cy="245745"/>
            <wp:effectExtent l="0" t="0" r="0" b="1905"/>
            <wp:wrapNone/>
            <wp:docPr id="711212118" name="Text Box 711212118"/>
            <wp:cNvGraphicFramePr/>
            <a:graphic xmlns:a="http://schemas.openxmlformats.org/drawingml/2006/main">
              <a:graphicData uri="http://schemas.microsoft.com/office/word/2010/wordprocessingShape">
                <wps:wsp>
                  <wps:cNvSpPr txBox="1"/>
                  <wps:spPr>
                    <a:xfrm>
                      <a:off x="0" y="0"/>
                      <a:ext cx="2751455" cy="245745"/>
                    </a:xfrm>
                    <a:prstGeom prst="rect">
                      <a:avLst/>
                    </a:prstGeom>
                    <a:noFill/>
                    <a:ln w="6350">
                      <a:noFill/>
                    </a:ln>
                  </wps:spPr>
                  <wps:txbx>
                    <w:txbxContent>
                      <w:p w14:paraId="3745DA9B" w14:textId="77777777" w:rsidR="00F540BE" w:rsidRPr="007B3A64" w:rsidRDefault="00F540BE" w:rsidP="00F540BE">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{{countrymanager}}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1AC1A795" w14:textId="2FA9C2D7" w:rsidR="00F540BE" w:rsidRDefault="00F540BE" w:rsidP="00F540BE">
      <w:pPr>
        <w:spacing w:line="276" w:lineRule="auto"/>
        <w:rPr>
          <w:rFonts w:ascii="Book Antiqua" w:hAnsi="Book Antiqua"/>
        </w:rPr>
      </w:pPr>
      <w:r>
        <w:rPr>
          <w:rFonts w:ascii="Book Antiqua" w:hAnsi="Book Antiqua"/>
        </w:rPr>
        <w:t>___________________________________</w:t>
      </w:r>
      <w:r>
        <w:rPr>
          <w:rFonts w:ascii="Book Antiqua" w:hAnsi="Book Antiqua"/>
        </w:rPr>
        <w:tab/>
      </w:r>
      <w:r>
        <w:rPr>
          <w:rFonts w:ascii="Book Antiqua" w:hAnsi="Book Antiqua"/>
        </w:rPr>
        <w:tab/>
      </w:r>
      <w:r>
        <w:rPr>
          <w:rFonts w:ascii="Book Antiqua" w:hAnsi="Book Antiqua"/>
        </w:rPr>
        <w:tab/>
        <w:t>___________________________________</w:t>
      </w:r>
    </w:p>
    <w:p w14:paraId="1246ADF6" w14:textId="7D245E37" w:rsidR="00F540BE" w:rsidRDefault="00F540BE" w:rsidP="00F540BE">
      <w:pPr>
        <w:spacing w:line="276" w:lineRule="auto"/>
        <w:rPr>
          <w:rFonts w:ascii="Book Antiqua" w:hAnsi="Book Antiqua"/>
        </w:rPr>
      </w:pPr>
      <w:r>
        <w:rPr>
          <w:rFonts w:ascii="Book Antiqua" w:hAnsi="Book Antiqua"/>
        </w:rPr>
        <w:t xml:space="preserve">       (Signature over Printed Name)</w:t>
      </w:r>
      <w:r>
        <w:rPr>
          <w:rFonts w:ascii="Book Antiqua" w:hAnsi="Book Antiqua"/>
        </w:rPr>
        <w:tab/>
      </w:r>
      <w:r>
        <w:rPr>
          <w:rFonts w:ascii="Book Antiqua" w:hAnsi="Book Antiqua"/>
        </w:rPr>
        <w:tab/>
      </w:r>
      <w:r>
        <w:rPr>
          <w:rFonts w:ascii="Book Antiqua" w:hAnsi="Book Antiqua"/>
        </w:rPr>
        <w:tab/>
        <w:t xml:space="preserve">       (Signature over Printed Name)</w:t>
      </w:r>
    </w:p>
    <w:p w14:paraId="3C8C7E00" w14:textId="6F72581A" w:rsidR="00F540BE" w:rsidRDefault="00B70C16" w:rsidP="00B70C16">
      <w:pPr>
        <w:spacing w:line="276" w:lineRule="auto"/>
        <w:rPr>
          <w:rFonts w:ascii="Book Antiqua" w:hAnsi="Book Antiqua"/>
          <w:b/>
          <w:bCs/>
        </w:rPr>
      </w:pPr>
      <w:r>
        <w:rPr>
          <w:rFonts w:ascii="Book Antiqua" w:hAnsi="Book Antiqua"/>
        </w:rPr>
        <w:t xml:space="preserve">    </w:t>
      </w:r>
      <w:r>
        <w:rPr>
          <w:rFonts w:ascii="Book Antiqua" w:hAnsi="Book Antiqua"/>
          <w:b/>
          <w:bCs/>
        </w:rPr>
        <w:t>Asst. Vice President/Vice President</w:t>
      </w:r>
      <w:r w:rsidR="00F540BE" w:rsidRPr="003674F6">
        <w:rPr>
          <w:rFonts w:ascii="Book Antiqua" w:hAnsi="Book Antiqua"/>
        </w:rPr>
        <w:tab/>
      </w:r>
      <w:r w:rsidR="00F540BE">
        <w:rPr>
          <w:rFonts w:ascii="Book Antiqua" w:hAnsi="Book Antiqua"/>
        </w:rPr>
        <w:tab/>
      </w:r>
      <w:r w:rsidR="00F540BE">
        <w:rPr>
          <w:rFonts w:ascii="Book Antiqua" w:hAnsi="Book Antiqua"/>
        </w:rPr>
        <w:tab/>
      </w:r>
      <w:r w:rsidR="00F540BE">
        <w:rPr>
          <w:rFonts w:ascii="Book Antiqua" w:hAnsi="Book Antiqua"/>
        </w:rPr>
        <w:tab/>
      </w:r>
      <w:r>
        <w:rPr>
          <w:rFonts w:ascii="Book Antiqua" w:hAnsi="Book Antiqua"/>
        </w:rPr>
        <w:t xml:space="preserve">   </w:t>
      </w:r>
      <w:r w:rsidR="00F540BE">
        <w:rPr>
          <w:rFonts w:ascii="Book Antiqua" w:hAnsi="Book Antiqua"/>
          <w:b/>
          <w:bCs/>
        </w:rPr>
        <w:t>Country Manager</w:t>
      </w:r>
    </w:p>
    <w:p w14:paraId="74CA9259" w14:textId="5E203AC1" w:rsidR="00F540BE" w:rsidRDefault="00F540BE" w:rsidP="00F540BE">
      <w:pPr>
        <w:spacing w:line="276" w:lineRule="auto"/>
        <w:rPr>
          <w:rFonts w:ascii="Book Antiqua" w:hAnsi="Book Antiqua"/>
          <w:b/>
          <w:bCs/>
        </w:rPr>
      </w:pPr>
    </w:p>
    <w:p w14:paraId="1A5D640F" w14:textId="32BAE5E2" w:rsidR="00F540BE" w:rsidRDefault="00F540BE" w:rsidP="00F540BE">
      <w:pPr>
        <w:spacing w:line="276" w:lineRule="auto"/>
        <w:rPr>
          <w:rFonts w:ascii="Book Antiqua" w:hAnsi="Book Antiqua"/>
          <w:b/>
          <w:bCs/>
        </w:rPr>
      </w:pPr>
    </w:p>
    <w:p w14:paraId="6C168C06" w14:textId="505FA9EF" w:rsidR="00D618B3" w:rsidRDefault="00D618B3" w:rsidP="00D618B3">
      <w:pPr>
        <w:spacing w:line="276" w:lineRule="auto"/>
        <w:rPr>
          <w:rFonts w:ascii="Book Antiqua" w:hAnsi="Book Antiqua"/>
          <w:b/>
          <w:bCs/>
        </w:rPr>
      </w:pPr>
    </w:p>
    <w:p w14:paraId="45B909C8" w14:textId="01070A33" w:rsidR="00D618B3" w:rsidRDefault="006561CE" w:rsidP="00D618B3">
      <w:pPr>
        <w:spacing w:line="276" w:lineRule="auto"/>
        <w:rPr>
          <w:rFonts w:ascii="Book Antiqua" w:hAnsi="Book Antiqua"/>
          <w:b/>
          <w:bCs/>
        </w:rPr>
      </w:pPr>
      <w:r w:rsidRPr="001C6F1D">
        <w:rPr>
          <w:rFonts w:ascii="Book Antiqua" w:hAnsi="Book Antiqua"/>
          <w:b/>
          <w:bCs/>
          <w:noProof/>
          <w:lang w:eastAsia="en-US"/>
        </w:rPr>
        <w:drawing>
          <wp:anchor distT="0" distB="0" distL="114300" distR="114300" simplePos="0" relativeHeight="251721216" behindDoc="0" locked="0" layoutInCell="1" allowOverlap="1" wp14:anchorId="63AFD685" wp14:editId="4FE8869D">
            <wp:simplePos x="0" y="0"/>
            <wp:positionH relativeFrom="margin">
              <wp:posOffset>-247015</wp:posOffset>
            </wp:positionH>
            <wp:positionV relativeFrom="paragraph">
              <wp:posOffset>57468</wp:posOffset>
            </wp:positionV>
            <wp:extent cx="2751455" cy="245745"/>
            <wp:effectExtent l="0" t="0" r="0" b="1905"/>
            <wp:wrapNone/>
            <wp:docPr id="1219217164" name="Text Box 1219217164"/>
            <wp:cNvGraphicFramePr/>
            <a:graphic xmlns:a="http://schemas.openxmlformats.org/drawingml/2006/main">
              <a:graphicData uri="http://schemas.microsoft.com/office/word/2010/wordprocessingShape">
                <wps:wsp>
                  <wps:cNvSpPr txBox="1"/>
                  <wps:spPr>
                    <a:xfrm>
                      <a:off x="0" y="0"/>
                      <a:ext cx="2751455" cy="245745"/>
                    </a:xfrm>
                    <a:prstGeom prst="rect">
                      <a:avLst/>
                    </a:prstGeom>
                    <a:noFill/>
                    <a:ln w="6350">
                      <a:noFill/>
                    </a:ln>
                  </wps:spPr>
                  <wps:txbx>
                    <w:txbxContent>
                      <w:p w14:paraId="72BDC031" w14:textId="082FB655" w:rsidR="00D618B3" w:rsidRPr="006561CE" w:rsidRDefault="0049285A" w:rsidP="00D618B3">
                        <w:pPr>
                          <w:jc w:val="center"/>
                          <w:rPr>
                            <w:sz w:val="23"/>
                            <w:szCs w:val="23"/>
                            <w:lang w:val="en-PH"/>
                          </w:rPr>
                        </w:pPr>
                        <w:r>
                          <w:rPr>
                            <w:sz w:val="23"/>
                            <w:szCs w:val="23"/>
                            <w:lang w:val="en-PH"/>
                          </w:rPr>
                          <w:t>JAVIER ROMEO K. ABUSTAN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6D122CC7" w14:textId="448537C3" w:rsidR="00D618B3" w:rsidRDefault="00D618B3" w:rsidP="00D618B3">
      <w:pPr>
        <w:spacing w:line="276" w:lineRule="auto"/>
        <w:rPr>
          <w:rFonts w:ascii="Book Antiqua" w:hAnsi="Book Antiqua"/>
        </w:rPr>
      </w:pPr>
      <w:r>
        <w:rPr>
          <w:rFonts w:ascii="Book Antiqua" w:hAnsi="Book Antiqua"/>
        </w:rPr>
        <w:t xml:space="preserve"> </w:t>
      </w:r>
      <w:r w:rsidRPr="000D60FA">
        <w:rPr>
          <w:rFonts w:ascii="Book Antiqua" w:hAnsi="Book Antiqua"/>
        </w:rPr>
        <w:t>_________________________________</w:t>
      </w:r>
      <w:r>
        <w:rPr>
          <w:rFonts w:ascii="Book Antiqua" w:hAnsi="Book Antiqua"/>
        </w:rPr>
        <w:tab/>
      </w:r>
      <w:r>
        <w:rPr>
          <w:rFonts w:ascii="Book Antiqua" w:hAnsi="Book Antiqua"/>
        </w:rPr>
        <w:tab/>
        <w:t xml:space="preserve">                   </w:t>
      </w:r>
    </w:p>
    <w:p w14:paraId="0BD45384" w14:textId="74BBC653" w:rsidR="00F540BE" w:rsidRPr="000D60FA" w:rsidRDefault="00D618B3" w:rsidP="00D618B3">
      <w:pPr>
        <w:spacing w:line="276" w:lineRule="auto"/>
        <w:rPr>
          <w:rFonts w:ascii="Book Antiqua" w:hAnsi="Book Antiqua"/>
        </w:rPr>
      </w:pPr>
      <w:r>
        <w:rPr>
          <w:rFonts w:ascii="Book Antiqua" w:hAnsi="Book Antiqua"/>
          <w:b/>
          <w:bCs/>
        </w:rPr>
        <w:t xml:space="preserve">         </w:t>
      </w:r>
      <w:r w:rsidR="0049285A">
        <w:rPr>
          <w:rFonts w:ascii="Book Antiqua" w:hAnsi="Book Antiqua"/>
          <w:b/>
          <w:bCs/>
        </w:rPr>
        <w:t xml:space="preserve">       Managing Director</w:t>
      </w:r>
      <w:r w:rsidR="00F540BE">
        <w:rPr>
          <w:rFonts w:ascii="Book Antiqua" w:hAnsi="Book Antiqua"/>
        </w:rPr>
        <w:t xml:space="preserve">                 </w:t>
      </w:r>
    </w:p>
    <w:p w14:paraId="6B94AE0A" w14:textId="278D999E" w:rsidR="00F540BE" w:rsidRPr="00F63F3E" w:rsidRDefault="00F540BE" w:rsidP="00F540BE">
      <w:pPr>
        <w:spacing w:line="276" w:lineRule="auto"/>
        <w:rPr>
          <w:rFonts w:ascii="Book Antiqua" w:hAnsi="Book Antiqua"/>
        </w:rPr>
      </w:pPr>
      <w:r w:rsidRPr="000D60FA">
        <w:rPr>
          <w:rFonts w:ascii="Book Antiqua" w:hAnsi="Book Antiqua"/>
        </w:rPr>
        <w:tab/>
      </w:r>
      <w:r w:rsidRPr="000D60FA">
        <w:rPr>
          <w:rFonts w:ascii="Book Antiqua" w:hAnsi="Book Antiqua"/>
        </w:rPr>
        <w:tab/>
      </w:r>
      <w:r w:rsidRPr="000D60FA">
        <w:rPr>
          <w:rFonts w:ascii="Book Antiqua" w:hAnsi="Book Antiqua"/>
        </w:rPr>
        <w:tab/>
      </w:r>
      <w:r>
        <w:rPr>
          <w:rFonts w:ascii="Book Antiqua" w:hAnsi="Book Antiqua"/>
        </w:rPr>
        <w:t xml:space="preserve">                </w:t>
      </w:r>
    </w:p>
    <w:p w14:paraId="41E5B396" w14:textId="1D4B195A" w:rsidR="00F540BE" w:rsidRPr="000D60FA" w:rsidRDefault="00F540BE" w:rsidP="00F540BE">
      <w:pPr>
        <w:spacing w:line="276" w:lineRule="auto"/>
        <w:rPr>
          <w:rFonts w:ascii="Book Antiqua" w:hAnsi="Book Antiqua"/>
        </w:rPr>
      </w:pPr>
      <w:r>
        <w:rPr>
          <w:rFonts w:ascii="Book Antiqua" w:hAnsi="Book Antiqua"/>
          <w:b/>
          <w:bCs/>
        </w:rPr>
        <w:tab/>
      </w:r>
    </w:p>
    <w:p w14:paraId="2427685F" w14:textId="4E8076B0" w:rsidR="00F540BE" w:rsidRPr="000D60FA" w:rsidRDefault="00F540BE" w:rsidP="00F540BE">
      <w:pPr>
        <w:spacing w:line="276" w:lineRule="auto"/>
        <w:ind w:left="5040"/>
        <w:rPr>
          <w:rFonts w:ascii="Book Antiqua" w:hAnsi="Book Antiqua"/>
        </w:rPr>
      </w:pPr>
    </w:p>
    <w:p w14:paraId="7328799A" w14:textId="08226862" w:rsidR="00D04254" w:rsidRPr="00C93249" w:rsidRDefault="00D04254" w:rsidP="00594883">
      <w:pPr>
        <w:spacing w:line="276" w:lineRule="auto"/>
        <w:jc w:val="both"/>
        <w:rPr>
          <w:rFonts w:ascii="Book Antiqua" w:hAnsi="Book Antiqua"/>
          <w:color w:val="000000"/>
        </w:rPr>
      </w:pPr>
    </w:p>
    <w:p w14:paraId="6475B1A8" w14:textId="77777777" w:rsidR="00D04254" w:rsidRPr="00C93249" w:rsidRDefault="00D04254" w:rsidP="00594883">
      <w:pPr>
        <w:spacing w:line="276" w:lineRule="auto"/>
        <w:jc w:val="both"/>
        <w:rPr>
          <w:rFonts w:ascii="Book Antiqua" w:hAnsi="Book Antiqua"/>
          <w:color w:val="000000"/>
        </w:rPr>
      </w:pPr>
    </w:p>
    <w:p w14:paraId="7383BAD0" w14:textId="77777777" w:rsidR="00D04254" w:rsidRPr="00C93249" w:rsidRDefault="00D04254" w:rsidP="00594883">
      <w:pPr>
        <w:spacing w:line="276" w:lineRule="auto"/>
        <w:jc w:val="both"/>
        <w:rPr>
          <w:rFonts w:ascii="Book Antiqua" w:hAnsi="Book Antiqua"/>
          <w:color w:val="000000"/>
        </w:rPr>
      </w:pPr>
    </w:p>
    <w:p w14:paraId="4196171B" w14:textId="77777777" w:rsidR="00D04254" w:rsidRPr="00C93249" w:rsidRDefault="00D04254" w:rsidP="00594883">
      <w:pPr>
        <w:spacing w:line="276" w:lineRule="auto"/>
        <w:jc w:val="both"/>
        <w:rPr>
          <w:rFonts w:ascii="Book Antiqua" w:hAnsi="Book Antiqua"/>
          <w:color w:val="000000"/>
        </w:rPr>
      </w:pPr>
    </w:p>
    <w:p w14:paraId="67FD5EC7" w14:textId="77777777" w:rsidR="00D04254" w:rsidRPr="00C93249" w:rsidRDefault="00D04254" w:rsidP="00594883">
      <w:pPr>
        <w:spacing w:line="276" w:lineRule="auto"/>
        <w:jc w:val="both"/>
        <w:rPr>
          <w:rFonts w:ascii="Book Antiqua" w:hAnsi="Book Antiqua"/>
          <w:color w:val="000000"/>
        </w:rPr>
      </w:pPr>
    </w:p>
    <w:p w14:paraId="29042AC5" w14:textId="77777777" w:rsidR="00D04254" w:rsidRPr="00C93249" w:rsidRDefault="00D04254" w:rsidP="00594883">
      <w:pPr>
        <w:spacing w:line="276" w:lineRule="auto"/>
        <w:jc w:val="both"/>
        <w:rPr>
          <w:rFonts w:ascii="Book Antiqua" w:hAnsi="Book Antiqua"/>
          <w:color w:val="000000"/>
        </w:rPr>
      </w:pPr>
    </w:p>
    <w:p w14:paraId="240DD122" w14:textId="77777777" w:rsidR="008F1DCE" w:rsidRDefault="008F1DCE" w:rsidP="00594883">
      <w:pPr>
        <w:spacing w:line="276" w:lineRule="auto"/>
        <w:jc w:val="both"/>
        <w:rPr>
          <w:rFonts w:ascii="Book Antiqua" w:hAnsi="Book Antiqua"/>
          <w:color w:val="000000"/>
        </w:rPr>
      </w:pPr>
    </w:p>
    <w:p w14:paraId="64A7F3BB" w14:textId="77777777" w:rsidR="00B70C16" w:rsidRDefault="00B70C16" w:rsidP="00594883">
      <w:pPr>
        <w:spacing w:line="276" w:lineRule="auto"/>
        <w:jc w:val="both"/>
        <w:rPr>
          <w:rFonts w:ascii="Book Antiqua" w:hAnsi="Book Antiqua"/>
          <w:color w:val="000000"/>
        </w:rPr>
      </w:pPr>
    </w:p>
    <w:p w14:paraId="5DC40734" w14:textId="77777777" w:rsidR="00B70C16" w:rsidRDefault="00B70C16" w:rsidP="00594883">
      <w:pPr>
        <w:spacing w:line="276" w:lineRule="auto"/>
        <w:jc w:val="both"/>
        <w:rPr>
          <w:rFonts w:ascii="Book Antiqua" w:hAnsi="Book Antiqua"/>
          <w:color w:val="000000"/>
        </w:rPr>
      </w:pPr>
    </w:p>
    <w:p w14:paraId="7344B06B" w14:textId="77777777" w:rsidR="007F07C5" w:rsidRDefault="007F07C5" w:rsidP="00594883">
      <w:pPr>
        <w:spacing w:line="276" w:lineRule="auto"/>
        <w:jc w:val="both"/>
        <w:rPr>
          <w:rFonts w:ascii="Book Antiqua" w:hAnsi="Book Antiqua"/>
          <w:color w:val="000000"/>
        </w:rPr>
      </w:pPr>
    </w:p>
    <w:p w14:paraId="1503545D" w14:textId="77777777" w:rsidR="00B70C16" w:rsidRDefault="00B70C16" w:rsidP="00594883">
      <w:pPr>
        <w:spacing w:line="276" w:lineRule="auto"/>
        <w:jc w:val="both"/>
        <w:rPr>
          <w:rFonts w:ascii="Book Antiqua" w:hAnsi="Book Antiqua"/>
          <w:color w:val="000000"/>
        </w:rPr>
      </w:pPr>
    </w:p>
    <w:p w14:paraId="07FF36C4" w14:textId="77777777" w:rsidR="008F1DCE" w:rsidRDefault="008F1DCE" w:rsidP="00594883">
      <w:pPr>
        <w:spacing w:line="276" w:lineRule="auto"/>
        <w:jc w:val="both"/>
        <w:rPr>
          <w:rFonts w:ascii="Book Antiqua" w:hAnsi="Book Antiqua"/>
          <w:color w:val="000000"/>
        </w:rPr>
      </w:pPr>
    </w:p>
    <w:p w14:paraId="4894E6F2" w14:textId="411CC6B0" w:rsidR="004351A8" w:rsidRPr="00C93249" w:rsidRDefault="003668B2" w:rsidP="00594883">
      <w:pPr>
        <w:spacing w:line="276" w:lineRule="auto"/>
        <w:jc w:val="both"/>
        <w:rPr>
          <w:rFonts w:ascii="Book Antiqua" w:hAnsi="Book Antiqua"/>
          <w:color w:val="000000"/>
        </w:rPr>
      </w:pPr>
      <w:r w:rsidRPr="00C93249">
        <w:rPr>
          <w:rFonts w:ascii="Book Antiqua" w:hAnsi="Book Antiqua" w:cs="Cambria Bold Italic"/>
          <w:noProof/>
          <w:lang w:eastAsia="en-US"/>
        </w:rPr>
        <w:lastRenderedPageBreak/>
        <w:drawing>
          <wp:anchor distT="0" distB="0" distL="114300" distR="114300" simplePos="0" relativeHeight="251664896" behindDoc="1" locked="0" layoutInCell="1" allowOverlap="1" wp14:anchorId="5178377B" wp14:editId="0FD17066">
            <wp:simplePos x="0" y="0"/>
            <wp:positionH relativeFrom="page">
              <wp:align>right</wp:align>
            </wp:positionH>
            <wp:positionV relativeFrom="page">
              <wp:align>top</wp:align>
            </wp:positionV>
            <wp:extent cx="7559644" cy="8683416"/>
            <wp:effectExtent l="0" t="0" r="3810" b="381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or contract-03.jpg"/>
                    <pic:cNvPicPr/>
                  </pic:nvPicPr>
                  <pic:blipFill rotWithShape="1">
                    <a:blip r:embed="rId12" cstate="print">
                      <a:extLst>
                        <a:ext uri="{28A0092B-C50C-407E-A947-70E740481C1C}">
                          <a14:useLocalDpi xmlns:a14="http://schemas.microsoft.com/office/drawing/2010/main" val="0"/>
                        </a:ext>
                      </a:extLst>
                    </a:blip>
                    <a:srcRect b="11235"/>
                    <a:stretch/>
                  </pic:blipFill>
                  <pic:spPr bwMode="auto">
                    <a:xfrm>
                      <a:off x="0" y="0"/>
                      <a:ext cx="7559644" cy="868341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04254" w:rsidRPr="00C93249">
        <w:rPr>
          <w:rFonts w:ascii="Book Antiqua" w:hAnsi="Book Antiqua"/>
          <w:color w:val="000000"/>
        </w:rPr>
        <w:t>S</w:t>
      </w:r>
      <w:r w:rsidR="004351A8" w:rsidRPr="00C93249">
        <w:rPr>
          <w:rFonts w:ascii="Book Antiqua" w:hAnsi="Book Antiqua"/>
          <w:color w:val="000000"/>
        </w:rPr>
        <w:t>IGNED IN THE PRESENCE OF:</w:t>
      </w:r>
    </w:p>
    <w:p w14:paraId="136CB413" w14:textId="352A6917" w:rsidR="004351A8" w:rsidRPr="00C93249" w:rsidRDefault="00C93249" w:rsidP="00594883">
      <w:pPr>
        <w:spacing w:line="276" w:lineRule="auto"/>
        <w:ind w:firstLine="720"/>
        <w:jc w:val="both"/>
        <w:rPr>
          <w:rFonts w:ascii="Book Antiqua" w:hAnsi="Book Antiqua"/>
          <w:color w:val="000000"/>
        </w:rPr>
      </w:pPr>
      <w:r w:rsidRPr="00C93249">
        <w:rPr>
          <w:rFonts w:ascii="Book Antiqua" w:hAnsi="Book Antiqua" w:cs="Cambria Bold Italic"/>
          <w:noProof/>
          <w:lang w:eastAsia="en-US"/>
        </w:rPr>
        <w:drawing>
          <wp:anchor distT="0" distB="0" distL="114300" distR="114300" simplePos="0" relativeHeight="251692544" behindDoc="1" locked="0" layoutInCell="1" allowOverlap="1" wp14:anchorId="370E6069" wp14:editId="7A7C1850">
            <wp:simplePos x="0" y="0"/>
            <wp:positionH relativeFrom="page">
              <wp:align>left</wp:align>
            </wp:positionH>
            <wp:positionV relativeFrom="page">
              <wp:posOffset>6350</wp:posOffset>
            </wp:positionV>
            <wp:extent cx="7559644" cy="8683416"/>
            <wp:effectExtent l="0" t="0" r="3810" b="3810"/>
            <wp:wrapNone/>
            <wp:docPr id="11" name="Picture 11"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shape&#10;&#10;Description automatically generated"/>
                    <pic:cNvPicPr/>
                  </pic:nvPicPr>
                  <pic:blipFill rotWithShape="1">
                    <a:blip r:embed="rId12" cstate="print">
                      <a:extLst>
                        <a:ext uri="{28A0092B-C50C-407E-A947-70E740481C1C}">
                          <a14:useLocalDpi xmlns:a14="http://schemas.microsoft.com/office/drawing/2010/main" val="0"/>
                        </a:ext>
                      </a:extLst>
                    </a:blip>
                    <a:srcRect b="11235"/>
                    <a:stretch/>
                  </pic:blipFill>
                  <pic:spPr bwMode="auto">
                    <a:xfrm>
                      <a:off x="0" y="0"/>
                      <a:ext cx="7559644" cy="868341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B7BCE47" w14:textId="5665454E" w:rsidR="004351A8" w:rsidRPr="00C93249" w:rsidRDefault="004351A8" w:rsidP="00594883">
      <w:pPr>
        <w:spacing w:line="276" w:lineRule="auto"/>
        <w:jc w:val="both"/>
        <w:rPr>
          <w:rFonts w:ascii="Book Antiqua" w:hAnsi="Book Antiqua"/>
          <w:color w:val="000000"/>
        </w:rPr>
      </w:pPr>
    </w:p>
    <w:p w14:paraId="27A524E1" w14:textId="381B471E" w:rsidR="004351A8" w:rsidRPr="00C93249" w:rsidRDefault="004351A8" w:rsidP="00594883">
      <w:pPr>
        <w:spacing w:line="276" w:lineRule="auto"/>
        <w:jc w:val="both"/>
        <w:rPr>
          <w:rFonts w:ascii="Book Antiqua" w:hAnsi="Book Antiqua"/>
          <w:color w:val="000000"/>
        </w:rPr>
      </w:pPr>
      <w:r w:rsidRPr="00C93249">
        <w:rPr>
          <w:rFonts w:ascii="Book Antiqua" w:hAnsi="Book Antiqua"/>
          <w:color w:val="000000"/>
        </w:rPr>
        <w:t xml:space="preserve">_________________________________ </w:t>
      </w:r>
      <w:r w:rsidRPr="00C93249">
        <w:rPr>
          <w:rFonts w:ascii="Book Antiqua" w:hAnsi="Book Antiqua"/>
          <w:color w:val="000000"/>
        </w:rPr>
        <w:tab/>
      </w:r>
      <w:r w:rsidRPr="00C93249">
        <w:rPr>
          <w:rFonts w:ascii="Book Antiqua" w:hAnsi="Book Antiqua"/>
          <w:color w:val="000000"/>
        </w:rPr>
        <w:tab/>
      </w:r>
      <w:r w:rsidRPr="00C93249">
        <w:rPr>
          <w:rFonts w:ascii="Book Antiqua" w:hAnsi="Book Antiqua"/>
          <w:color w:val="000000"/>
        </w:rPr>
        <w:tab/>
        <w:t xml:space="preserve">   _______________________________</w:t>
      </w:r>
    </w:p>
    <w:p w14:paraId="499DB54C" w14:textId="1BC74AFC" w:rsidR="004351A8" w:rsidRPr="00C93249" w:rsidRDefault="004351A8" w:rsidP="00594883">
      <w:pPr>
        <w:spacing w:line="276" w:lineRule="auto"/>
        <w:jc w:val="both"/>
        <w:rPr>
          <w:rFonts w:ascii="Book Antiqua" w:hAnsi="Book Antiqua"/>
          <w:color w:val="000000"/>
        </w:rPr>
      </w:pPr>
      <w:r w:rsidRPr="00C93249">
        <w:rPr>
          <w:rFonts w:ascii="Book Antiqua" w:hAnsi="Book Antiqua"/>
          <w:color w:val="000000"/>
        </w:rPr>
        <w:t xml:space="preserve">   REPUBLIC OF THE PHILIPPINES</w:t>
      </w:r>
      <w:r w:rsidRPr="00C93249">
        <w:rPr>
          <w:rFonts w:ascii="Book Antiqua" w:hAnsi="Book Antiqua"/>
          <w:color w:val="000000"/>
        </w:rPr>
        <w:tab/>
      </w:r>
      <w:r w:rsidRPr="00C93249">
        <w:rPr>
          <w:rFonts w:ascii="Book Antiqua" w:hAnsi="Book Antiqua"/>
          <w:color w:val="000000"/>
        </w:rPr>
        <w:tab/>
      </w:r>
      <w:r w:rsidRPr="00C93249">
        <w:rPr>
          <w:rFonts w:ascii="Book Antiqua" w:hAnsi="Book Antiqua"/>
          <w:color w:val="000000"/>
        </w:rPr>
        <w:tab/>
      </w:r>
      <w:r w:rsidR="00594883" w:rsidRPr="00C93249">
        <w:rPr>
          <w:rFonts w:ascii="Book Antiqua" w:hAnsi="Book Antiqua"/>
          <w:color w:val="000000"/>
        </w:rPr>
        <w:t xml:space="preserve"> </w:t>
      </w:r>
      <w:r w:rsidRPr="00C93249">
        <w:rPr>
          <w:rFonts w:ascii="Book Antiqua" w:hAnsi="Book Antiqua"/>
          <w:color w:val="000000"/>
        </w:rPr>
        <w:t xml:space="preserve">    (_________________________) S.S.</w:t>
      </w:r>
    </w:p>
    <w:p w14:paraId="4240EF3D" w14:textId="22FE629B" w:rsidR="004351A8" w:rsidRPr="00C93249" w:rsidRDefault="004351A8" w:rsidP="00594883">
      <w:pPr>
        <w:spacing w:line="276" w:lineRule="auto"/>
        <w:jc w:val="both"/>
        <w:rPr>
          <w:rFonts w:ascii="Book Antiqua" w:hAnsi="Book Antiqua"/>
          <w:color w:val="000000"/>
        </w:rPr>
      </w:pPr>
    </w:p>
    <w:p w14:paraId="5026CDB4" w14:textId="1F1CD664" w:rsidR="004351A8" w:rsidRPr="00C93249" w:rsidRDefault="004351A8" w:rsidP="00594883">
      <w:pPr>
        <w:spacing w:line="276" w:lineRule="auto"/>
        <w:jc w:val="both"/>
        <w:rPr>
          <w:rFonts w:ascii="Book Antiqua" w:hAnsi="Book Antiqua"/>
          <w:color w:val="000000"/>
        </w:rPr>
      </w:pPr>
      <w:r w:rsidRPr="00C93249">
        <w:rPr>
          <w:rFonts w:ascii="Book Antiqua" w:hAnsi="Book Antiqua"/>
          <w:color w:val="000000"/>
        </w:rPr>
        <w:tab/>
      </w:r>
    </w:p>
    <w:p w14:paraId="7BAE445C" w14:textId="77777777" w:rsidR="004351A8" w:rsidRPr="00C93249" w:rsidRDefault="004351A8" w:rsidP="00594883">
      <w:pPr>
        <w:spacing w:line="276" w:lineRule="auto"/>
        <w:jc w:val="both"/>
        <w:rPr>
          <w:rFonts w:ascii="Book Antiqua" w:hAnsi="Book Antiqua"/>
          <w:color w:val="000000"/>
        </w:rPr>
      </w:pPr>
      <w:r w:rsidRPr="00C93249">
        <w:rPr>
          <w:rFonts w:ascii="Book Antiqua" w:hAnsi="Book Antiqua"/>
          <w:color w:val="000000"/>
        </w:rPr>
        <w:t>BEFORE ME, a Notary Public for and in the City of ______ this ___ day of _____________, personally appeared the following:</w:t>
      </w:r>
    </w:p>
    <w:p w14:paraId="678172AF" w14:textId="080424BB" w:rsidR="004351A8" w:rsidRPr="00C93249" w:rsidRDefault="004351A8" w:rsidP="00594883">
      <w:pPr>
        <w:spacing w:line="276" w:lineRule="auto"/>
        <w:jc w:val="both"/>
        <w:rPr>
          <w:rFonts w:ascii="Book Antiqua" w:hAnsi="Book Antiqua"/>
          <w:color w:val="000000"/>
        </w:rPr>
      </w:pPr>
      <w:r w:rsidRPr="00C93249">
        <w:rPr>
          <w:rFonts w:ascii="Book Antiqua" w:hAnsi="Book Antiqua"/>
          <w:color w:val="000000"/>
        </w:rPr>
        <w:tab/>
      </w:r>
    </w:p>
    <w:p w14:paraId="6C1987C0" w14:textId="2C735C1C" w:rsidR="004351A8" w:rsidRPr="00C93249" w:rsidRDefault="004351A8" w:rsidP="00594883">
      <w:pPr>
        <w:spacing w:line="276" w:lineRule="auto"/>
        <w:jc w:val="both"/>
        <w:rPr>
          <w:rFonts w:ascii="Book Antiqua" w:hAnsi="Book Antiqua"/>
          <w:color w:val="000000"/>
        </w:rPr>
      </w:pPr>
      <w:r w:rsidRPr="00C93249">
        <w:rPr>
          <w:rFonts w:ascii="Book Antiqua" w:hAnsi="Book Antiqua"/>
          <w:color w:val="000000"/>
          <w:u w:val="single"/>
        </w:rPr>
        <w:t>Name</w:t>
      </w:r>
      <w:r w:rsidRPr="00C93249">
        <w:rPr>
          <w:rFonts w:ascii="Book Antiqua" w:hAnsi="Book Antiqua"/>
          <w:color w:val="000000"/>
        </w:rPr>
        <w:tab/>
      </w:r>
      <w:r w:rsidRPr="00C93249">
        <w:rPr>
          <w:rFonts w:ascii="Book Antiqua" w:hAnsi="Book Antiqua"/>
          <w:color w:val="000000"/>
        </w:rPr>
        <w:tab/>
      </w:r>
      <w:r w:rsidRPr="00C93249">
        <w:rPr>
          <w:rFonts w:ascii="Book Antiqua" w:hAnsi="Book Antiqua"/>
          <w:color w:val="000000"/>
        </w:rPr>
        <w:tab/>
      </w:r>
      <w:r w:rsidRPr="00C93249">
        <w:rPr>
          <w:rFonts w:ascii="Book Antiqua" w:hAnsi="Book Antiqua"/>
          <w:color w:val="000000"/>
          <w:u w:val="single"/>
        </w:rPr>
        <w:t>Comm. Tax Cert. No./ Passport No</w:t>
      </w:r>
      <w:r w:rsidRPr="00C93249">
        <w:rPr>
          <w:rFonts w:ascii="Book Antiqua" w:hAnsi="Book Antiqua"/>
          <w:color w:val="000000"/>
        </w:rPr>
        <w:t>.</w:t>
      </w:r>
      <w:r w:rsidRPr="00C93249">
        <w:rPr>
          <w:rFonts w:ascii="Book Antiqua" w:hAnsi="Book Antiqua"/>
          <w:color w:val="000000"/>
        </w:rPr>
        <w:tab/>
      </w:r>
      <w:r w:rsidRPr="00C93249">
        <w:rPr>
          <w:rFonts w:ascii="Book Antiqua" w:hAnsi="Book Antiqua"/>
          <w:color w:val="000000"/>
        </w:rPr>
        <w:tab/>
        <w:t xml:space="preserve">  </w:t>
      </w:r>
      <w:r w:rsidRPr="00C93249">
        <w:rPr>
          <w:rFonts w:ascii="Book Antiqua" w:hAnsi="Book Antiqua"/>
          <w:color w:val="000000"/>
          <w:u w:val="single"/>
        </w:rPr>
        <w:t>Date/Place Issued</w:t>
      </w:r>
      <w:r w:rsidRPr="00C93249">
        <w:rPr>
          <w:rFonts w:ascii="Book Antiqua" w:hAnsi="Book Antiqua"/>
          <w:color w:val="000000"/>
        </w:rPr>
        <w:t xml:space="preserve">         </w:t>
      </w:r>
    </w:p>
    <w:p w14:paraId="2A79CB56" w14:textId="5E26B7D3" w:rsidR="004351A8" w:rsidRPr="00C93249" w:rsidRDefault="004351A8" w:rsidP="00594883">
      <w:pPr>
        <w:spacing w:line="276" w:lineRule="auto"/>
        <w:jc w:val="both"/>
        <w:rPr>
          <w:rFonts w:ascii="Book Antiqua" w:hAnsi="Book Antiqua"/>
          <w:color w:val="000000"/>
        </w:rPr>
      </w:pPr>
    </w:p>
    <w:p w14:paraId="1D7A5C04" w14:textId="40E432D6" w:rsidR="004351A8" w:rsidRPr="00C93249" w:rsidRDefault="00330617" w:rsidP="00D64E53">
      <w:pPr>
        <w:spacing w:line="276" w:lineRule="auto"/>
        <w:ind w:firstLine="720"/>
        <w:jc w:val="both"/>
        <w:rPr>
          <w:rFonts w:ascii="Book Antiqua" w:hAnsi="Book Antiqua"/>
          <w:color w:val="000000"/>
        </w:rPr>
      </w:pPr>
      <w:r>
        <w:rPr>
          <w:rFonts w:eastAsiaTheme="minorHAnsi"/>
          <w:noProof/>
          <w:sz w:val="24"/>
          <w:szCs w:val="24"/>
          <w:lang w:eastAsia="en-US"/>
        </w:rPr>
        <w:drawing>
          <wp:anchor distT="0" distB="0" distL="114300" distR="114300" simplePos="0" relativeHeight="251688448" behindDoc="0" locked="0" layoutInCell="1" allowOverlap="1" wp14:anchorId="1147F6B6" wp14:editId="7AA29011">
            <wp:simplePos x="0" y="0"/>
            <wp:positionH relativeFrom="margin">
              <wp:posOffset>169012</wp:posOffset>
            </wp:positionH>
            <wp:positionV relativeFrom="paragraph">
              <wp:posOffset>116695</wp:posOffset>
            </wp:positionV>
            <wp:extent cx="2637155" cy="273050"/>
            <wp:effectExtent l="0" t="0" r="0" b="0"/>
            <wp:wrapNone/>
            <wp:docPr id="207" name="Text Box 207"/>
            <wp:cNvGraphicFramePr/>
            <a:graphic xmlns:a="http://schemas.openxmlformats.org/drawingml/2006/main">
              <a:graphicData uri="http://schemas.microsoft.com/office/word/2010/wordprocessingShape">
                <wps:wsp>
                  <wps:cNvSpPr txBox="1"/>
                  <wps:spPr>
                    <a:xfrm>
                      <a:off x="0" y="0"/>
                      <a:ext cx="2637155" cy="273050"/>
                    </a:xfrm>
                    <a:prstGeom prst="rect">
                      <a:avLst/>
                    </a:prstGeom>
                    <a:noFill/>
                    <a:ln w="6350">
                      <a:noFill/>
                    </a:ln>
                  </wps:spPr>
                  <wps:txbx>
                    <w:txbxContent>
                      <w:p w14:paraId="76B4375A" w14:textId="488CFAB9" w:rsidR="00D64E53" w:rsidRDefault="00D64E53" w:rsidP="00D64E53">
                        <w:pP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{{territory</w:t>
                        </w:r>
                        <w:r w:rsidR="00F11D10">
                          <w:rPr>
                            <w:rFonts w:ascii="Arial" w:hAnsi="Arial" w:cs="Arial"/>
                            <w:b/>
                            <w:bCs/>
                            <w:color w:val="2F5496" w:themeColor="accent1" w:themeShade="BF"/>
                            <w:sz w:val="18"/>
                            <w:szCs w:val="18"/>
                            <w:lang w:val="en-PH"/>
                          </w:rPr>
                          <w:t>head</w:t>
                        </w:r>
                        <w:r>
                          <w:rPr>
                            <w:rFonts w:ascii="Arial" w:hAnsi="Arial" w:cs="Arial"/>
                            <w:b/>
                            <w:bCs/>
                            <w:color w:val="2F5496" w:themeColor="accent1" w:themeShade="BF"/>
                            <w:sz w:val="18"/>
                            <w:szCs w:val="18"/>
                            <w:lang w:val="en-PH"/>
                          </w:rPr>
                          <w: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7A28BAA6" w14:textId="0BC92BCA" w:rsidR="004351A8" w:rsidRPr="00C93249" w:rsidRDefault="004351A8" w:rsidP="00594883">
      <w:pPr>
        <w:spacing w:line="276" w:lineRule="auto"/>
        <w:jc w:val="both"/>
        <w:rPr>
          <w:rFonts w:ascii="Book Antiqua" w:hAnsi="Book Antiqua"/>
          <w:color w:val="000000"/>
        </w:rPr>
      </w:pPr>
      <w:r w:rsidRPr="00C93249">
        <w:rPr>
          <w:rFonts w:ascii="Book Antiqua" w:hAnsi="Book Antiqua"/>
          <w:color w:val="000000"/>
        </w:rPr>
        <w:t>________________________</w:t>
      </w:r>
    </w:p>
    <w:p w14:paraId="078D7129" w14:textId="7972AABB" w:rsidR="004351A8" w:rsidRPr="00C93249" w:rsidRDefault="004351A8" w:rsidP="00594883">
      <w:pPr>
        <w:spacing w:line="276" w:lineRule="auto"/>
        <w:jc w:val="both"/>
        <w:rPr>
          <w:rFonts w:ascii="Book Antiqua" w:hAnsi="Book Antiqua"/>
          <w:color w:val="000000"/>
        </w:rPr>
      </w:pPr>
      <w:r w:rsidRPr="00C93249">
        <w:rPr>
          <w:rFonts w:ascii="Book Antiqua" w:hAnsi="Book Antiqua"/>
          <w:color w:val="000000"/>
        </w:rPr>
        <w:t xml:space="preserve">in his/her capacity as </w:t>
      </w:r>
    </w:p>
    <w:p w14:paraId="583AF94D" w14:textId="77777777" w:rsidR="004351A8" w:rsidRPr="00C93249" w:rsidRDefault="004351A8" w:rsidP="00594883">
      <w:pPr>
        <w:spacing w:line="276" w:lineRule="auto"/>
        <w:jc w:val="both"/>
        <w:rPr>
          <w:rFonts w:ascii="Book Antiqua" w:hAnsi="Book Antiqua"/>
          <w:b/>
          <w:bCs/>
          <w:color w:val="000000"/>
        </w:rPr>
      </w:pPr>
      <w:r w:rsidRPr="00C93249">
        <w:rPr>
          <w:rFonts w:ascii="Book Antiqua" w:hAnsi="Book Antiqua"/>
          <w:b/>
          <w:bCs/>
          <w:color w:val="000000"/>
        </w:rPr>
        <w:t>Vice-President for Sales</w:t>
      </w:r>
      <w:r w:rsidRPr="00C93249">
        <w:rPr>
          <w:rFonts w:ascii="Book Antiqua" w:hAnsi="Book Antiqua"/>
          <w:b/>
          <w:bCs/>
          <w:color w:val="000000"/>
        </w:rPr>
        <w:tab/>
      </w:r>
      <w:r w:rsidRPr="00C93249">
        <w:rPr>
          <w:rFonts w:ascii="Book Antiqua" w:hAnsi="Book Antiqua"/>
          <w:b/>
          <w:bCs/>
          <w:color w:val="000000"/>
        </w:rPr>
        <w:tab/>
      </w:r>
      <w:r w:rsidRPr="00C93249">
        <w:rPr>
          <w:rFonts w:ascii="Book Antiqua" w:hAnsi="Book Antiqua"/>
          <w:b/>
          <w:bCs/>
          <w:color w:val="000000"/>
        </w:rPr>
        <w:tab/>
      </w:r>
    </w:p>
    <w:p w14:paraId="697ADCC8" w14:textId="26FF810D" w:rsidR="004351A8" w:rsidRPr="00C93249" w:rsidRDefault="004351A8" w:rsidP="00594883">
      <w:pPr>
        <w:spacing w:line="276" w:lineRule="auto"/>
        <w:rPr>
          <w:rFonts w:ascii="Book Antiqua" w:hAnsi="Book Antiqua"/>
          <w:color w:val="000000"/>
        </w:rPr>
      </w:pPr>
    </w:p>
    <w:p w14:paraId="2974CE62" w14:textId="556BD806" w:rsidR="004351A8" w:rsidRPr="00C93249" w:rsidRDefault="004351A8" w:rsidP="00594883">
      <w:pPr>
        <w:spacing w:line="276" w:lineRule="auto"/>
        <w:rPr>
          <w:rFonts w:ascii="Book Antiqua" w:hAnsi="Book Antiqua"/>
          <w:color w:val="000000"/>
        </w:rPr>
      </w:pPr>
    </w:p>
    <w:p w14:paraId="011E4465" w14:textId="78464A61" w:rsidR="004351A8" w:rsidRPr="00C93249" w:rsidRDefault="004351A8" w:rsidP="00594883">
      <w:pPr>
        <w:spacing w:line="276" w:lineRule="auto"/>
        <w:jc w:val="both"/>
        <w:rPr>
          <w:rFonts w:ascii="Book Antiqua" w:hAnsi="Book Antiqua"/>
          <w:color w:val="000000"/>
        </w:rPr>
      </w:pPr>
      <w:r w:rsidRPr="00C93249">
        <w:rPr>
          <w:rFonts w:ascii="Book Antiqua" w:hAnsi="Book Antiqua"/>
          <w:color w:val="000000"/>
          <w:u w:val="single"/>
        </w:rPr>
        <w:t>Name</w:t>
      </w:r>
      <w:r w:rsidRPr="00C93249">
        <w:rPr>
          <w:rFonts w:ascii="Book Antiqua" w:hAnsi="Book Antiqua"/>
          <w:color w:val="000000"/>
        </w:rPr>
        <w:tab/>
      </w:r>
      <w:r w:rsidRPr="00C93249">
        <w:rPr>
          <w:rFonts w:ascii="Book Antiqua" w:hAnsi="Book Antiqua"/>
          <w:color w:val="000000"/>
        </w:rPr>
        <w:tab/>
      </w:r>
      <w:r w:rsidRPr="00C93249">
        <w:rPr>
          <w:rFonts w:ascii="Book Antiqua" w:hAnsi="Book Antiqua"/>
          <w:color w:val="000000"/>
        </w:rPr>
        <w:tab/>
      </w:r>
      <w:r w:rsidRPr="00C93249">
        <w:rPr>
          <w:rFonts w:ascii="Book Antiqua" w:hAnsi="Book Antiqua"/>
          <w:color w:val="000000"/>
          <w:u w:val="single"/>
        </w:rPr>
        <w:t>Comm. Tax Cert. No./ Passport No.</w:t>
      </w:r>
      <w:r w:rsidRPr="00C93249">
        <w:rPr>
          <w:rFonts w:ascii="Book Antiqua" w:hAnsi="Book Antiqua"/>
          <w:color w:val="000000"/>
        </w:rPr>
        <w:tab/>
      </w:r>
      <w:r w:rsidRPr="00C93249">
        <w:rPr>
          <w:rFonts w:ascii="Book Antiqua" w:hAnsi="Book Antiqua"/>
          <w:color w:val="000000"/>
        </w:rPr>
        <w:tab/>
      </w:r>
      <w:r w:rsidRPr="00C93249">
        <w:rPr>
          <w:rFonts w:ascii="Book Antiqua" w:hAnsi="Book Antiqua"/>
          <w:color w:val="000000"/>
          <w:u w:val="single"/>
        </w:rPr>
        <w:t>Date/Place Issued</w:t>
      </w:r>
      <w:r w:rsidRPr="00C93249">
        <w:rPr>
          <w:rFonts w:ascii="Book Antiqua" w:hAnsi="Book Antiqua"/>
          <w:color w:val="000000"/>
        </w:rPr>
        <w:t xml:space="preserve">         </w:t>
      </w:r>
    </w:p>
    <w:p w14:paraId="0132926A" w14:textId="413AF754" w:rsidR="004351A8" w:rsidRPr="00C93249" w:rsidRDefault="00DA532B" w:rsidP="00594883">
      <w:pPr>
        <w:spacing w:line="276" w:lineRule="auto"/>
        <w:jc w:val="both"/>
        <w:rPr>
          <w:rFonts w:ascii="Book Antiqua" w:hAnsi="Book Antiqua"/>
          <w:color w:val="000000"/>
        </w:rPr>
      </w:pPr>
      <w:r>
        <w:rPr>
          <w:rFonts w:eastAsiaTheme="minorHAnsi"/>
          <w:noProof/>
          <w:sz w:val="24"/>
          <w:szCs w:val="24"/>
          <w:lang w:eastAsia="en-US"/>
        </w:rPr>
        <w:drawing>
          <wp:anchor distT="0" distB="0" distL="114300" distR="114300" simplePos="0" relativeHeight="251690496" behindDoc="0" locked="0" layoutInCell="1" allowOverlap="1" wp14:anchorId="10D0702C" wp14:editId="4096CB24">
            <wp:simplePos x="0" y="0"/>
            <wp:positionH relativeFrom="margin">
              <wp:posOffset>-234950</wp:posOffset>
            </wp:positionH>
            <wp:positionV relativeFrom="paragraph">
              <wp:posOffset>189865</wp:posOffset>
            </wp:positionV>
            <wp:extent cx="3187065" cy="236855"/>
            <wp:effectExtent l="0" t="0" r="0" b="0"/>
            <wp:wrapNone/>
            <wp:docPr id="206" name="Text Box 206"/>
            <wp:cNvGraphicFramePr/>
            <a:graphic xmlns:a="http://schemas.openxmlformats.org/drawingml/2006/main">
              <a:graphicData uri="http://schemas.microsoft.com/office/word/2010/wordprocessingShape">
                <wps:wsp>
                  <wps:cNvSpPr txBox="1"/>
                  <wps:spPr>
                    <a:xfrm>
                      <a:off x="0" y="0"/>
                      <a:ext cx="3187065" cy="236855"/>
                    </a:xfrm>
                    <a:prstGeom prst="rect">
                      <a:avLst/>
                    </a:prstGeom>
                    <a:noFill/>
                    <a:ln w="6350">
                      <a:noFill/>
                    </a:ln>
                  </wps:spPr>
                  <wps:txbx>
                    <w:txbxContent>
                      <w:p w14:paraId="7ABC7413" w14:textId="77777777" w:rsidR="00D64E53" w:rsidRDefault="00D64E53" w:rsidP="00D64E53">
                        <w:pP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{{firstname}} {{middlename}} {{surname}}</w:t>
                        </w:r>
                      </w:p>
                      <w:p w14:paraId="2ABDEAD3" w14:textId="77777777" w:rsidR="00D64E53" w:rsidRDefault="00D64E53" w:rsidP="00D64E53">
                        <w:pPr>
                          <w:rPr>
                            <w:rFonts w:ascii="Arial" w:hAnsi="Arial" w:cs="Arial"/>
                            <w:b/>
                            <w:bCs/>
                            <w:color w:val="2F5496" w:themeColor="accent1" w:themeShade="BF"/>
                            <w:sz w:val="16"/>
                            <w:szCs w:val="16"/>
                            <w:lang w:val="en-PH"/>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0C279712" w14:textId="432DE41D" w:rsidR="004351A8" w:rsidRPr="00C93249" w:rsidRDefault="004351A8" w:rsidP="00594883">
      <w:pPr>
        <w:spacing w:line="276" w:lineRule="auto"/>
        <w:jc w:val="both"/>
        <w:rPr>
          <w:rFonts w:ascii="Book Antiqua" w:hAnsi="Book Antiqua"/>
          <w:color w:val="000000"/>
        </w:rPr>
      </w:pPr>
      <w:r w:rsidRPr="00C93249">
        <w:rPr>
          <w:rFonts w:ascii="Book Antiqua" w:hAnsi="Book Antiqua"/>
          <w:color w:val="000000"/>
        </w:rPr>
        <w:t xml:space="preserve">  </w:t>
      </w:r>
      <w:r w:rsidRPr="00C93249">
        <w:rPr>
          <w:rFonts w:ascii="Book Antiqua" w:hAnsi="Book Antiqua"/>
          <w:color w:val="000000"/>
        </w:rPr>
        <w:tab/>
      </w:r>
    </w:p>
    <w:p w14:paraId="65DB531B" w14:textId="5489C211" w:rsidR="004351A8" w:rsidRPr="00C93249" w:rsidRDefault="004351A8" w:rsidP="00594883">
      <w:pPr>
        <w:spacing w:line="276" w:lineRule="auto"/>
        <w:rPr>
          <w:rFonts w:ascii="Book Antiqua" w:hAnsi="Book Antiqua"/>
          <w:color w:val="000000"/>
        </w:rPr>
      </w:pPr>
      <w:r w:rsidRPr="00C93249">
        <w:rPr>
          <w:rFonts w:ascii="Book Antiqua" w:hAnsi="Book Antiqua"/>
          <w:color w:val="000000"/>
        </w:rPr>
        <w:t>________________________</w:t>
      </w:r>
    </w:p>
    <w:p w14:paraId="2A1021E7" w14:textId="6A8B3A3C" w:rsidR="004351A8" w:rsidRPr="00C93249" w:rsidRDefault="004351A8" w:rsidP="00594883">
      <w:pPr>
        <w:spacing w:line="276" w:lineRule="auto"/>
        <w:rPr>
          <w:rFonts w:ascii="Book Antiqua" w:hAnsi="Book Antiqua"/>
          <w:color w:val="000000"/>
        </w:rPr>
      </w:pPr>
      <w:r w:rsidRPr="00C93249">
        <w:rPr>
          <w:rFonts w:ascii="Book Antiqua" w:hAnsi="Book Antiqua"/>
          <w:color w:val="000000"/>
        </w:rPr>
        <w:t xml:space="preserve">in his/her capacity as </w:t>
      </w:r>
    </w:p>
    <w:p w14:paraId="47F15549" w14:textId="668AE861" w:rsidR="004351A8" w:rsidRPr="00C93249" w:rsidRDefault="004351A8" w:rsidP="00594883">
      <w:pPr>
        <w:spacing w:line="276" w:lineRule="auto"/>
        <w:rPr>
          <w:rFonts w:ascii="Book Antiqua" w:hAnsi="Book Antiqua"/>
          <w:b/>
          <w:bCs/>
          <w:color w:val="000000"/>
        </w:rPr>
      </w:pPr>
      <w:r w:rsidRPr="00C93249">
        <w:rPr>
          <w:rFonts w:ascii="Book Antiqua" w:hAnsi="Book Antiqua"/>
          <w:b/>
          <w:bCs/>
          <w:color w:val="000000"/>
        </w:rPr>
        <w:t>Marketing Director</w:t>
      </w:r>
    </w:p>
    <w:p w14:paraId="1061BE78" w14:textId="4B527AAD" w:rsidR="004351A8" w:rsidRPr="00C93249" w:rsidRDefault="004351A8" w:rsidP="00594883">
      <w:pPr>
        <w:spacing w:line="276" w:lineRule="auto"/>
        <w:jc w:val="both"/>
        <w:rPr>
          <w:rFonts w:ascii="Book Antiqua" w:hAnsi="Book Antiqua"/>
          <w:color w:val="000000"/>
        </w:rPr>
      </w:pPr>
    </w:p>
    <w:p w14:paraId="10D4B91E" w14:textId="79B35078" w:rsidR="004351A8" w:rsidRPr="00C93249" w:rsidRDefault="004351A8" w:rsidP="00594883">
      <w:pPr>
        <w:spacing w:line="276" w:lineRule="auto"/>
        <w:jc w:val="both"/>
        <w:rPr>
          <w:rFonts w:ascii="Book Antiqua" w:hAnsi="Book Antiqua"/>
          <w:color w:val="000000"/>
        </w:rPr>
      </w:pPr>
    </w:p>
    <w:p w14:paraId="4BCE7E3A" w14:textId="3FA1AA5E" w:rsidR="004351A8" w:rsidRPr="00C93249" w:rsidRDefault="00DA532B" w:rsidP="00594883">
      <w:pPr>
        <w:spacing w:line="276" w:lineRule="auto"/>
        <w:jc w:val="both"/>
        <w:rPr>
          <w:rFonts w:ascii="Book Antiqua" w:hAnsi="Book Antiqua"/>
          <w:color w:val="000000"/>
        </w:rPr>
      </w:pPr>
      <w:r>
        <w:rPr>
          <w:rFonts w:eastAsiaTheme="minorHAnsi"/>
          <w:noProof/>
          <w:sz w:val="24"/>
          <w:szCs w:val="24"/>
          <w:lang w:eastAsia="en-US"/>
        </w:rPr>
        <w:drawing>
          <wp:anchor distT="0" distB="0" distL="114300" distR="114300" simplePos="0" relativeHeight="251691520" behindDoc="0" locked="0" layoutInCell="1" allowOverlap="1" wp14:anchorId="276C0979" wp14:editId="062167CC">
            <wp:simplePos x="0" y="0"/>
            <wp:positionH relativeFrom="leftMargin">
              <wp:posOffset>-673735</wp:posOffset>
            </wp:positionH>
            <wp:positionV relativeFrom="paragraph">
              <wp:posOffset>179705</wp:posOffset>
            </wp:positionV>
            <wp:extent cx="2186305" cy="647065"/>
            <wp:effectExtent l="0" t="0" r="0" b="0"/>
            <wp:wrapNone/>
            <wp:docPr id="205" name="Text Box 205"/>
            <wp:cNvGraphicFramePr/>
            <a:graphic xmlns:a="http://schemas.openxmlformats.org/drawingml/2006/main">
              <a:graphicData uri="http://schemas.microsoft.com/office/word/2010/wordprocessingShape">
                <wps:wsp>
                  <wps:cNvSpPr txBox="1"/>
                  <wps:spPr>
                    <a:xfrm rot="16200000">
                      <a:off x="0" y="0"/>
                      <a:ext cx="2186305" cy="647065"/>
                    </a:xfrm>
                    <a:prstGeom prst="rect">
                      <a:avLst/>
                    </a:prstGeom>
                    <a:noFill/>
                    <a:ln w="6350">
                      <a:noFill/>
                    </a:ln>
                  </wps:spPr>
                  <wps:txbx>
                    <w:txbxContent>
                      <w:p w14:paraId="52E6661C" w14:textId="77777777" w:rsidR="00D64E53" w:rsidRDefault="00D64E53" w:rsidP="00D64E53">
                        <w:pPr>
                          <w:jc w:val="center"/>
                          <w:rPr>
                            <w:rFonts w:ascii="Arial" w:hAnsi="Arial" w:cs="Arial"/>
                            <w:b/>
                            <w:bCs/>
                            <w:color w:val="2F5496" w:themeColor="accent1" w:themeShade="BF"/>
                            <w:sz w:val="18"/>
                            <w:szCs w:val="18"/>
                            <w:lang w:val="en-PH"/>
                          </w:rPr>
                        </w:pPr>
                        <w:r>
                          <w:rPr>
                            <w:rFonts w:ascii="Arial" w:hAnsi="Arial" w:cs="Arial"/>
                            <w:b/>
                            <w:bCs/>
                            <w:color w:val="2F5496" w:themeColor="accent1" w:themeShade="BF"/>
                            <w:sz w:val="18"/>
                            <w:szCs w:val="18"/>
                          </w:rPr>
                          <w:t>{{insert_image signature 200 70}}</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4351A8" w:rsidRPr="00C93249">
        <w:rPr>
          <w:rFonts w:ascii="Book Antiqua" w:hAnsi="Book Antiqua"/>
          <w:color w:val="000000"/>
        </w:rPr>
        <w:t>who are known to me and to me known to be the persons who executed the foregoing Marketing Agreement and they acknowledged to me that the same is their free and voluntary act and deed and that of the corporation which is represented therein.</w:t>
      </w:r>
    </w:p>
    <w:p w14:paraId="2C143EFE" w14:textId="77777777" w:rsidR="004351A8" w:rsidRPr="00C93249" w:rsidRDefault="004351A8" w:rsidP="00594883">
      <w:pPr>
        <w:spacing w:line="276" w:lineRule="auto"/>
        <w:jc w:val="both"/>
        <w:rPr>
          <w:rFonts w:ascii="Book Antiqua" w:hAnsi="Book Antiqua"/>
          <w:color w:val="000000"/>
        </w:rPr>
      </w:pPr>
    </w:p>
    <w:p w14:paraId="4BCD581A" w14:textId="77777777" w:rsidR="004351A8" w:rsidRPr="00C93249" w:rsidRDefault="004351A8" w:rsidP="00594883">
      <w:pPr>
        <w:spacing w:line="276" w:lineRule="auto"/>
        <w:jc w:val="both"/>
        <w:rPr>
          <w:rFonts w:ascii="Book Antiqua" w:hAnsi="Book Antiqua"/>
          <w:color w:val="000000"/>
        </w:rPr>
      </w:pPr>
      <w:r w:rsidRPr="00C93249">
        <w:rPr>
          <w:rFonts w:ascii="Book Antiqua" w:hAnsi="Book Antiqua"/>
          <w:color w:val="000000"/>
        </w:rPr>
        <w:tab/>
      </w:r>
      <w:r w:rsidRPr="00C93249">
        <w:rPr>
          <w:rFonts w:ascii="Book Antiqua" w:hAnsi="Book Antiqua"/>
          <w:color w:val="000000"/>
        </w:rPr>
        <w:tab/>
      </w:r>
      <w:r w:rsidRPr="00C93249">
        <w:rPr>
          <w:rFonts w:ascii="Book Antiqua" w:hAnsi="Book Antiqua"/>
          <w:color w:val="000000"/>
        </w:rPr>
        <w:tab/>
      </w:r>
      <w:r w:rsidRPr="00C93249">
        <w:rPr>
          <w:rFonts w:ascii="Book Antiqua" w:hAnsi="Book Antiqua"/>
          <w:color w:val="000000"/>
        </w:rPr>
        <w:tab/>
      </w:r>
      <w:r w:rsidRPr="00C93249">
        <w:rPr>
          <w:rFonts w:ascii="Book Antiqua" w:hAnsi="Book Antiqua"/>
          <w:color w:val="000000"/>
        </w:rPr>
        <w:tab/>
      </w:r>
      <w:r w:rsidRPr="00C93249">
        <w:rPr>
          <w:rFonts w:ascii="Book Antiqua" w:hAnsi="Book Antiqua"/>
          <w:color w:val="000000"/>
        </w:rPr>
        <w:tab/>
      </w:r>
      <w:r w:rsidRPr="00C93249">
        <w:rPr>
          <w:rFonts w:ascii="Book Antiqua" w:hAnsi="Book Antiqua"/>
          <w:color w:val="000000"/>
        </w:rPr>
        <w:tab/>
      </w:r>
      <w:r w:rsidRPr="00C93249">
        <w:rPr>
          <w:rFonts w:ascii="Book Antiqua" w:hAnsi="Book Antiqua"/>
          <w:color w:val="000000"/>
        </w:rPr>
        <w:tab/>
      </w:r>
      <w:r w:rsidRPr="00C93249">
        <w:rPr>
          <w:rFonts w:ascii="Book Antiqua" w:hAnsi="Book Antiqua"/>
          <w:color w:val="000000"/>
        </w:rPr>
        <w:tab/>
      </w:r>
      <w:r w:rsidRPr="00C93249">
        <w:rPr>
          <w:rFonts w:ascii="Book Antiqua" w:hAnsi="Book Antiqua"/>
          <w:color w:val="000000"/>
        </w:rPr>
        <w:tab/>
        <w:t>NOTARY PUBLIC</w:t>
      </w:r>
    </w:p>
    <w:p w14:paraId="1FB9BFE7" w14:textId="77777777" w:rsidR="004351A8" w:rsidRPr="00C93249" w:rsidRDefault="004351A8" w:rsidP="00594883">
      <w:pPr>
        <w:spacing w:line="276" w:lineRule="auto"/>
        <w:jc w:val="both"/>
        <w:rPr>
          <w:rFonts w:ascii="Book Antiqua" w:hAnsi="Book Antiqua"/>
          <w:color w:val="000000"/>
        </w:rPr>
      </w:pPr>
    </w:p>
    <w:p w14:paraId="3403CE52" w14:textId="77777777" w:rsidR="004351A8" w:rsidRPr="00C93249" w:rsidRDefault="004351A8" w:rsidP="00594883">
      <w:pPr>
        <w:spacing w:line="276" w:lineRule="auto"/>
        <w:jc w:val="both"/>
        <w:rPr>
          <w:rFonts w:ascii="Book Antiqua" w:hAnsi="Book Antiqua"/>
          <w:color w:val="000000"/>
        </w:rPr>
      </w:pPr>
    </w:p>
    <w:p w14:paraId="110EEB9F" w14:textId="77777777" w:rsidR="004351A8" w:rsidRPr="00C93249" w:rsidRDefault="004351A8" w:rsidP="00594883">
      <w:pPr>
        <w:spacing w:line="276" w:lineRule="auto"/>
        <w:jc w:val="both"/>
        <w:rPr>
          <w:rFonts w:ascii="Book Antiqua" w:hAnsi="Book Antiqua"/>
          <w:color w:val="000000"/>
        </w:rPr>
      </w:pPr>
      <w:r w:rsidRPr="00C93249">
        <w:rPr>
          <w:rFonts w:ascii="Book Antiqua" w:hAnsi="Book Antiqua"/>
          <w:color w:val="000000"/>
        </w:rPr>
        <w:t>Doc. No. _____;</w:t>
      </w:r>
    </w:p>
    <w:p w14:paraId="0471DF59" w14:textId="77777777" w:rsidR="004351A8" w:rsidRPr="00C93249" w:rsidRDefault="004351A8" w:rsidP="00594883">
      <w:pPr>
        <w:spacing w:line="276" w:lineRule="auto"/>
        <w:jc w:val="both"/>
        <w:rPr>
          <w:rFonts w:ascii="Book Antiqua" w:hAnsi="Book Antiqua"/>
          <w:color w:val="000000"/>
        </w:rPr>
      </w:pPr>
      <w:r w:rsidRPr="00C93249">
        <w:rPr>
          <w:rFonts w:ascii="Book Antiqua" w:hAnsi="Book Antiqua"/>
          <w:color w:val="000000"/>
        </w:rPr>
        <w:t>Page No. _____;</w:t>
      </w:r>
    </w:p>
    <w:p w14:paraId="1F920FBB" w14:textId="78B85BAD" w:rsidR="004351A8" w:rsidRPr="00C93249" w:rsidRDefault="004351A8" w:rsidP="00A831EB">
      <w:pPr>
        <w:tabs>
          <w:tab w:val="left" w:pos="3127"/>
        </w:tabs>
        <w:spacing w:line="276" w:lineRule="auto"/>
        <w:jc w:val="both"/>
        <w:rPr>
          <w:rFonts w:ascii="Book Antiqua" w:hAnsi="Book Antiqua"/>
          <w:color w:val="000000"/>
        </w:rPr>
      </w:pPr>
      <w:r w:rsidRPr="00C93249">
        <w:rPr>
          <w:rFonts w:ascii="Book Antiqua" w:hAnsi="Book Antiqua"/>
          <w:color w:val="000000"/>
        </w:rPr>
        <w:t>Book No. _____;</w:t>
      </w:r>
      <w:r w:rsidR="00A831EB" w:rsidRPr="00C93249">
        <w:rPr>
          <w:rFonts w:ascii="Book Antiqua" w:hAnsi="Book Antiqua"/>
          <w:color w:val="000000"/>
        </w:rPr>
        <w:tab/>
      </w:r>
    </w:p>
    <w:p w14:paraId="6D45D407" w14:textId="05BDB56B" w:rsidR="00594883" w:rsidRDefault="004351A8" w:rsidP="00A017F0">
      <w:pPr>
        <w:spacing w:line="276" w:lineRule="auto"/>
        <w:jc w:val="both"/>
        <w:rPr>
          <w:rFonts w:ascii="Book Antiqua" w:hAnsi="Book Antiqua"/>
          <w:color w:val="000000"/>
        </w:rPr>
      </w:pPr>
      <w:r w:rsidRPr="00C93249">
        <w:rPr>
          <w:rFonts w:ascii="Book Antiqua" w:hAnsi="Book Antiqua"/>
          <w:color w:val="000000"/>
        </w:rPr>
        <w:t xml:space="preserve">Series </w:t>
      </w:r>
      <w:r w:rsidR="00594883" w:rsidRPr="00C93249">
        <w:rPr>
          <w:rFonts w:ascii="Book Antiqua" w:hAnsi="Book Antiqua"/>
          <w:color w:val="000000"/>
        </w:rPr>
        <w:t>of 2019</w:t>
      </w:r>
    </w:p>
    <w:p w14:paraId="59E58331" w14:textId="77777777" w:rsidR="00C93249" w:rsidRPr="00C93249" w:rsidRDefault="00C93249" w:rsidP="00A017F0">
      <w:pPr>
        <w:spacing w:line="276" w:lineRule="auto"/>
        <w:jc w:val="both"/>
        <w:rPr>
          <w:rFonts w:ascii="Book Antiqua" w:hAnsi="Book Antiqua"/>
          <w:color w:val="000000"/>
        </w:rPr>
      </w:pPr>
    </w:p>
    <w:p w14:paraId="2CBD1394" w14:textId="6CA4E948" w:rsidR="00A831EB" w:rsidRPr="00C93249" w:rsidRDefault="00A831EB" w:rsidP="00A017F0">
      <w:pPr>
        <w:spacing w:line="276" w:lineRule="auto"/>
        <w:jc w:val="both"/>
        <w:rPr>
          <w:rFonts w:ascii="Book Antiqua" w:hAnsi="Book Antiqua"/>
          <w:color w:val="000000"/>
        </w:rPr>
      </w:pPr>
    </w:p>
    <w:p w14:paraId="6687A99F" w14:textId="77777777" w:rsidR="00055090" w:rsidRDefault="00055090" w:rsidP="00DD6270">
      <w:pPr>
        <w:tabs>
          <w:tab w:val="left" w:pos="3128"/>
        </w:tabs>
        <w:spacing w:line="276" w:lineRule="auto"/>
        <w:jc w:val="both"/>
        <w:rPr>
          <w:rFonts w:ascii="Book Antiqua" w:hAnsi="Book Antiqua"/>
          <w:color w:val="000000"/>
        </w:rPr>
      </w:pPr>
    </w:p>
    <w:p w14:paraId="53689E1A" w14:textId="0585512C" w:rsidR="00A831EB" w:rsidRDefault="00DD6270" w:rsidP="00DD6270">
      <w:pPr>
        <w:tabs>
          <w:tab w:val="left" w:pos="3128"/>
        </w:tabs>
        <w:spacing w:line="276" w:lineRule="auto"/>
        <w:jc w:val="both"/>
        <w:rPr>
          <w:rFonts w:ascii="Book Antiqua" w:hAnsi="Book Antiqua"/>
          <w:color w:val="000000"/>
        </w:rPr>
      </w:pPr>
      <w:r>
        <w:rPr>
          <w:rFonts w:ascii="Book Antiqua" w:hAnsi="Book Antiqua"/>
          <w:color w:val="000000"/>
        </w:rPr>
        <w:tab/>
      </w:r>
    </w:p>
    <w:p w14:paraId="2BFD7C16" w14:textId="77777777" w:rsidR="00DA532B" w:rsidRDefault="00DA532B" w:rsidP="00DD6270">
      <w:pPr>
        <w:tabs>
          <w:tab w:val="left" w:pos="3128"/>
        </w:tabs>
        <w:spacing w:line="276" w:lineRule="auto"/>
        <w:jc w:val="both"/>
        <w:rPr>
          <w:rFonts w:ascii="Book Antiqua" w:hAnsi="Book Antiqua"/>
          <w:color w:val="000000"/>
        </w:rPr>
      </w:pPr>
    </w:p>
    <w:p w14:paraId="1FFF433F" w14:textId="77777777" w:rsidR="006F3CCD" w:rsidRDefault="006F3CCD" w:rsidP="00DD6270">
      <w:pPr>
        <w:tabs>
          <w:tab w:val="left" w:pos="3128"/>
        </w:tabs>
        <w:spacing w:line="276" w:lineRule="auto"/>
        <w:jc w:val="both"/>
        <w:rPr>
          <w:rFonts w:ascii="Book Antiqua" w:hAnsi="Book Antiqua"/>
          <w:color w:val="000000"/>
        </w:rPr>
      </w:pPr>
    </w:p>
    <w:p w14:paraId="4C4C515D" w14:textId="77777777" w:rsidR="006F3CCD" w:rsidRDefault="006F3CCD" w:rsidP="00DD6270">
      <w:pPr>
        <w:tabs>
          <w:tab w:val="left" w:pos="3128"/>
        </w:tabs>
        <w:spacing w:line="276" w:lineRule="auto"/>
        <w:jc w:val="both"/>
        <w:rPr>
          <w:rFonts w:ascii="Book Antiqua" w:hAnsi="Book Antiqua"/>
          <w:color w:val="000000"/>
        </w:rPr>
      </w:pPr>
    </w:p>
    <w:p w14:paraId="1AF01B00" w14:textId="77777777" w:rsidR="006F3CCD" w:rsidRPr="00C93249" w:rsidRDefault="006F3CCD" w:rsidP="00DD6270">
      <w:pPr>
        <w:tabs>
          <w:tab w:val="left" w:pos="3128"/>
        </w:tabs>
        <w:spacing w:line="276" w:lineRule="auto"/>
        <w:jc w:val="both"/>
        <w:rPr>
          <w:rFonts w:ascii="Book Antiqua" w:hAnsi="Book Antiqua"/>
          <w:color w:val="000000"/>
        </w:rPr>
      </w:pPr>
    </w:p>
    <w:p w14:paraId="14E211AF" w14:textId="77777777" w:rsidR="00171E6C" w:rsidRPr="00C93249" w:rsidRDefault="00171E6C" w:rsidP="00A017F0">
      <w:pPr>
        <w:spacing w:line="276" w:lineRule="auto"/>
        <w:jc w:val="both"/>
        <w:rPr>
          <w:rFonts w:ascii="Book Antiqua" w:hAnsi="Book Antiqua"/>
          <w:color w:val="000000"/>
        </w:rPr>
      </w:pPr>
    </w:p>
    <w:p w14:paraId="07EDBD62" w14:textId="46871FC9" w:rsidR="00594883" w:rsidRPr="00C93249" w:rsidRDefault="00594883" w:rsidP="004351A8">
      <w:pPr>
        <w:jc w:val="both"/>
        <w:rPr>
          <w:rFonts w:ascii="Book Antiqua" w:hAnsi="Book Antiqua"/>
          <w:color w:val="000000"/>
        </w:rPr>
      </w:pPr>
    </w:p>
    <w:p w14:paraId="48DB2AED" w14:textId="798D99A5" w:rsidR="00594883" w:rsidRDefault="00594883" w:rsidP="00C93249">
      <w:pPr>
        <w:jc w:val="center"/>
        <w:rPr>
          <w:rFonts w:ascii="Book Antiqua" w:hAnsi="Book Antiqua"/>
          <w:color w:val="000000"/>
        </w:rPr>
      </w:pPr>
    </w:p>
    <w:p w14:paraId="484C3DFC" w14:textId="77777777" w:rsidR="00DD6270" w:rsidRPr="00C93249" w:rsidRDefault="00DD6270" w:rsidP="00C93249">
      <w:pPr>
        <w:jc w:val="center"/>
        <w:rPr>
          <w:rFonts w:ascii="Book Antiqua" w:hAnsi="Book Antiqua"/>
          <w:color w:val="000000"/>
        </w:rPr>
      </w:pPr>
    </w:p>
    <w:p w14:paraId="0455FEA4" w14:textId="77777777" w:rsidR="000962FF" w:rsidRDefault="000962FF" w:rsidP="000962FF">
      <w:pPr>
        <w:jc w:val="both"/>
        <w:rPr>
          <w:rFonts w:ascii="Book Antiqua" w:hAnsi="Book Antiqua"/>
          <w:color w:val="000000"/>
        </w:rPr>
      </w:pPr>
    </w:p>
    <w:p w14:paraId="62DB84AC" w14:textId="2EB8D87D" w:rsidR="00F118D5" w:rsidRDefault="006F3CCD" w:rsidP="000962FF">
      <w:pPr>
        <w:jc w:val="both"/>
        <w:rPr>
          <w:rFonts w:ascii="Book Antiqua" w:hAnsi="Book Antiqua"/>
          <w:b/>
          <w:bCs/>
        </w:rPr>
      </w:pPr>
      <w:r w:rsidRPr="00C93249">
        <w:rPr>
          <w:rFonts w:ascii="Book Antiqua" w:hAnsi="Book Antiqua"/>
          <w:noProof/>
          <w:lang w:eastAsia="en-US"/>
        </w:rPr>
        <w:drawing>
          <wp:anchor distT="0" distB="0" distL="114300" distR="114300" simplePos="0" relativeHeight="251606528" behindDoc="1" locked="0" layoutInCell="1" allowOverlap="1" wp14:anchorId="66E7C606" wp14:editId="5A4D3755">
            <wp:simplePos x="0" y="0"/>
            <wp:positionH relativeFrom="margin">
              <wp:align>center</wp:align>
            </wp:positionH>
            <wp:positionV relativeFrom="paragraph">
              <wp:posOffset>-917575</wp:posOffset>
            </wp:positionV>
            <wp:extent cx="7752080" cy="8392795"/>
            <wp:effectExtent l="0" t="0" r="127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etterhead - Welcome Letter-03.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752080" cy="8392795"/>
                    </a:xfrm>
                    <a:prstGeom prst="rect">
                      <a:avLst/>
                    </a:prstGeom>
                  </pic:spPr>
                </pic:pic>
              </a:graphicData>
            </a:graphic>
            <wp14:sizeRelH relativeFrom="page">
              <wp14:pctWidth>0</wp14:pctWidth>
            </wp14:sizeRelH>
            <wp14:sizeRelV relativeFrom="page">
              <wp14:pctHeight>0</wp14:pctHeight>
            </wp14:sizeRelV>
          </wp:anchor>
        </w:drawing>
      </w:r>
    </w:p>
    <w:p w14:paraId="4E718EC2" w14:textId="27A41336" w:rsidR="00D044DF" w:rsidRPr="00C93249" w:rsidRDefault="00F118D5" w:rsidP="00D044DF">
      <w:pPr>
        <w:pStyle w:val="m-1646823325530964800msolistparagraph"/>
        <w:shd w:val="clear" w:color="auto" w:fill="FFFFFF"/>
        <w:spacing w:before="0" w:beforeAutospacing="0" w:after="0" w:afterAutospacing="0" w:line="276" w:lineRule="auto"/>
        <w:contextualSpacing/>
        <w:jc w:val="right"/>
        <w:rPr>
          <w:rFonts w:ascii="Book Antiqua" w:hAnsi="Book Antiqua"/>
          <w:b/>
          <w:bCs/>
          <w:sz w:val="20"/>
          <w:szCs w:val="20"/>
        </w:rPr>
      </w:pPr>
      <w:r>
        <w:rPr>
          <w:rFonts w:ascii="Book Antiqua" w:hAnsi="Book Antiqua"/>
          <w:b/>
          <w:bCs/>
          <w:sz w:val="20"/>
          <w:szCs w:val="20"/>
        </w:rPr>
        <w:t>A</w:t>
      </w:r>
      <w:r w:rsidR="00D044DF" w:rsidRPr="00C93249">
        <w:rPr>
          <w:rFonts w:ascii="Book Antiqua" w:hAnsi="Book Antiqua"/>
          <w:b/>
          <w:bCs/>
          <w:sz w:val="20"/>
          <w:szCs w:val="20"/>
        </w:rPr>
        <w:t xml:space="preserve">nnex </w:t>
      </w:r>
      <w:r w:rsidR="006549A3" w:rsidRPr="00C93249">
        <w:rPr>
          <w:rFonts w:ascii="Book Antiqua" w:hAnsi="Book Antiqua"/>
          <w:b/>
          <w:bCs/>
          <w:sz w:val="20"/>
          <w:szCs w:val="20"/>
        </w:rPr>
        <w:t>E</w:t>
      </w:r>
    </w:p>
    <w:p w14:paraId="757E7906" w14:textId="743F6047" w:rsidR="00D044DF" w:rsidRPr="00C93249" w:rsidRDefault="007F07C5" w:rsidP="007F07C5">
      <w:pPr>
        <w:pStyle w:val="m-1646823325530964800msolistparagraph"/>
        <w:shd w:val="clear" w:color="auto" w:fill="FFFFFF"/>
        <w:spacing w:before="0" w:beforeAutospacing="0" w:after="0" w:afterAutospacing="0" w:line="276" w:lineRule="auto"/>
        <w:ind w:left="7200"/>
        <w:contextualSpacing/>
        <w:rPr>
          <w:rFonts w:ascii="Book Antiqua" w:hAnsi="Book Antiqua"/>
          <w:b/>
          <w:bCs/>
          <w:sz w:val="20"/>
          <w:szCs w:val="20"/>
        </w:rPr>
      </w:pPr>
      <w:r>
        <w:rPr>
          <w:rFonts w:ascii="Book Antiqua" w:hAnsi="Book Antiqua"/>
          <w:b/>
          <w:bCs/>
          <w:sz w:val="20"/>
          <w:szCs w:val="20"/>
        </w:rPr>
        <w:t xml:space="preserve">          </w:t>
      </w:r>
      <w:r w:rsidR="00D044DF" w:rsidRPr="00C93249">
        <w:rPr>
          <w:rFonts w:ascii="Book Antiqua" w:hAnsi="Book Antiqua"/>
          <w:b/>
          <w:bCs/>
          <w:sz w:val="20"/>
          <w:szCs w:val="20"/>
        </w:rPr>
        <w:t>Code of Ethics</w:t>
      </w:r>
    </w:p>
    <w:p w14:paraId="0FF5BF23" w14:textId="3BFD02BF" w:rsidR="00D044DF" w:rsidRPr="00C93249" w:rsidRDefault="00D044DF" w:rsidP="00D044DF">
      <w:pPr>
        <w:pStyle w:val="m-1646823325530964800msolistparagraph"/>
        <w:shd w:val="clear" w:color="auto" w:fill="FFFFFF"/>
        <w:spacing w:before="0" w:beforeAutospacing="0" w:after="0" w:afterAutospacing="0" w:line="276" w:lineRule="auto"/>
        <w:contextualSpacing/>
        <w:rPr>
          <w:rFonts w:ascii="Book Antiqua" w:hAnsi="Book Antiqua"/>
          <w:b/>
          <w:bCs/>
          <w:sz w:val="20"/>
          <w:szCs w:val="20"/>
        </w:rPr>
      </w:pPr>
    </w:p>
    <w:p w14:paraId="61B2612D" w14:textId="2D8381F1" w:rsidR="00D044DF" w:rsidRPr="00C93249" w:rsidRDefault="00D044DF" w:rsidP="00D044DF">
      <w:pPr>
        <w:jc w:val="both"/>
        <w:rPr>
          <w:rFonts w:ascii="Book Antiqua" w:hAnsi="Book Antiqua"/>
        </w:rPr>
      </w:pPr>
      <w:r w:rsidRPr="00C93249">
        <w:rPr>
          <w:rFonts w:ascii="Book Antiqua" w:hAnsi="Book Antiqua"/>
        </w:rPr>
        <w:t>The Code of Ethics serves as our guide in our working relationship with our business partners: Megaworld VP-Sales, AVP, Senior Country Managers, Country Managers, Assistant Country Managers, Marketing Partners, Marketing Managers, and Marketing Associates.</w:t>
      </w:r>
    </w:p>
    <w:p w14:paraId="1346F5C9" w14:textId="7396FE33" w:rsidR="00D044DF" w:rsidRPr="00C93249" w:rsidRDefault="00D044DF" w:rsidP="00D044DF">
      <w:pPr>
        <w:jc w:val="both"/>
        <w:rPr>
          <w:rFonts w:ascii="Book Antiqua" w:hAnsi="Book Antiqua"/>
        </w:rPr>
      </w:pPr>
    </w:p>
    <w:p w14:paraId="244FCBDB" w14:textId="2BB7FAB1" w:rsidR="00D044DF" w:rsidRPr="00C93249" w:rsidRDefault="00D044DF" w:rsidP="00D044DF">
      <w:pPr>
        <w:jc w:val="both"/>
        <w:rPr>
          <w:rFonts w:ascii="Book Antiqua" w:hAnsi="Book Antiqua"/>
        </w:rPr>
      </w:pPr>
      <w:r w:rsidRPr="00C93249">
        <w:rPr>
          <w:rFonts w:ascii="Book Antiqua" w:hAnsi="Book Antiqua"/>
        </w:rPr>
        <w:t>We agree to support Megaworld International's sales policies, programs, regulations and procedures as our guide in the professional conduct of our business.</w:t>
      </w:r>
    </w:p>
    <w:p w14:paraId="244C4E00" w14:textId="77777777" w:rsidR="00D044DF" w:rsidRPr="00C93249" w:rsidRDefault="00D044DF" w:rsidP="00D044DF">
      <w:pPr>
        <w:jc w:val="both"/>
        <w:rPr>
          <w:rFonts w:ascii="Book Antiqua" w:hAnsi="Book Antiqua"/>
        </w:rPr>
      </w:pPr>
    </w:p>
    <w:p w14:paraId="1E592DBE" w14:textId="4E88F1BE" w:rsidR="00D044DF" w:rsidRPr="00C93249" w:rsidRDefault="00D044DF" w:rsidP="00D044DF">
      <w:pPr>
        <w:jc w:val="both"/>
        <w:rPr>
          <w:rFonts w:ascii="Book Antiqua" w:hAnsi="Book Antiqua"/>
        </w:rPr>
      </w:pPr>
      <w:r w:rsidRPr="00C93249">
        <w:rPr>
          <w:rFonts w:ascii="Book Antiqua" w:hAnsi="Book Antiqua"/>
        </w:rPr>
        <w:t>We will properly inform our respective network of marketing agents about the Company's policies, programs, regulations and procedures to protect their rights and privileges as business partners.</w:t>
      </w:r>
    </w:p>
    <w:p w14:paraId="5E3CA066" w14:textId="11FE736D" w:rsidR="00D044DF" w:rsidRPr="00C93249" w:rsidRDefault="00D044DF" w:rsidP="00D044DF">
      <w:pPr>
        <w:jc w:val="both"/>
        <w:rPr>
          <w:rFonts w:ascii="Book Antiqua" w:hAnsi="Book Antiqua"/>
        </w:rPr>
      </w:pPr>
    </w:p>
    <w:p w14:paraId="56E242BE" w14:textId="492043E8" w:rsidR="00D044DF" w:rsidRPr="00C93249" w:rsidRDefault="00D044DF" w:rsidP="00D044DF">
      <w:pPr>
        <w:jc w:val="both"/>
        <w:rPr>
          <w:rFonts w:ascii="Book Antiqua" w:hAnsi="Book Antiqua"/>
        </w:rPr>
      </w:pPr>
      <w:r w:rsidRPr="00C93249">
        <w:rPr>
          <w:rFonts w:ascii="Book Antiqua" w:hAnsi="Book Antiqua"/>
        </w:rPr>
        <w:t>We will encourage our marketing agents to strive for promotion to higher levels of position in the Company for personal and professional growth and development.</w:t>
      </w:r>
    </w:p>
    <w:p w14:paraId="41275D1F" w14:textId="346C92AD" w:rsidR="00D044DF" w:rsidRPr="00C93249" w:rsidRDefault="00D044DF" w:rsidP="00D044DF">
      <w:pPr>
        <w:jc w:val="both"/>
        <w:rPr>
          <w:rFonts w:ascii="Book Antiqua" w:hAnsi="Book Antiqua"/>
        </w:rPr>
      </w:pPr>
    </w:p>
    <w:p w14:paraId="1E2C4FE5" w14:textId="3DA3AFA6" w:rsidR="00D044DF" w:rsidRPr="00C93249" w:rsidRDefault="00D044DF" w:rsidP="00D044DF">
      <w:pPr>
        <w:jc w:val="both"/>
        <w:rPr>
          <w:rFonts w:ascii="Book Antiqua" w:hAnsi="Book Antiqua"/>
        </w:rPr>
      </w:pPr>
      <w:r w:rsidRPr="00C93249">
        <w:rPr>
          <w:rFonts w:ascii="Book Antiqua" w:hAnsi="Book Antiqua"/>
        </w:rPr>
        <w:t>We will respect the marketing network of our fellow marketing agents by:</w:t>
      </w:r>
    </w:p>
    <w:p w14:paraId="2501D1AB" w14:textId="108CE2DD" w:rsidR="00D044DF" w:rsidRPr="00C93249" w:rsidRDefault="00D044DF" w:rsidP="00D044DF">
      <w:pPr>
        <w:jc w:val="both"/>
        <w:rPr>
          <w:rFonts w:ascii="Book Antiqua" w:hAnsi="Book Antiqua"/>
        </w:rPr>
      </w:pPr>
    </w:p>
    <w:p w14:paraId="51D55FEB" w14:textId="4C029343" w:rsidR="00D044DF" w:rsidRPr="00C93249" w:rsidRDefault="00D044DF" w:rsidP="00D044DF">
      <w:pPr>
        <w:numPr>
          <w:ilvl w:val="0"/>
          <w:numId w:val="18"/>
        </w:numPr>
        <w:suppressAutoHyphens w:val="0"/>
        <w:jc w:val="both"/>
        <w:rPr>
          <w:rFonts w:ascii="Book Antiqua" w:hAnsi="Book Antiqua"/>
        </w:rPr>
      </w:pPr>
      <w:r w:rsidRPr="00C93249">
        <w:rPr>
          <w:rFonts w:ascii="Book Antiqua" w:hAnsi="Book Antiqua"/>
        </w:rPr>
        <w:t>Not recruiting marketing agents from other groups to join one's own group in Megaworld International, and/or one's group in other real estate companies or any direct selling company;</w:t>
      </w:r>
    </w:p>
    <w:p w14:paraId="01CD8933" w14:textId="5642BEFA" w:rsidR="00D044DF" w:rsidRPr="00C93249" w:rsidRDefault="00D044DF" w:rsidP="00D044DF">
      <w:pPr>
        <w:numPr>
          <w:ilvl w:val="0"/>
          <w:numId w:val="18"/>
        </w:numPr>
        <w:suppressAutoHyphens w:val="0"/>
        <w:jc w:val="both"/>
        <w:rPr>
          <w:rFonts w:ascii="Book Antiqua" w:hAnsi="Book Antiqua"/>
        </w:rPr>
      </w:pPr>
      <w:r w:rsidRPr="00C93249">
        <w:rPr>
          <w:rFonts w:ascii="Book Antiqua" w:hAnsi="Book Antiqua"/>
        </w:rPr>
        <w:t>Not selling to marketing agents from other groups;</w:t>
      </w:r>
    </w:p>
    <w:p w14:paraId="4515204D" w14:textId="7A164B3A" w:rsidR="00D044DF" w:rsidRPr="00C93249" w:rsidRDefault="00D044DF" w:rsidP="00D044DF">
      <w:pPr>
        <w:numPr>
          <w:ilvl w:val="0"/>
          <w:numId w:val="18"/>
        </w:numPr>
        <w:suppressAutoHyphens w:val="0"/>
        <w:jc w:val="both"/>
        <w:rPr>
          <w:rFonts w:ascii="Book Antiqua" w:hAnsi="Book Antiqua"/>
        </w:rPr>
      </w:pPr>
      <w:r w:rsidRPr="00C93249">
        <w:rPr>
          <w:rFonts w:ascii="Book Antiqua" w:hAnsi="Book Antiqua"/>
        </w:rPr>
        <w:t>Encouraging dissatisfied marketing agents from other groups to settle their differences with their current superiors to avoid transfer of sponsorship.</w:t>
      </w:r>
    </w:p>
    <w:p w14:paraId="5684FB59" w14:textId="2C8BD726" w:rsidR="00D044DF" w:rsidRPr="00C93249" w:rsidRDefault="00D044DF" w:rsidP="00D044DF">
      <w:pPr>
        <w:jc w:val="both"/>
        <w:rPr>
          <w:rFonts w:ascii="Book Antiqua" w:hAnsi="Book Antiqua"/>
        </w:rPr>
      </w:pPr>
    </w:p>
    <w:p w14:paraId="46AB59DA" w14:textId="5432960F" w:rsidR="00D044DF" w:rsidRPr="00C93249" w:rsidRDefault="00D044DF" w:rsidP="00D044DF">
      <w:pPr>
        <w:jc w:val="both"/>
        <w:rPr>
          <w:rFonts w:ascii="Book Antiqua" w:hAnsi="Book Antiqua"/>
        </w:rPr>
      </w:pPr>
      <w:r w:rsidRPr="00C93249">
        <w:rPr>
          <w:rFonts w:ascii="Book Antiqua" w:hAnsi="Book Antiqua"/>
        </w:rPr>
        <w:t>We will refrain from conducting other real estate marketing business within Megaworld International's premises and/or during Company-sponsored activities.  Likewise, we will refrain from using Company resources for other real estate marketing businesses or any other business.</w:t>
      </w:r>
    </w:p>
    <w:p w14:paraId="36A2D5D7" w14:textId="163BCA25" w:rsidR="00D044DF" w:rsidRPr="00C93249" w:rsidRDefault="00D044DF" w:rsidP="00D044DF">
      <w:pPr>
        <w:jc w:val="both"/>
        <w:rPr>
          <w:rFonts w:ascii="Book Antiqua" w:hAnsi="Book Antiqua"/>
        </w:rPr>
      </w:pPr>
    </w:p>
    <w:p w14:paraId="1FF26430" w14:textId="5846929C" w:rsidR="00D044DF" w:rsidRPr="00C93249" w:rsidRDefault="00D044DF" w:rsidP="00D044DF">
      <w:pPr>
        <w:jc w:val="both"/>
        <w:rPr>
          <w:rFonts w:ascii="Book Antiqua" w:hAnsi="Book Antiqua"/>
        </w:rPr>
      </w:pPr>
      <w:r w:rsidRPr="00C93249">
        <w:rPr>
          <w:rFonts w:ascii="Book Antiqua" w:hAnsi="Book Antiqua"/>
        </w:rPr>
        <w:t>We shall not engage in selling products directly or indirectly competing with Megaworld International.</w:t>
      </w:r>
    </w:p>
    <w:p w14:paraId="30FA3910" w14:textId="17ADEDE7" w:rsidR="00D044DF" w:rsidRPr="00C93249" w:rsidRDefault="00D044DF" w:rsidP="00D044DF">
      <w:pPr>
        <w:jc w:val="both"/>
        <w:rPr>
          <w:rFonts w:ascii="Book Antiqua" w:hAnsi="Book Antiqua"/>
        </w:rPr>
      </w:pPr>
    </w:p>
    <w:p w14:paraId="0A6BFA6D" w14:textId="45C31652" w:rsidR="00D044DF" w:rsidRPr="00C93249" w:rsidRDefault="00D044DF" w:rsidP="00D044DF">
      <w:pPr>
        <w:jc w:val="both"/>
        <w:rPr>
          <w:rFonts w:ascii="Book Antiqua" w:hAnsi="Book Antiqua"/>
        </w:rPr>
      </w:pPr>
      <w:r w:rsidRPr="00C93249">
        <w:rPr>
          <w:rFonts w:ascii="Book Antiqua" w:hAnsi="Book Antiqua"/>
        </w:rPr>
        <w:t>Together, we agree to police our respective marketing network to protect the rights and privileges of our fellow marketing agents.</w:t>
      </w:r>
    </w:p>
    <w:p w14:paraId="6B72D261" w14:textId="77777777" w:rsidR="00D044DF" w:rsidRPr="00C93249" w:rsidRDefault="00D044DF" w:rsidP="00D044DF">
      <w:pPr>
        <w:jc w:val="both"/>
        <w:rPr>
          <w:rFonts w:ascii="Book Antiqua" w:hAnsi="Book Antiqua"/>
        </w:rPr>
      </w:pPr>
    </w:p>
    <w:p w14:paraId="2EFDC894" w14:textId="07E7FBF3" w:rsidR="00D044DF" w:rsidRPr="00C93249" w:rsidRDefault="00A3286D" w:rsidP="00D044DF">
      <w:pPr>
        <w:jc w:val="both"/>
        <w:rPr>
          <w:rFonts w:ascii="Book Antiqua" w:hAnsi="Book Antiqua"/>
          <w:b/>
        </w:rPr>
      </w:pPr>
      <w:r>
        <w:rPr>
          <w:rFonts w:eastAsiaTheme="minorHAnsi"/>
          <w:noProof/>
          <w:lang w:eastAsia="en-US"/>
        </w:rPr>
        <w:drawing>
          <wp:anchor distT="0" distB="0" distL="114300" distR="114300" simplePos="0" relativeHeight="251600383" behindDoc="1" locked="0" layoutInCell="1" allowOverlap="1" wp14:anchorId="6DEA07D2" wp14:editId="04CCBA93">
            <wp:simplePos x="0" y="0"/>
            <wp:positionH relativeFrom="leftMargin">
              <wp:posOffset>674910</wp:posOffset>
            </wp:positionH>
            <wp:positionV relativeFrom="paragraph">
              <wp:posOffset>734087</wp:posOffset>
            </wp:positionV>
            <wp:extent cx="2186305" cy="647065"/>
            <wp:effectExtent l="0" t="0" r="0" b="635"/>
            <wp:wrapNone/>
            <wp:docPr id="219" name="Text Box 219"/>
            <wp:cNvGraphicFramePr/>
            <a:graphic xmlns:a="http://schemas.openxmlformats.org/drawingml/2006/main">
              <a:graphicData uri="http://schemas.microsoft.com/office/word/2010/wordprocessingShape">
                <wps:wsp>
                  <wps:cNvSpPr txBox="1"/>
                  <wps:spPr>
                    <a:xfrm>
                      <a:off x="0" y="0"/>
                      <a:ext cx="2186305" cy="647065"/>
                    </a:xfrm>
                    <a:prstGeom prst="rect">
                      <a:avLst/>
                    </a:prstGeom>
                    <a:noFill/>
                    <a:ln w="6350">
                      <a:noFill/>
                    </a:ln>
                  </wps:spPr>
                  <wps:txbx>
                    <w:txbxContent>
                      <w:p w14:paraId="463AF2B5" w14:textId="77777777" w:rsidR="00D64E53" w:rsidRDefault="00D64E53" w:rsidP="00D64E53">
                        <w:pPr>
                          <w:jc w:val="center"/>
                          <w:rPr>
                            <w:rFonts w:ascii="Arial" w:hAnsi="Arial" w:cs="Arial"/>
                            <w:b/>
                            <w:bCs/>
                            <w:color w:val="2F5496" w:themeColor="accent1" w:themeShade="BF"/>
                            <w:sz w:val="18"/>
                            <w:szCs w:val="18"/>
                            <w:lang w:val="en-PH"/>
                          </w:rPr>
                        </w:pPr>
                        <w:r>
                          <w:rPr>
                            <w:rFonts w:ascii="Arial" w:hAnsi="Arial" w:cs="Arial"/>
                            <w:b/>
                            <w:bCs/>
                            <w:color w:val="2F5496" w:themeColor="accent1" w:themeShade="BF"/>
                            <w:sz w:val="18"/>
                            <w:szCs w:val="18"/>
                          </w:rPr>
                          <w:t>{{insert_image signature 200 70}}</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D044DF" w:rsidRPr="00C93249">
        <w:rPr>
          <w:rFonts w:ascii="Book Antiqua" w:hAnsi="Book Antiqua"/>
          <w:b/>
        </w:rPr>
        <w:t>Megaworld International reserves the right to disqualify and/or terminate any Marketing agent (VP-Sales, AVP, Senior Country Managers, Country Managers, Assistant Country Managers, Marketing Partners, Marketing Managers, Marketing Associates/Sr. Marketing Associates) from doing business with the company for failure to comply with these policies and for other reasons whatsoever that will prejudice the company's operations as a whole.</w:t>
      </w:r>
    </w:p>
    <w:p w14:paraId="59049AA0" w14:textId="36901C8C" w:rsidR="00D044DF" w:rsidRPr="00C93249" w:rsidRDefault="008204ED" w:rsidP="008204ED">
      <w:pPr>
        <w:tabs>
          <w:tab w:val="left" w:pos="1605"/>
        </w:tabs>
        <w:jc w:val="both"/>
        <w:rPr>
          <w:rFonts w:ascii="Book Antiqua" w:hAnsi="Book Antiqua"/>
        </w:rPr>
      </w:pPr>
      <w:r>
        <w:rPr>
          <w:rFonts w:ascii="Book Antiqua" w:hAnsi="Book Antiqua"/>
        </w:rPr>
        <w:tab/>
      </w:r>
    </w:p>
    <w:p w14:paraId="20ACC332" w14:textId="0D6AAB87" w:rsidR="00D044DF" w:rsidRPr="00C93249" w:rsidRDefault="00D64E53" w:rsidP="00D044DF">
      <w:pPr>
        <w:jc w:val="both"/>
        <w:rPr>
          <w:rFonts w:ascii="Book Antiqua" w:hAnsi="Book Antiqua"/>
        </w:rPr>
      </w:pPr>
      <w:r>
        <w:rPr>
          <w:rFonts w:eastAsiaTheme="minorHAnsi"/>
          <w:noProof/>
          <w:sz w:val="24"/>
          <w:szCs w:val="24"/>
          <w:lang w:eastAsia="en-US"/>
        </w:rPr>
        <w:drawing>
          <wp:anchor distT="0" distB="0" distL="114300" distR="114300" simplePos="0" relativeHeight="251751936" behindDoc="0" locked="0" layoutInCell="1" allowOverlap="1" wp14:anchorId="409F37BA" wp14:editId="12E8051E">
            <wp:simplePos x="0" y="0"/>
            <wp:positionH relativeFrom="column">
              <wp:posOffset>-370205</wp:posOffset>
            </wp:positionH>
            <wp:positionV relativeFrom="paragraph">
              <wp:posOffset>147955</wp:posOffset>
            </wp:positionV>
            <wp:extent cx="2501900" cy="266700"/>
            <wp:effectExtent l="0" t="0" r="0" b="0"/>
            <wp:wrapNone/>
            <wp:docPr id="220" name="Text Box 220"/>
            <wp:cNvGraphicFramePr/>
            <a:graphic xmlns:a="http://schemas.openxmlformats.org/drawingml/2006/main">
              <a:graphicData uri="http://schemas.microsoft.com/office/word/2010/wordprocessingShape">
                <wps:wsp>
                  <wps:cNvSpPr txBox="1"/>
                  <wps:spPr>
                    <a:xfrm>
                      <a:off x="0" y="0"/>
                      <a:ext cx="2501900" cy="266700"/>
                    </a:xfrm>
                    <a:prstGeom prst="rect">
                      <a:avLst/>
                    </a:prstGeom>
                    <a:noFill/>
                    <a:ln w="6350">
                      <a:noFill/>
                    </a:ln>
                  </wps:spPr>
                  <wps:txbx>
                    <w:txbxContent>
                      <w:p w14:paraId="3729B755" w14:textId="77777777" w:rsidR="00D64E53" w:rsidRDefault="00D64E53" w:rsidP="00D64E53">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{{firstname}} {{middlename}} {{surname}}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1EC90B31" w14:textId="4DAD538A" w:rsidR="00D044DF" w:rsidRPr="00C93249" w:rsidRDefault="00D64E53" w:rsidP="00D64E53">
      <w:pPr>
        <w:tabs>
          <w:tab w:val="left" w:pos="1569"/>
        </w:tabs>
        <w:jc w:val="both"/>
        <w:rPr>
          <w:rFonts w:ascii="Book Antiqua" w:hAnsi="Book Antiqua"/>
        </w:rPr>
      </w:pPr>
      <w:r>
        <w:rPr>
          <w:rFonts w:ascii="Book Antiqua" w:hAnsi="Book Antiqua"/>
        </w:rPr>
        <w:tab/>
      </w:r>
    </w:p>
    <w:p w14:paraId="21BF08DB" w14:textId="77777777" w:rsidR="00D044DF" w:rsidRPr="00C93249" w:rsidRDefault="00D044DF" w:rsidP="00D044DF">
      <w:pPr>
        <w:rPr>
          <w:rFonts w:ascii="Book Antiqua" w:hAnsi="Book Antiqua"/>
        </w:rPr>
      </w:pPr>
      <w:r w:rsidRPr="00C93249">
        <w:rPr>
          <w:rFonts w:ascii="Book Antiqua" w:hAnsi="Book Antiqua"/>
        </w:rPr>
        <w:t xml:space="preserve">___________________________           </w:t>
      </w:r>
      <w:r w:rsidRPr="00C93249">
        <w:rPr>
          <w:rFonts w:ascii="Book Antiqua" w:hAnsi="Book Antiqua"/>
        </w:rPr>
        <w:tab/>
      </w:r>
      <w:r w:rsidRPr="00C93249">
        <w:rPr>
          <w:rFonts w:ascii="Book Antiqua" w:hAnsi="Book Antiqua"/>
        </w:rPr>
        <w:tab/>
      </w:r>
      <w:r w:rsidRPr="00C93249">
        <w:rPr>
          <w:rFonts w:ascii="Book Antiqua" w:hAnsi="Book Antiqua"/>
        </w:rPr>
        <w:tab/>
      </w:r>
      <w:r w:rsidRPr="00C93249">
        <w:rPr>
          <w:rFonts w:ascii="Book Antiqua" w:hAnsi="Book Antiqua"/>
        </w:rPr>
        <w:tab/>
      </w:r>
      <w:r w:rsidRPr="00C93249">
        <w:rPr>
          <w:rFonts w:ascii="Book Antiqua" w:hAnsi="Book Antiqua"/>
        </w:rPr>
        <w:tab/>
      </w:r>
      <w:r w:rsidRPr="00C93249">
        <w:rPr>
          <w:rFonts w:ascii="Book Antiqua" w:hAnsi="Book Antiqua"/>
        </w:rPr>
        <w:tab/>
        <w:t xml:space="preserve">                   </w:t>
      </w:r>
    </w:p>
    <w:p w14:paraId="38C379EC" w14:textId="77777777" w:rsidR="00D044DF" w:rsidRPr="00C93249" w:rsidRDefault="00D044DF" w:rsidP="00D044DF">
      <w:pPr>
        <w:rPr>
          <w:rFonts w:ascii="Book Antiqua" w:hAnsi="Book Antiqua"/>
        </w:rPr>
      </w:pPr>
      <w:r w:rsidRPr="00C93249">
        <w:rPr>
          <w:rFonts w:ascii="Book Antiqua" w:hAnsi="Book Antiqua"/>
        </w:rPr>
        <w:t>(Signature over printed name)</w:t>
      </w:r>
    </w:p>
    <w:p w14:paraId="3E292DB3" w14:textId="654AECBF" w:rsidR="00D044DF" w:rsidRPr="00C93249" w:rsidRDefault="00D044DF" w:rsidP="00D044DF">
      <w:pPr>
        <w:jc w:val="both"/>
        <w:rPr>
          <w:rFonts w:ascii="Book Antiqua" w:hAnsi="Book Antiqua"/>
          <w:b/>
          <w:bCs/>
        </w:rPr>
      </w:pPr>
      <w:r w:rsidRPr="00C93249">
        <w:rPr>
          <w:rFonts w:ascii="Book Antiqua" w:hAnsi="Book Antiqua"/>
          <w:b/>
          <w:bCs/>
        </w:rPr>
        <w:t xml:space="preserve">        Marketing Director</w:t>
      </w:r>
    </w:p>
    <w:p w14:paraId="4CCAF322" w14:textId="77777777" w:rsidR="00D044DF" w:rsidRPr="00C93249" w:rsidRDefault="00D044DF" w:rsidP="00D044DF">
      <w:pPr>
        <w:jc w:val="both"/>
        <w:rPr>
          <w:rFonts w:ascii="Book Antiqua" w:hAnsi="Book Antiqua"/>
          <w:b/>
          <w:bCs/>
        </w:rPr>
      </w:pPr>
    </w:p>
    <w:p w14:paraId="7D520407" w14:textId="77777777" w:rsidR="00D044DF" w:rsidRDefault="00D044DF" w:rsidP="00C16CB6">
      <w:pPr>
        <w:widowControl w:val="0"/>
        <w:autoSpaceDE w:val="0"/>
        <w:autoSpaceDN w:val="0"/>
        <w:adjustRightInd w:val="0"/>
        <w:spacing w:line="276" w:lineRule="auto"/>
        <w:contextualSpacing/>
        <w:rPr>
          <w:rFonts w:ascii="Book Antiqua" w:hAnsi="Book Antiqua"/>
          <w:b/>
          <w:bCs/>
        </w:rPr>
      </w:pPr>
    </w:p>
    <w:p w14:paraId="2321C381" w14:textId="77777777" w:rsidR="00E66252" w:rsidRDefault="00E66252" w:rsidP="00C16CB6">
      <w:pPr>
        <w:widowControl w:val="0"/>
        <w:autoSpaceDE w:val="0"/>
        <w:autoSpaceDN w:val="0"/>
        <w:adjustRightInd w:val="0"/>
        <w:spacing w:line="276" w:lineRule="auto"/>
        <w:contextualSpacing/>
        <w:rPr>
          <w:rFonts w:ascii="Book Antiqua" w:hAnsi="Book Antiqua"/>
          <w:b/>
          <w:bCs/>
        </w:rPr>
      </w:pPr>
    </w:p>
    <w:p w14:paraId="3B98C266" w14:textId="77777777" w:rsidR="00E66252" w:rsidRDefault="00E66252" w:rsidP="00C16CB6">
      <w:pPr>
        <w:widowControl w:val="0"/>
        <w:autoSpaceDE w:val="0"/>
        <w:autoSpaceDN w:val="0"/>
        <w:adjustRightInd w:val="0"/>
        <w:spacing w:line="276" w:lineRule="auto"/>
        <w:contextualSpacing/>
        <w:rPr>
          <w:rFonts w:ascii="Book Antiqua" w:hAnsi="Book Antiqua"/>
          <w:b/>
          <w:bCs/>
        </w:rPr>
      </w:pPr>
    </w:p>
    <w:p w14:paraId="02AD1AF7" w14:textId="77777777" w:rsidR="008F1DCE" w:rsidRDefault="008F1DCE" w:rsidP="00C16CB6">
      <w:pPr>
        <w:widowControl w:val="0"/>
        <w:autoSpaceDE w:val="0"/>
        <w:autoSpaceDN w:val="0"/>
        <w:adjustRightInd w:val="0"/>
        <w:spacing w:line="276" w:lineRule="auto"/>
        <w:contextualSpacing/>
        <w:rPr>
          <w:rFonts w:ascii="Book Antiqua" w:hAnsi="Book Antiqua"/>
          <w:b/>
          <w:bCs/>
        </w:rPr>
      </w:pPr>
    </w:p>
    <w:p w14:paraId="73109E2D" w14:textId="77777777" w:rsidR="00E66252" w:rsidRDefault="00E66252" w:rsidP="00C16CB6">
      <w:pPr>
        <w:widowControl w:val="0"/>
        <w:autoSpaceDE w:val="0"/>
        <w:autoSpaceDN w:val="0"/>
        <w:adjustRightInd w:val="0"/>
        <w:spacing w:line="276" w:lineRule="auto"/>
        <w:contextualSpacing/>
        <w:rPr>
          <w:rFonts w:ascii="Book Antiqua" w:hAnsi="Book Antiqua"/>
          <w:b/>
          <w:bCs/>
        </w:rPr>
      </w:pPr>
    </w:p>
    <w:p w14:paraId="5EF77E2C" w14:textId="77777777" w:rsidR="00E66252" w:rsidRPr="00C93249" w:rsidRDefault="00E66252" w:rsidP="00C16CB6">
      <w:pPr>
        <w:widowControl w:val="0"/>
        <w:autoSpaceDE w:val="0"/>
        <w:autoSpaceDN w:val="0"/>
        <w:adjustRightInd w:val="0"/>
        <w:spacing w:line="276" w:lineRule="auto"/>
        <w:contextualSpacing/>
        <w:rPr>
          <w:rFonts w:ascii="Book Antiqua" w:hAnsi="Book Antiqua"/>
          <w:b/>
          <w:bCs/>
        </w:rPr>
      </w:pPr>
    </w:p>
    <w:p w14:paraId="15C0783D" w14:textId="77777777" w:rsidR="009967E3" w:rsidRPr="00C93249" w:rsidRDefault="009967E3" w:rsidP="009967E3">
      <w:pPr>
        <w:widowControl w:val="0"/>
        <w:autoSpaceDE w:val="0"/>
        <w:autoSpaceDN w:val="0"/>
        <w:adjustRightInd w:val="0"/>
        <w:spacing w:line="276" w:lineRule="auto"/>
        <w:contextualSpacing/>
        <w:jc w:val="center"/>
        <w:rPr>
          <w:rFonts w:ascii="Book Antiqua" w:hAnsi="Book Antiqua"/>
          <w:b/>
          <w:bCs/>
          <w:color w:val="000000"/>
        </w:rPr>
      </w:pPr>
    </w:p>
    <w:p w14:paraId="6466269C" w14:textId="77777777" w:rsidR="009967E3" w:rsidRPr="00C93249" w:rsidRDefault="009967E3" w:rsidP="009967E3">
      <w:pPr>
        <w:spacing w:line="276" w:lineRule="auto"/>
        <w:rPr>
          <w:rFonts w:ascii="Book Antiqua" w:hAnsi="Book Antiqua"/>
          <w:b/>
          <w:bCs/>
          <w:color w:val="000000"/>
        </w:rPr>
      </w:pPr>
    </w:p>
    <w:p w14:paraId="6F23967C" w14:textId="12EEF57F" w:rsidR="003E3CA9" w:rsidRDefault="00055090" w:rsidP="009967E3">
      <w:pPr>
        <w:spacing w:line="276" w:lineRule="auto"/>
        <w:rPr>
          <w:rFonts w:ascii="Book Antiqua" w:hAnsi="Book Antiqua"/>
          <w:b/>
          <w:bCs/>
          <w:color w:val="000000"/>
        </w:rPr>
      </w:pPr>
      <w:r>
        <w:rPr>
          <w:rFonts w:ascii="Book Antiqua" w:hAnsi="Book Antiqua"/>
          <w:b/>
          <w:bCs/>
          <w:noProof/>
          <w:lang w:eastAsia="en-US"/>
        </w:rPr>
        <w:lastRenderedPageBreak/>
        <w:drawing>
          <wp:anchor distT="0" distB="0" distL="114300" distR="114300" simplePos="0" relativeHeight="251591158" behindDoc="1" locked="0" layoutInCell="1" allowOverlap="1" wp14:anchorId="794829DF" wp14:editId="1158554A">
            <wp:simplePos x="0" y="0"/>
            <wp:positionH relativeFrom="column">
              <wp:posOffset>-736600</wp:posOffset>
            </wp:positionH>
            <wp:positionV relativeFrom="paragraph">
              <wp:posOffset>-711200</wp:posOffset>
            </wp:positionV>
            <wp:extent cx="7153910" cy="9668933"/>
            <wp:effectExtent l="0" t="0" r="8890" b="8890"/>
            <wp:wrapNone/>
            <wp:docPr id="1004849555"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a:extLst>
                        <a:ext uri="{28A0092B-C50C-407E-A947-70E740481C1C}">
                          <a14:useLocalDpi xmlns:a14="http://schemas.microsoft.com/office/drawing/2010/main" val="0"/>
                        </a:ext>
                      </a:extLst>
                    </a:blip>
                    <a:srcRect t="4345" b="11978"/>
                    <a:stretch/>
                  </pic:blipFill>
                  <pic:spPr bwMode="auto">
                    <a:xfrm>
                      <a:off x="0" y="0"/>
                      <a:ext cx="7154534" cy="966977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18E0A2E" w14:textId="68162B1F" w:rsidR="00DD6270" w:rsidRDefault="00DA532B" w:rsidP="009967E3">
      <w:pPr>
        <w:spacing w:line="276" w:lineRule="auto"/>
        <w:rPr>
          <w:rFonts w:ascii="Book Antiqua" w:hAnsi="Book Antiqua"/>
          <w:b/>
          <w:bCs/>
          <w:color w:val="000000"/>
        </w:rPr>
      </w:pPr>
      <w:r w:rsidRPr="00E51FAA">
        <w:rPr>
          <w:rFonts w:ascii="Book Antiqua" w:hAnsi="Book Antiqua"/>
          <w:b/>
          <w:bCs/>
          <w:noProof/>
          <w:sz w:val="44"/>
          <w:szCs w:val="44"/>
          <w:lang w:eastAsia="en-US"/>
        </w:rPr>
        <w:drawing>
          <wp:anchor distT="0" distB="0" distL="114300" distR="114300" simplePos="0" relativeHeight="251653632" behindDoc="0" locked="0" layoutInCell="1" allowOverlap="1" wp14:anchorId="18A5DFE7" wp14:editId="7A1C7807">
            <wp:simplePos x="0" y="0"/>
            <wp:positionH relativeFrom="margin">
              <wp:posOffset>4817996</wp:posOffset>
            </wp:positionH>
            <wp:positionV relativeFrom="paragraph">
              <wp:posOffset>36661</wp:posOffset>
            </wp:positionV>
            <wp:extent cx="619760" cy="234315"/>
            <wp:effectExtent l="0" t="0" r="0" b="0"/>
            <wp:wrapNone/>
            <wp:docPr id="1995057944" name="Text Box 1995057944"/>
            <wp:cNvGraphicFramePr/>
            <a:graphic xmlns:a="http://schemas.openxmlformats.org/drawingml/2006/main">
              <a:graphicData uri="http://schemas.microsoft.com/office/word/2010/wordprocessingShape">
                <wps:wsp>
                  <wps:cNvSpPr txBox="1"/>
                  <wps:spPr>
                    <a:xfrm>
                      <a:off x="0" y="0"/>
                      <a:ext cx="619760" cy="234315"/>
                    </a:xfrm>
                    <a:prstGeom prst="rect">
                      <a:avLst/>
                    </a:prstGeom>
                    <a:noFill/>
                    <a:ln w="6350">
                      <a:noFill/>
                    </a:ln>
                  </wps:spPr>
                  <wps:txbx>
                    <w:txbxContent>
                      <w:p w14:paraId="44C48C02" w14:textId="77777777" w:rsidR="00DF768A" w:rsidRPr="00492347" w:rsidRDefault="00DF768A" w:rsidP="00DF768A">
                        <w:pPr>
                          <w:jc w:val="center"/>
                          <w:rPr>
                            <w:rFonts w:ascii="Arial" w:hAnsi="Arial" w:cs="Arial"/>
                            <w:b/>
                            <w:bCs/>
                            <w:color w:val="2F5496" w:themeColor="accent1" w:themeShade="BF"/>
                            <w:sz w:val="12"/>
                            <w:szCs w:val="12"/>
                            <w:lang w:val="en-PH"/>
                          </w:rPr>
                        </w:pPr>
                        <w:r w:rsidRPr="00492347">
                          <w:rPr>
                            <w:rFonts w:ascii="Arial" w:hAnsi="Arial" w:cs="Arial"/>
                            <w:b/>
                            <w:bCs/>
                            <w:color w:val="2F5496" w:themeColor="accent1" w:themeShade="BF"/>
                            <w:sz w:val="14"/>
                            <w:szCs w:val="14"/>
                            <w:lang w:val="en-PH"/>
                          </w:rPr>
                          <w: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Pr>
          <w:noProof/>
          <w:lang w:eastAsia="en-US"/>
        </w:rPr>
        <w:drawing>
          <wp:anchor distT="0" distB="0" distL="114300" distR="114300" simplePos="0" relativeHeight="251665920" behindDoc="0" locked="0" layoutInCell="1" allowOverlap="1" wp14:anchorId="1DC82F1A" wp14:editId="4C21A8E8">
            <wp:simplePos x="0" y="0"/>
            <wp:positionH relativeFrom="margin">
              <wp:posOffset>3014890</wp:posOffset>
            </wp:positionH>
            <wp:positionV relativeFrom="paragraph">
              <wp:posOffset>1735</wp:posOffset>
            </wp:positionV>
            <wp:extent cx="1508760" cy="234315"/>
            <wp:effectExtent l="0" t="0" r="0" b="0"/>
            <wp:wrapNone/>
            <wp:docPr id="9" name="Text Box 9"/>
            <wp:cNvGraphicFramePr/>
            <a:graphic xmlns:a="http://schemas.openxmlformats.org/drawingml/2006/main">
              <a:graphicData uri="http://schemas.microsoft.com/office/word/2010/wordprocessingShape">
                <wps:wsp>
                  <wps:cNvSpPr txBox="1"/>
                  <wps:spPr>
                    <a:xfrm>
                      <a:off x="0" y="0"/>
                      <a:ext cx="1508760" cy="234315"/>
                    </a:xfrm>
                    <a:prstGeom prst="rect">
                      <a:avLst/>
                    </a:prstGeom>
                    <a:noFill/>
                    <a:ln w="6350">
                      <a:noFill/>
                    </a:ln>
                  </wps:spPr>
                  <wps:txbx>
                    <w:txbxContent>
                      <w:p w14:paraId="35C1B3BB" w14:textId="77777777" w:rsidR="00EB361F" w:rsidRDefault="00EB361F" w:rsidP="00EB361F">
                        <w:pP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{{citizenship}}</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Pr="001C6F1D">
        <w:rPr>
          <w:rFonts w:ascii="Book Antiqua" w:hAnsi="Book Antiqua"/>
          <w:noProof/>
          <w:lang w:eastAsia="en-US"/>
        </w:rPr>
        <w:drawing>
          <wp:anchor distT="0" distB="0" distL="114300" distR="114300" simplePos="0" relativeHeight="251644416" behindDoc="0" locked="0" layoutInCell="1" allowOverlap="1" wp14:anchorId="736C0A54" wp14:editId="78EDF9F3">
            <wp:simplePos x="0" y="0"/>
            <wp:positionH relativeFrom="column">
              <wp:posOffset>793115</wp:posOffset>
            </wp:positionH>
            <wp:positionV relativeFrom="paragraph">
              <wp:posOffset>26133</wp:posOffset>
            </wp:positionV>
            <wp:extent cx="2818765" cy="245745"/>
            <wp:effectExtent l="0" t="0" r="0" b="1905"/>
            <wp:wrapNone/>
            <wp:docPr id="579924085" name="Text Box 579924085"/>
            <wp:cNvGraphicFramePr/>
            <a:graphic xmlns:a="http://schemas.openxmlformats.org/drawingml/2006/main">
              <a:graphicData uri="http://schemas.microsoft.com/office/word/2010/wordprocessingShape">
                <wps:wsp>
                  <wps:cNvSpPr txBox="1"/>
                  <wps:spPr>
                    <a:xfrm>
                      <a:off x="0" y="0"/>
                      <a:ext cx="2818765" cy="245745"/>
                    </a:xfrm>
                    <a:prstGeom prst="rect">
                      <a:avLst/>
                    </a:prstGeom>
                    <a:noFill/>
                    <a:ln w="6350">
                      <a:noFill/>
                    </a:ln>
                  </wps:spPr>
                  <wps:txbx>
                    <w:txbxContent>
                      <w:p w14:paraId="204F2239" w14:textId="77777777" w:rsidR="00DF768A" w:rsidRPr="00492347" w:rsidRDefault="00DF768A" w:rsidP="00DF768A">
                        <w:pP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{{firstname}} {{middlename}} {{surname}}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1054F3D4" w14:textId="6F3DBCFD" w:rsidR="00DD6270" w:rsidRPr="00C93249" w:rsidRDefault="00055090" w:rsidP="009967E3">
      <w:pPr>
        <w:spacing w:line="276" w:lineRule="auto"/>
        <w:rPr>
          <w:rFonts w:ascii="Book Antiqua" w:hAnsi="Book Antiqua"/>
          <w:b/>
          <w:bCs/>
          <w:color w:val="000000"/>
        </w:rPr>
      </w:pPr>
      <w:r>
        <w:rPr>
          <w:rFonts w:ascii="Book Antiqua" w:hAnsi="Book Antiqua"/>
          <w:b/>
          <w:bCs/>
          <w:noProof/>
          <w:sz w:val="22"/>
          <w:szCs w:val="22"/>
          <w:lang w:eastAsia="en-US"/>
        </w:rPr>
        <w:drawing>
          <wp:anchor distT="0" distB="0" distL="114300" distR="114300" simplePos="0" relativeHeight="251659776" behindDoc="0" locked="0" layoutInCell="1" allowOverlap="1" wp14:anchorId="326815E8" wp14:editId="00FC2842">
            <wp:simplePos x="0" y="0"/>
            <wp:positionH relativeFrom="margin">
              <wp:posOffset>795655</wp:posOffset>
            </wp:positionH>
            <wp:positionV relativeFrom="paragraph">
              <wp:posOffset>34290</wp:posOffset>
            </wp:positionV>
            <wp:extent cx="6389370" cy="308610"/>
            <wp:effectExtent l="0" t="0" r="0" b="0"/>
            <wp:wrapNone/>
            <wp:docPr id="754823395" name="Text Box 754823395"/>
            <wp:cNvGraphicFramePr/>
            <a:graphic xmlns:a="http://schemas.openxmlformats.org/drawingml/2006/main">
              <a:graphicData uri="http://schemas.microsoft.com/office/word/2010/wordprocessingShape">
                <wps:wsp>
                  <wps:cNvSpPr txBox="1"/>
                  <wps:spPr>
                    <a:xfrm>
                      <a:off x="0" y="0"/>
                      <a:ext cx="6389370" cy="308610"/>
                    </a:xfrm>
                    <a:prstGeom prst="rect">
                      <a:avLst/>
                    </a:prstGeom>
                    <a:noFill/>
                    <a:ln w="6350">
                      <a:noFill/>
                    </a:ln>
                  </wps:spPr>
                  <wps:txbx>
                    <w:txbxContent>
                      <w:p w14:paraId="71189C63" w14:textId="77777777" w:rsidR="00DF768A" w:rsidRPr="00492347" w:rsidRDefault="00DF768A" w:rsidP="00DF768A">
                        <w:pP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{{address}}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788E2F80" w14:textId="2F9C0D2E" w:rsidR="003E3CA9" w:rsidRDefault="003E3CA9" w:rsidP="003E3CA9">
      <w:pPr>
        <w:spacing w:line="276" w:lineRule="auto"/>
        <w:rPr>
          <w:rFonts w:ascii="Book Antiqua" w:hAnsi="Book Antiqua"/>
          <w:b/>
          <w:bCs/>
          <w:color w:val="000000"/>
          <w:u w:val="single"/>
        </w:rPr>
      </w:pPr>
    </w:p>
    <w:p w14:paraId="39E5BC68" w14:textId="20A34E10" w:rsidR="00D64E53" w:rsidRDefault="00D64E53" w:rsidP="003E3CA9">
      <w:pPr>
        <w:spacing w:line="276" w:lineRule="auto"/>
        <w:rPr>
          <w:rFonts w:ascii="Book Antiqua" w:hAnsi="Book Antiqua"/>
          <w:b/>
          <w:bCs/>
          <w:color w:val="000000"/>
          <w:u w:val="single"/>
        </w:rPr>
      </w:pPr>
    </w:p>
    <w:p w14:paraId="405E4C5F" w14:textId="58D9F708" w:rsidR="00D64E53" w:rsidRDefault="00D64E53" w:rsidP="003E3CA9">
      <w:pPr>
        <w:spacing w:line="276" w:lineRule="auto"/>
        <w:rPr>
          <w:rFonts w:ascii="Book Antiqua" w:hAnsi="Book Antiqua"/>
          <w:b/>
          <w:bCs/>
          <w:color w:val="000000"/>
          <w:u w:val="single"/>
        </w:rPr>
      </w:pPr>
    </w:p>
    <w:p w14:paraId="26A463E5" w14:textId="09E2310A" w:rsidR="00DF768A" w:rsidRDefault="00DF768A" w:rsidP="003E3CA9">
      <w:pPr>
        <w:spacing w:line="276" w:lineRule="auto"/>
        <w:rPr>
          <w:rFonts w:ascii="Book Antiqua" w:hAnsi="Book Antiqua"/>
          <w:b/>
          <w:bCs/>
          <w:color w:val="000000"/>
          <w:u w:val="single"/>
        </w:rPr>
      </w:pPr>
    </w:p>
    <w:p w14:paraId="08770FBA" w14:textId="0A699DDC" w:rsidR="00DF768A" w:rsidRDefault="00DF768A" w:rsidP="003E3CA9">
      <w:pPr>
        <w:spacing w:line="276" w:lineRule="auto"/>
        <w:rPr>
          <w:rFonts w:ascii="Book Antiqua" w:hAnsi="Book Antiqua"/>
          <w:b/>
          <w:bCs/>
          <w:color w:val="000000"/>
          <w:u w:val="single"/>
        </w:rPr>
      </w:pPr>
    </w:p>
    <w:p w14:paraId="3A1218B5" w14:textId="42013237" w:rsidR="00DF768A" w:rsidRDefault="00DF768A" w:rsidP="003E3CA9">
      <w:pPr>
        <w:spacing w:line="276" w:lineRule="auto"/>
        <w:rPr>
          <w:rFonts w:ascii="Book Antiqua" w:hAnsi="Book Antiqua"/>
          <w:b/>
          <w:bCs/>
          <w:color w:val="000000"/>
          <w:u w:val="single"/>
        </w:rPr>
      </w:pPr>
    </w:p>
    <w:p w14:paraId="40C305F7" w14:textId="2A8B0581" w:rsidR="00DF768A" w:rsidRDefault="00DF768A" w:rsidP="003E3CA9">
      <w:pPr>
        <w:spacing w:line="276" w:lineRule="auto"/>
        <w:rPr>
          <w:rFonts w:ascii="Book Antiqua" w:hAnsi="Book Antiqua"/>
          <w:b/>
          <w:bCs/>
          <w:color w:val="000000"/>
          <w:u w:val="single"/>
        </w:rPr>
      </w:pPr>
    </w:p>
    <w:p w14:paraId="6FBBC148" w14:textId="3F1D12AA" w:rsidR="00DF768A" w:rsidRDefault="00DF768A" w:rsidP="003E3CA9">
      <w:pPr>
        <w:spacing w:line="276" w:lineRule="auto"/>
        <w:rPr>
          <w:rFonts w:ascii="Book Antiqua" w:hAnsi="Book Antiqua"/>
          <w:b/>
          <w:bCs/>
          <w:color w:val="000000"/>
          <w:u w:val="single"/>
        </w:rPr>
      </w:pPr>
    </w:p>
    <w:p w14:paraId="4E2D2E00" w14:textId="0E9AFB65" w:rsidR="00DF768A" w:rsidRDefault="00DF768A" w:rsidP="003E3CA9">
      <w:pPr>
        <w:spacing w:line="276" w:lineRule="auto"/>
        <w:rPr>
          <w:rFonts w:ascii="Book Antiqua" w:hAnsi="Book Antiqua"/>
          <w:b/>
          <w:bCs/>
          <w:color w:val="000000"/>
          <w:u w:val="single"/>
        </w:rPr>
      </w:pPr>
    </w:p>
    <w:p w14:paraId="66F58BD5" w14:textId="43760DA3" w:rsidR="00DF768A" w:rsidRDefault="00330777" w:rsidP="003E3CA9">
      <w:pPr>
        <w:spacing w:line="276" w:lineRule="auto"/>
        <w:rPr>
          <w:rFonts w:ascii="Book Antiqua" w:hAnsi="Book Antiqua"/>
          <w:b/>
          <w:bCs/>
          <w:color w:val="000000"/>
          <w:u w:val="single"/>
        </w:rPr>
      </w:pPr>
      <w:r>
        <w:rPr>
          <w:rFonts w:eastAsiaTheme="minorHAnsi"/>
          <w:noProof/>
          <w:sz w:val="24"/>
          <w:szCs w:val="24"/>
          <w:lang w:eastAsia="en-US"/>
        </w:rPr>
        <w:drawing>
          <wp:anchor distT="45720" distB="45720" distL="114300" distR="114300" simplePos="0" relativeHeight="251701760" behindDoc="0" locked="0" layoutInCell="1" allowOverlap="1" wp14:anchorId="2A67014F" wp14:editId="5341A130">
            <wp:simplePos x="0" y="0"/>
            <wp:positionH relativeFrom="column">
              <wp:posOffset>1741170</wp:posOffset>
            </wp:positionH>
            <wp:positionV relativeFrom="paragraph">
              <wp:posOffset>177165</wp:posOffset>
            </wp:positionV>
            <wp:extent cx="722630" cy="358140"/>
            <wp:effectExtent l="0" t="0" r="0"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2630" cy="358140"/>
                    </a:xfrm>
                    <a:prstGeom prst="rect">
                      <a:avLst/>
                    </a:prstGeom>
                    <a:noFill/>
                    <a:ln w="9525">
                      <a:noFill/>
                      <a:miter lim="800000"/>
                      <a:headEnd/>
                      <a:tailEnd/>
                    </a:ln>
                  </wps:spPr>
                  <wps:txbx>
                    <w:txbxContent>
                      <w:p w14:paraId="4CA9FDE1" w14:textId="053F1BA7" w:rsidR="00FB2506" w:rsidRDefault="00FB2506" w:rsidP="00FB2506">
                        <w:pPr>
                          <w:jc w:val="center"/>
                          <w:rPr>
                            <w:rFonts w:ascii="Arial" w:hAnsi="Arial" w:cs="Arial"/>
                            <w:b/>
                            <w:bCs/>
                            <w:sz w:val="16"/>
                            <w:szCs w:val="16"/>
                          </w:rPr>
                        </w:pPr>
                        <w:hyperlink r:id="rId19" w:history="1">
                          <w:r>
                            <w:rPr>
                              <w:rStyle w:val="Hyperlink"/>
                              <w:rFonts w:ascii="Arial" w:hAnsi="Arial" w:cs="Arial"/>
                              <w:b/>
                              <w:bCs/>
                              <w:sz w:val="16"/>
                              <w:szCs w:val="16"/>
                            </w:rPr>
                            <w:t>Annex “A”</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w:r>
    </w:p>
    <w:p w14:paraId="78440D5C" w14:textId="4BACE911" w:rsidR="00DF768A" w:rsidRDefault="00055090" w:rsidP="003E3CA9">
      <w:pPr>
        <w:spacing w:line="276" w:lineRule="auto"/>
        <w:rPr>
          <w:rFonts w:ascii="Book Antiqua" w:hAnsi="Book Antiqua"/>
          <w:b/>
          <w:bCs/>
          <w:color w:val="000000"/>
          <w:u w:val="single"/>
        </w:rPr>
      </w:pPr>
      <w:r>
        <w:rPr>
          <w:rFonts w:ascii="Book Antiqua" w:hAnsi="Book Antiqua"/>
          <w:b/>
          <w:bCs/>
          <w:noProof/>
          <w:color w:val="000000"/>
          <w:u w:val="single"/>
          <w:lang w:eastAsia="en-US"/>
        </w:rPr>
        <w:drawing>
          <wp:anchor distT="0" distB="0" distL="114300" distR="114300" simplePos="0" relativeHeight="251700736" behindDoc="0" locked="0" layoutInCell="1" allowOverlap="1" wp14:anchorId="3A07BBA6" wp14:editId="46551ECC">
            <wp:simplePos x="0" y="0"/>
            <wp:positionH relativeFrom="column">
              <wp:posOffset>1810173</wp:posOffset>
            </wp:positionH>
            <wp:positionV relativeFrom="paragraph">
              <wp:posOffset>38100</wp:posOffset>
            </wp:positionV>
            <wp:extent cx="586854" cy="122830"/>
            <wp:effectExtent l="0" t="0" r="22860" b="10795"/>
            <wp:wrapNone/>
            <wp:docPr id="3" name="Rectangle 3"/>
            <wp:cNvGraphicFramePr/>
            <a:graphic xmlns:a="http://schemas.openxmlformats.org/drawingml/2006/main">
              <a:graphicData uri="http://schemas.microsoft.com/office/word/2010/wordprocessingShape">
                <wps:wsp>
                  <wps:cNvSpPr/>
                  <wps:spPr>
                    <a:xfrm>
                      <a:off x="0" y="0"/>
                      <a:ext cx="586854" cy="12283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w:r>
    </w:p>
    <w:p w14:paraId="497E1FBD" w14:textId="79F038FC" w:rsidR="00DF768A" w:rsidRDefault="00DF768A" w:rsidP="003E3CA9">
      <w:pPr>
        <w:spacing w:line="276" w:lineRule="auto"/>
        <w:rPr>
          <w:rFonts w:ascii="Book Antiqua" w:hAnsi="Book Antiqua"/>
          <w:b/>
          <w:bCs/>
          <w:color w:val="000000"/>
          <w:u w:val="single"/>
        </w:rPr>
      </w:pPr>
    </w:p>
    <w:p w14:paraId="05898A11" w14:textId="6AD6E5C2" w:rsidR="00DF768A" w:rsidRDefault="00DF768A" w:rsidP="003E3CA9">
      <w:pPr>
        <w:spacing w:line="276" w:lineRule="auto"/>
        <w:rPr>
          <w:rFonts w:ascii="Book Antiqua" w:hAnsi="Book Antiqua"/>
          <w:b/>
          <w:bCs/>
          <w:color w:val="000000"/>
          <w:u w:val="single"/>
        </w:rPr>
      </w:pPr>
    </w:p>
    <w:p w14:paraId="0CEBF537" w14:textId="77777777" w:rsidR="00DF768A" w:rsidRDefault="00DF768A" w:rsidP="003E3CA9">
      <w:pPr>
        <w:spacing w:line="276" w:lineRule="auto"/>
        <w:rPr>
          <w:rFonts w:ascii="Book Antiqua" w:hAnsi="Book Antiqua"/>
          <w:b/>
          <w:bCs/>
          <w:color w:val="000000"/>
          <w:u w:val="single"/>
        </w:rPr>
      </w:pPr>
    </w:p>
    <w:p w14:paraId="30F4EC11" w14:textId="153BA41E" w:rsidR="00DF768A" w:rsidRDefault="00DF768A" w:rsidP="003E3CA9">
      <w:pPr>
        <w:spacing w:line="276" w:lineRule="auto"/>
        <w:rPr>
          <w:rFonts w:ascii="Book Antiqua" w:hAnsi="Book Antiqua"/>
          <w:b/>
          <w:bCs/>
          <w:color w:val="000000"/>
          <w:u w:val="single"/>
        </w:rPr>
      </w:pPr>
    </w:p>
    <w:p w14:paraId="0CAF4385" w14:textId="77777777" w:rsidR="00DF768A" w:rsidRDefault="00DF768A" w:rsidP="003E3CA9">
      <w:pPr>
        <w:spacing w:line="276" w:lineRule="auto"/>
        <w:rPr>
          <w:rFonts w:ascii="Book Antiqua" w:hAnsi="Book Antiqua"/>
          <w:b/>
          <w:bCs/>
          <w:color w:val="000000"/>
          <w:u w:val="single"/>
        </w:rPr>
      </w:pPr>
    </w:p>
    <w:p w14:paraId="26546608" w14:textId="1AA2D06E" w:rsidR="00DF768A" w:rsidRDefault="00DF768A" w:rsidP="003E3CA9">
      <w:pPr>
        <w:spacing w:line="276" w:lineRule="auto"/>
        <w:rPr>
          <w:rFonts w:ascii="Book Antiqua" w:hAnsi="Book Antiqua"/>
          <w:b/>
          <w:bCs/>
          <w:color w:val="000000"/>
          <w:u w:val="single"/>
        </w:rPr>
      </w:pPr>
    </w:p>
    <w:p w14:paraId="020BF7B3" w14:textId="77777777" w:rsidR="00DF768A" w:rsidRDefault="00DF768A" w:rsidP="003E3CA9">
      <w:pPr>
        <w:spacing w:line="276" w:lineRule="auto"/>
        <w:rPr>
          <w:rFonts w:ascii="Book Antiqua" w:hAnsi="Book Antiqua"/>
          <w:b/>
          <w:bCs/>
          <w:color w:val="000000"/>
          <w:u w:val="single"/>
        </w:rPr>
      </w:pPr>
    </w:p>
    <w:p w14:paraId="0E7376CF" w14:textId="6A6C836C" w:rsidR="00DF768A" w:rsidRDefault="00DF768A" w:rsidP="003E3CA9">
      <w:pPr>
        <w:spacing w:line="276" w:lineRule="auto"/>
        <w:rPr>
          <w:rFonts w:ascii="Book Antiqua" w:hAnsi="Book Antiqua"/>
          <w:b/>
          <w:bCs/>
          <w:color w:val="000000"/>
          <w:u w:val="single"/>
        </w:rPr>
      </w:pPr>
    </w:p>
    <w:p w14:paraId="1B881535" w14:textId="77777777" w:rsidR="00DF768A" w:rsidRDefault="00DF768A" w:rsidP="003E3CA9">
      <w:pPr>
        <w:spacing w:line="276" w:lineRule="auto"/>
        <w:rPr>
          <w:rFonts w:ascii="Book Antiqua" w:hAnsi="Book Antiqua"/>
          <w:b/>
          <w:bCs/>
          <w:color w:val="000000"/>
          <w:u w:val="single"/>
        </w:rPr>
      </w:pPr>
    </w:p>
    <w:p w14:paraId="4448525D" w14:textId="0F7519D2" w:rsidR="00DF768A" w:rsidRDefault="00DF768A" w:rsidP="003E3CA9">
      <w:pPr>
        <w:spacing w:line="276" w:lineRule="auto"/>
        <w:rPr>
          <w:rFonts w:ascii="Book Antiqua" w:hAnsi="Book Antiqua"/>
          <w:b/>
          <w:bCs/>
          <w:color w:val="000000"/>
          <w:u w:val="single"/>
        </w:rPr>
      </w:pPr>
    </w:p>
    <w:p w14:paraId="1A399322" w14:textId="47C992A0" w:rsidR="00DF768A" w:rsidRDefault="00DF768A" w:rsidP="003E3CA9">
      <w:pPr>
        <w:spacing w:line="276" w:lineRule="auto"/>
        <w:rPr>
          <w:rFonts w:ascii="Book Antiqua" w:hAnsi="Book Antiqua"/>
          <w:b/>
          <w:bCs/>
          <w:color w:val="000000"/>
          <w:u w:val="single"/>
        </w:rPr>
      </w:pPr>
    </w:p>
    <w:p w14:paraId="599ACB08" w14:textId="46B6D71A" w:rsidR="00DF768A" w:rsidRDefault="00DF768A" w:rsidP="003E3CA9">
      <w:pPr>
        <w:spacing w:line="276" w:lineRule="auto"/>
        <w:rPr>
          <w:rFonts w:ascii="Book Antiqua" w:hAnsi="Book Antiqua"/>
          <w:b/>
          <w:bCs/>
          <w:color w:val="000000"/>
          <w:u w:val="single"/>
        </w:rPr>
      </w:pPr>
    </w:p>
    <w:p w14:paraId="1FCCC986" w14:textId="7977A542" w:rsidR="00DF768A" w:rsidRDefault="00DF768A" w:rsidP="003E3CA9">
      <w:pPr>
        <w:spacing w:line="276" w:lineRule="auto"/>
        <w:rPr>
          <w:rFonts w:ascii="Book Antiqua" w:hAnsi="Book Antiqua"/>
          <w:b/>
          <w:bCs/>
          <w:color w:val="000000"/>
          <w:u w:val="single"/>
        </w:rPr>
      </w:pPr>
    </w:p>
    <w:p w14:paraId="72B7CAC1" w14:textId="77777777" w:rsidR="00DF768A" w:rsidRDefault="00DF768A" w:rsidP="003E3CA9">
      <w:pPr>
        <w:spacing w:line="276" w:lineRule="auto"/>
        <w:rPr>
          <w:rFonts w:ascii="Book Antiqua" w:hAnsi="Book Antiqua"/>
          <w:b/>
          <w:bCs/>
          <w:color w:val="000000"/>
          <w:u w:val="single"/>
        </w:rPr>
      </w:pPr>
    </w:p>
    <w:p w14:paraId="26A3BB06" w14:textId="12B071CF" w:rsidR="00DF768A" w:rsidRDefault="00DF768A" w:rsidP="003E3CA9">
      <w:pPr>
        <w:spacing w:line="276" w:lineRule="auto"/>
        <w:rPr>
          <w:rFonts w:ascii="Book Antiqua" w:hAnsi="Book Antiqua"/>
          <w:b/>
          <w:bCs/>
          <w:color w:val="000000"/>
          <w:u w:val="single"/>
        </w:rPr>
      </w:pPr>
    </w:p>
    <w:p w14:paraId="35AD8A0D" w14:textId="145712A0" w:rsidR="00DF768A" w:rsidRDefault="00DF768A" w:rsidP="003E3CA9">
      <w:pPr>
        <w:spacing w:line="276" w:lineRule="auto"/>
        <w:rPr>
          <w:rFonts w:ascii="Book Antiqua" w:hAnsi="Book Antiqua"/>
          <w:b/>
          <w:bCs/>
          <w:color w:val="000000"/>
          <w:u w:val="single"/>
        </w:rPr>
      </w:pPr>
    </w:p>
    <w:p w14:paraId="59AEF5D9" w14:textId="77777777" w:rsidR="00DF768A" w:rsidRDefault="00DF768A" w:rsidP="003E3CA9">
      <w:pPr>
        <w:spacing w:line="276" w:lineRule="auto"/>
        <w:rPr>
          <w:rFonts w:ascii="Book Antiqua" w:hAnsi="Book Antiqua"/>
          <w:b/>
          <w:bCs/>
          <w:color w:val="000000"/>
          <w:u w:val="single"/>
        </w:rPr>
      </w:pPr>
    </w:p>
    <w:p w14:paraId="198CBBDD" w14:textId="52F30F5F" w:rsidR="00DF768A" w:rsidRDefault="00DF768A" w:rsidP="003E3CA9">
      <w:pPr>
        <w:spacing w:line="276" w:lineRule="auto"/>
        <w:rPr>
          <w:rFonts w:ascii="Book Antiqua" w:hAnsi="Book Antiqua"/>
          <w:b/>
          <w:bCs/>
          <w:color w:val="000000"/>
          <w:u w:val="single"/>
        </w:rPr>
      </w:pPr>
    </w:p>
    <w:p w14:paraId="42574B07" w14:textId="77777777" w:rsidR="00DF768A" w:rsidRDefault="00DF768A" w:rsidP="003E3CA9">
      <w:pPr>
        <w:spacing w:line="276" w:lineRule="auto"/>
        <w:rPr>
          <w:rFonts w:ascii="Book Antiqua" w:hAnsi="Book Antiqua"/>
          <w:b/>
          <w:bCs/>
          <w:color w:val="000000"/>
          <w:u w:val="single"/>
        </w:rPr>
      </w:pPr>
    </w:p>
    <w:p w14:paraId="7F9C1698" w14:textId="24A0EC06" w:rsidR="00DF768A" w:rsidRDefault="00DF768A" w:rsidP="003E3CA9">
      <w:pPr>
        <w:spacing w:line="276" w:lineRule="auto"/>
        <w:rPr>
          <w:rFonts w:ascii="Book Antiqua" w:hAnsi="Book Antiqua"/>
          <w:b/>
          <w:bCs/>
          <w:color w:val="000000"/>
          <w:u w:val="single"/>
        </w:rPr>
      </w:pPr>
    </w:p>
    <w:p w14:paraId="1E7191FC" w14:textId="77777777" w:rsidR="00DF768A" w:rsidRDefault="00DF768A" w:rsidP="003E3CA9">
      <w:pPr>
        <w:spacing w:line="276" w:lineRule="auto"/>
        <w:rPr>
          <w:rFonts w:ascii="Book Antiqua" w:hAnsi="Book Antiqua"/>
          <w:b/>
          <w:bCs/>
          <w:color w:val="000000"/>
          <w:u w:val="single"/>
        </w:rPr>
      </w:pPr>
    </w:p>
    <w:p w14:paraId="693EE099" w14:textId="51510CB4" w:rsidR="00DF768A" w:rsidRDefault="00DF768A" w:rsidP="003E3CA9">
      <w:pPr>
        <w:spacing w:line="276" w:lineRule="auto"/>
        <w:rPr>
          <w:rFonts w:ascii="Book Antiqua" w:hAnsi="Book Antiqua"/>
          <w:b/>
          <w:bCs/>
          <w:color w:val="000000"/>
          <w:u w:val="single"/>
        </w:rPr>
      </w:pPr>
    </w:p>
    <w:p w14:paraId="7815E15B" w14:textId="2D614975" w:rsidR="00DF768A" w:rsidRDefault="00055090" w:rsidP="003E3CA9">
      <w:pPr>
        <w:spacing w:line="276" w:lineRule="auto"/>
        <w:rPr>
          <w:rFonts w:ascii="Book Antiqua" w:hAnsi="Book Antiqua"/>
          <w:b/>
          <w:bCs/>
          <w:color w:val="000000"/>
          <w:u w:val="single"/>
        </w:rPr>
      </w:pPr>
      <w:r w:rsidRPr="001C6F1D">
        <w:rPr>
          <w:rFonts w:ascii="Book Antiqua" w:hAnsi="Book Antiqua"/>
          <w:noProof/>
          <w:lang w:eastAsia="en-US"/>
        </w:rPr>
        <w:drawing>
          <wp:anchor distT="0" distB="0" distL="114300" distR="114300" simplePos="0" relativeHeight="251741696" behindDoc="1" locked="0" layoutInCell="1" allowOverlap="1" wp14:anchorId="37B1FE58" wp14:editId="55F8B3FE">
            <wp:simplePos x="0" y="0"/>
            <wp:positionH relativeFrom="margin">
              <wp:posOffset>2924175</wp:posOffset>
            </wp:positionH>
            <wp:positionV relativeFrom="paragraph">
              <wp:posOffset>24131</wp:posOffset>
            </wp:positionV>
            <wp:extent cx="2186305" cy="704850"/>
            <wp:effectExtent l="0" t="0" r="0" b="0"/>
            <wp:wrapNone/>
            <wp:docPr id="1009182292" name="Text Box 1009182292"/>
            <wp:cNvGraphicFramePr/>
            <a:graphic xmlns:a="http://schemas.openxmlformats.org/drawingml/2006/main">
              <a:graphicData uri="http://schemas.microsoft.com/office/word/2010/wordprocessingShape">
                <wps:wsp>
                  <wps:cNvSpPr txBox="1"/>
                  <wps:spPr>
                    <a:xfrm>
                      <a:off x="0" y="0"/>
                      <a:ext cx="2186305" cy="704850"/>
                    </a:xfrm>
                    <a:prstGeom prst="rect">
                      <a:avLst/>
                    </a:prstGeom>
                    <a:noFill/>
                    <a:ln w="6350">
                      <a:noFill/>
                    </a:ln>
                  </wps:spPr>
                  <wps:txbx>
                    <w:txbxContent>
                      <w:p w14:paraId="0F536DAC" w14:textId="77777777" w:rsidR="00DF768A" w:rsidRPr="00492347" w:rsidRDefault="00DF768A" w:rsidP="00DF768A">
                        <w:pPr>
                          <w:jc w:val="center"/>
                          <w:rPr>
                            <w:rFonts w:ascii="Arial" w:hAnsi="Arial" w:cs="Arial"/>
                            <w:b/>
                            <w:bCs/>
                            <w:color w:val="2F5496" w:themeColor="accent1" w:themeShade="BF"/>
                            <w:sz w:val="16"/>
                            <w:szCs w:val="16"/>
                            <w:lang w:val="en-PH"/>
                          </w:rPr>
                        </w:pPr>
                        <w:r w:rsidRPr="00492347">
                          <w:rPr>
                            <w:rFonts w:ascii="Arial" w:hAnsi="Arial" w:cs="Arial"/>
                            <w:b/>
                            <w:bCs/>
                            <w:color w:val="2F5496" w:themeColor="accent1" w:themeShade="BF"/>
                            <w:sz w:val="16"/>
                            <w:szCs w:val="16"/>
                          </w:rPr>
                          <w:t>{{insert_image signature 200 70}}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35387392" w14:textId="1311BC8A" w:rsidR="00DF768A" w:rsidRDefault="00DF768A" w:rsidP="003E3CA9">
      <w:pPr>
        <w:spacing w:line="276" w:lineRule="auto"/>
        <w:rPr>
          <w:rFonts w:ascii="Book Antiqua" w:hAnsi="Book Antiqua"/>
          <w:b/>
          <w:bCs/>
          <w:color w:val="000000"/>
          <w:u w:val="single"/>
        </w:rPr>
      </w:pPr>
    </w:p>
    <w:p w14:paraId="607673DC" w14:textId="41B7DE9C" w:rsidR="00DF768A" w:rsidRDefault="00DA532B" w:rsidP="003E3CA9">
      <w:pPr>
        <w:spacing w:line="276" w:lineRule="auto"/>
        <w:rPr>
          <w:rFonts w:ascii="Book Antiqua" w:hAnsi="Book Antiqua"/>
          <w:b/>
          <w:bCs/>
          <w:color w:val="000000"/>
          <w:u w:val="single"/>
        </w:rPr>
      </w:pPr>
      <w:r w:rsidRPr="001C6F1D">
        <w:rPr>
          <w:rFonts w:ascii="Book Antiqua" w:hAnsi="Book Antiqua"/>
          <w:noProof/>
          <w:lang w:eastAsia="en-US"/>
        </w:rPr>
        <w:drawing>
          <wp:anchor distT="0" distB="0" distL="114300" distR="114300" simplePos="0" relativeHeight="251752960" behindDoc="0" locked="0" layoutInCell="1" allowOverlap="1" wp14:anchorId="6BF64472" wp14:editId="267CB447">
            <wp:simplePos x="0" y="0"/>
            <wp:positionH relativeFrom="column">
              <wp:posOffset>2619375</wp:posOffset>
            </wp:positionH>
            <wp:positionV relativeFrom="paragraph">
              <wp:posOffset>147231</wp:posOffset>
            </wp:positionV>
            <wp:extent cx="2818765" cy="245745"/>
            <wp:effectExtent l="0" t="0" r="0" b="1905"/>
            <wp:wrapNone/>
            <wp:docPr id="491307755" name="Text Box 491307755"/>
            <wp:cNvGraphicFramePr/>
            <a:graphic xmlns:a="http://schemas.openxmlformats.org/drawingml/2006/main">
              <a:graphicData uri="http://schemas.microsoft.com/office/word/2010/wordprocessingShape">
                <wps:wsp>
                  <wps:cNvSpPr txBox="1"/>
                  <wps:spPr>
                    <a:xfrm>
                      <a:off x="0" y="0"/>
                      <a:ext cx="2818765" cy="245745"/>
                    </a:xfrm>
                    <a:prstGeom prst="rect">
                      <a:avLst/>
                    </a:prstGeom>
                    <a:noFill/>
                    <a:ln w="6350">
                      <a:noFill/>
                    </a:ln>
                  </wps:spPr>
                  <wps:txbx>
                    <w:txbxContent>
                      <w:p w14:paraId="467BCEBF" w14:textId="77777777" w:rsidR="00DF768A" w:rsidRPr="00492347" w:rsidRDefault="00DF768A" w:rsidP="00DF768A">
                        <w:pPr>
                          <w:jc w:val="cente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{{firstname}} {{middlename}} {{surname}}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45A7F7E8" w14:textId="634DFB8B" w:rsidR="00DF768A" w:rsidRDefault="00DF768A" w:rsidP="003E3CA9">
      <w:pPr>
        <w:spacing w:line="276" w:lineRule="auto"/>
        <w:rPr>
          <w:rFonts w:ascii="Book Antiqua" w:hAnsi="Book Antiqua"/>
          <w:b/>
          <w:bCs/>
          <w:color w:val="000000"/>
          <w:u w:val="single"/>
        </w:rPr>
      </w:pPr>
    </w:p>
    <w:p w14:paraId="0916400A" w14:textId="402AC764" w:rsidR="00DF768A" w:rsidRDefault="00DF768A" w:rsidP="003E3CA9">
      <w:pPr>
        <w:spacing w:line="276" w:lineRule="auto"/>
        <w:rPr>
          <w:rFonts w:ascii="Book Antiqua" w:hAnsi="Book Antiqua"/>
          <w:b/>
          <w:bCs/>
          <w:color w:val="000000"/>
          <w:u w:val="single"/>
        </w:rPr>
      </w:pPr>
    </w:p>
    <w:p w14:paraId="5B1F03DC" w14:textId="5464AD1C" w:rsidR="00DF768A" w:rsidRDefault="00DF768A" w:rsidP="003E3CA9">
      <w:pPr>
        <w:spacing w:line="276" w:lineRule="auto"/>
        <w:rPr>
          <w:rFonts w:ascii="Book Antiqua" w:hAnsi="Book Antiqua"/>
          <w:b/>
          <w:bCs/>
          <w:color w:val="000000"/>
          <w:u w:val="single"/>
        </w:rPr>
      </w:pPr>
    </w:p>
    <w:p w14:paraId="76794618" w14:textId="5CC24375" w:rsidR="00DF768A" w:rsidRDefault="00DF768A" w:rsidP="003E3CA9">
      <w:pPr>
        <w:spacing w:line="276" w:lineRule="auto"/>
        <w:rPr>
          <w:rFonts w:ascii="Book Antiqua" w:hAnsi="Book Antiqua"/>
          <w:b/>
          <w:bCs/>
          <w:color w:val="000000"/>
          <w:u w:val="single"/>
        </w:rPr>
      </w:pPr>
    </w:p>
    <w:p w14:paraId="2CD032F3" w14:textId="77777777" w:rsidR="00DF768A" w:rsidRDefault="00DF768A" w:rsidP="003E3CA9">
      <w:pPr>
        <w:spacing w:line="276" w:lineRule="auto"/>
        <w:rPr>
          <w:rFonts w:ascii="Book Antiqua" w:hAnsi="Book Antiqua"/>
          <w:b/>
          <w:bCs/>
          <w:color w:val="000000"/>
          <w:u w:val="single"/>
        </w:rPr>
      </w:pPr>
    </w:p>
    <w:p w14:paraId="7E732670" w14:textId="64696B80" w:rsidR="00DF768A" w:rsidRDefault="00DF768A" w:rsidP="003E3CA9">
      <w:pPr>
        <w:spacing w:line="276" w:lineRule="auto"/>
        <w:rPr>
          <w:rFonts w:ascii="Book Antiqua" w:hAnsi="Book Antiqua"/>
          <w:b/>
          <w:bCs/>
          <w:color w:val="000000"/>
          <w:u w:val="single"/>
        </w:rPr>
      </w:pPr>
    </w:p>
    <w:p w14:paraId="0578228B" w14:textId="77777777" w:rsidR="00DF768A" w:rsidRDefault="00DF768A" w:rsidP="003E3CA9">
      <w:pPr>
        <w:spacing w:line="276" w:lineRule="auto"/>
        <w:rPr>
          <w:rFonts w:ascii="Book Antiqua" w:hAnsi="Book Antiqua"/>
          <w:b/>
          <w:bCs/>
          <w:color w:val="000000"/>
          <w:u w:val="single"/>
        </w:rPr>
      </w:pPr>
    </w:p>
    <w:p w14:paraId="4A4A0577" w14:textId="393F1589" w:rsidR="00DF768A" w:rsidRDefault="00DF768A" w:rsidP="003E3CA9">
      <w:pPr>
        <w:spacing w:line="276" w:lineRule="auto"/>
        <w:rPr>
          <w:rFonts w:ascii="Book Antiqua" w:hAnsi="Book Antiqua"/>
          <w:b/>
          <w:bCs/>
          <w:color w:val="000000"/>
          <w:u w:val="single"/>
        </w:rPr>
      </w:pPr>
    </w:p>
    <w:p w14:paraId="3973B366" w14:textId="77777777" w:rsidR="00DF768A" w:rsidRDefault="00DF768A" w:rsidP="003E3CA9">
      <w:pPr>
        <w:spacing w:line="276" w:lineRule="auto"/>
        <w:rPr>
          <w:rFonts w:ascii="Book Antiqua" w:hAnsi="Book Antiqua"/>
          <w:b/>
          <w:bCs/>
          <w:color w:val="000000"/>
          <w:u w:val="single"/>
        </w:rPr>
      </w:pPr>
    </w:p>
    <w:p w14:paraId="35948650" w14:textId="6DB891F4" w:rsidR="00DF768A" w:rsidRDefault="00DF768A" w:rsidP="003E3CA9">
      <w:pPr>
        <w:spacing w:line="276" w:lineRule="auto"/>
        <w:rPr>
          <w:rFonts w:ascii="Book Antiqua" w:hAnsi="Book Antiqua"/>
          <w:b/>
          <w:bCs/>
          <w:color w:val="000000"/>
          <w:u w:val="single"/>
        </w:rPr>
      </w:pPr>
    </w:p>
    <w:p w14:paraId="53C9B781" w14:textId="134F9CF5" w:rsidR="00DF768A" w:rsidRDefault="00DF768A" w:rsidP="003E3CA9">
      <w:pPr>
        <w:spacing w:line="276" w:lineRule="auto"/>
        <w:rPr>
          <w:rFonts w:ascii="Book Antiqua" w:hAnsi="Book Antiqua"/>
          <w:b/>
          <w:bCs/>
          <w:color w:val="000000"/>
          <w:u w:val="single"/>
        </w:rPr>
      </w:pPr>
    </w:p>
    <w:p w14:paraId="7E360CE2" w14:textId="25B0E5C3" w:rsidR="00DF768A" w:rsidRDefault="00A50CBE" w:rsidP="003E3CA9">
      <w:pPr>
        <w:spacing w:line="276" w:lineRule="auto"/>
        <w:rPr>
          <w:rFonts w:ascii="Book Antiqua" w:hAnsi="Book Antiqua"/>
          <w:b/>
          <w:bCs/>
          <w:color w:val="000000"/>
          <w:u w:val="single"/>
        </w:rPr>
      </w:pPr>
      <w:r>
        <w:rPr>
          <w:rFonts w:ascii="Book Antiqua" w:hAnsi="Book Antiqua"/>
          <w:b/>
          <w:bCs/>
          <w:noProof/>
          <w:sz w:val="22"/>
          <w:szCs w:val="22"/>
        </w:rPr>
        <w:lastRenderedPageBreak/>
        <w:drawing>
          <wp:anchor distT="0" distB="0" distL="114300" distR="114300" simplePos="0" relativeHeight="251590133" behindDoc="1" locked="0" layoutInCell="1" allowOverlap="1" wp14:anchorId="6722C44F" wp14:editId="7C9FD8F9">
            <wp:simplePos x="0" y="0"/>
            <wp:positionH relativeFrom="margin">
              <wp:posOffset>-601345</wp:posOffset>
            </wp:positionH>
            <wp:positionV relativeFrom="paragraph">
              <wp:posOffset>-912072</wp:posOffset>
            </wp:positionV>
            <wp:extent cx="6883400" cy="9893300"/>
            <wp:effectExtent l="0" t="0" r="0" b="0"/>
            <wp:wrapNone/>
            <wp:docPr id="195946865"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883400" cy="9893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112315" w14:textId="346FB366" w:rsidR="00DF768A" w:rsidRDefault="00DA532B" w:rsidP="003E3CA9">
      <w:pPr>
        <w:spacing w:line="276" w:lineRule="auto"/>
        <w:rPr>
          <w:rFonts w:ascii="Book Antiqua" w:hAnsi="Book Antiqua"/>
          <w:b/>
          <w:bCs/>
          <w:color w:val="000000"/>
          <w:u w:val="single"/>
        </w:rPr>
      </w:pPr>
      <w:r>
        <w:rPr>
          <w:rFonts w:ascii="Book Antiqua" w:hAnsi="Book Antiqua"/>
          <w:b/>
          <w:bCs/>
          <w:noProof/>
          <w:color w:val="000000"/>
          <w:u w:val="single"/>
        </w:rPr>
        <w:drawing>
          <wp:anchor distT="0" distB="0" distL="114300" distR="114300" simplePos="0" relativeHeight="251648512" behindDoc="0" locked="0" layoutInCell="1" allowOverlap="1" wp14:anchorId="68F2E64E" wp14:editId="762CD43D">
            <wp:simplePos x="0" y="0"/>
            <wp:positionH relativeFrom="column">
              <wp:posOffset>4645025</wp:posOffset>
            </wp:positionH>
            <wp:positionV relativeFrom="paragraph">
              <wp:posOffset>100876</wp:posOffset>
            </wp:positionV>
            <wp:extent cx="619125" cy="233680"/>
            <wp:effectExtent l="0" t="0" r="0" b="0"/>
            <wp:wrapNone/>
            <wp:docPr id="34835003" name="Text Box 2083126701"/>
            <wp:cNvGraphicFramePr/>
            <a:graphic xmlns:a="http://schemas.openxmlformats.org/drawingml/2006/main">
              <a:graphicData uri="http://schemas.microsoft.com/office/word/2010/wordprocessingShape">
                <wps:wsp>
                  <wps:cNvSpPr txBox="1"/>
                  <wps:spPr>
                    <a:xfrm>
                      <a:off x="0" y="0"/>
                      <a:ext cx="619125" cy="233680"/>
                    </a:xfrm>
                    <a:prstGeom prst="rect">
                      <a:avLst/>
                    </a:prstGeom>
                    <a:noFill/>
                    <a:ln w="6350">
                      <a:noFill/>
                    </a:ln>
                  </wps:spPr>
                  <wps:txbx>
                    <w:txbxContent>
                      <w:p w14:paraId="5A2B0614" w14:textId="77777777" w:rsidR="00B30744" w:rsidRPr="00492347" w:rsidRDefault="00B30744" w:rsidP="00B30744">
                        <w:pPr>
                          <w:jc w:val="center"/>
                          <w:rPr>
                            <w:rFonts w:ascii="Arial" w:hAnsi="Arial" w:cs="Arial"/>
                            <w:b/>
                            <w:bCs/>
                            <w:color w:val="2F5496" w:themeColor="accent1" w:themeShade="BF"/>
                            <w:sz w:val="12"/>
                            <w:szCs w:val="12"/>
                            <w:lang w:val="en-PH"/>
                          </w:rPr>
                        </w:pPr>
                        <w:r w:rsidRPr="00492347">
                          <w:rPr>
                            <w:rFonts w:ascii="Arial" w:hAnsi="Arial" w:cs="Arial"/>
                            <w:b/>
                            <w:bCs/>
                            <w:color w:val="2F5496" w:themeColor="accent1" w:themeShade="BF"/>
                            <w:sz w:val="14"/>
                            <w:szCs w:val="14"/>
                            <w:lang w:val="en-PH"/>
                          </w:rPr>
                          <w: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w:r>
      <w:r>
        <w:rPr>
          <w:rFonts w:ascii="Book Antiqua" w:hAnsi="Book Antiqua"/>
          <w:b/>
          <w:bCs/>
          <w:noProof/>
          <w:color w:val="000000"/>
          <w:u w:val="single"/>
        </w:rPr>
        <w:drawing>
          <wp:anchor distT="0" distB="0" distL="114300" distR="114300" simplePos="0" relativeHeight="251647488" behindDoc="0" locked="0" layoutInCell="1" allowOverlap="1" wp14:anchorId="7B577E60" wp14:editId="59896B9B">
            <wp:simplePos x="0" y="0"/>
            <wp:positionH relativeFrom="column">
              <wp:posOffset>3038475</wp:posOffset>
            </wp:positionH>
            <wp:positionV relativeFrom="paragraph">
              <wp:posOffset>100876</wp:posOffset>
            </wp:positionV>
            <wp:extent cx="1508125" cy="233680"/>
            <wp:effectExtent l="0" t="0" r="0" b="0"/>
            <wp:wrapNone/>
            <wp:docPr id="1455288068" name="Text Box 1084742984"/>
            <wp:cNvGraphicFramePr/>
            <a:graphic xmlns:a="http://schemas.openxmlformats.org/drawingml/2006/main">
              <a:graphicData uri="http://schemas.microsoft.com/office/word/2010/wordprocessingShape">
                <wps:wsp>
                  <wps:cNvSpPr txBox="1"/>
                  <wps:spPr>
                    <a:xfrm>
                      <a:off x="0" y="0"/>
                      <a:ext cx="1508125" cy="233680"/>
                    </a:xfrm>
                    <a:prstGeom prst="rect">
                      <a:avLst/>
                    </a:prstGeom>
                    <a:noFill/>
                    <a:ln w="6350">
                      <a:noFill/>
                    </a:ln>
                  </wps:spPr>
                  <wps:txbx>
                    <w:txbxContent>
                      <w:p w14:paraId="32D42F97" w14:textId="77777777" w:rsidR="00B30744" w:rsidRPr="00C566D4" w:rsidRDefault="00B30744" w:rsidP="00B30744">
                        <w:pPr>
                          <w:rPr>
                            <w:rFonts w:ascii="Arial" w:hAnsi="Arial" w:cs="Arial"/>
                            <w:b/>
                            <w:bCs/>
                            <w:color w:val="2F5496" w:themeColor="accent1" w:themeShade="BF"/>
                            <w:sz w:val="14"/>
                            <w:szCs w:val="14"/>
                            <w:lang w:val="en-PH"/>
                          </w:rPr>
                        </w:pPr>
                        <w:r w:rsidRPr="00C566D4">
                          <w:rPr>
                            <w:rFonts w:ascii="Arial" w:hAnsi="Arial" w:cs="Arial"/>
                            <w:b/>
                            <w:bCs/>
                            <w:color w:val="2F5496" w:themeColor="accent1" w:themeShade="BF"/>
                            <w:sz w:val="16"/>
                            <w:szCs w:val="16"/>
                            <w:lang w:val="en-PH"/>
                          </w:rPr>
                          <w:t>{{citizenship}}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w:r>
      <w:r>
        <w:rPr>
          <w:rFonts w:ascii="Book Antiqua" w:hAnsi="Book Antiqua"/>
          <w:b/>
          <w:bCs/>
          <w:noProof/>
          <w:color w:val="000000"/>
          <w:u w:val="single"/>
        </w:rPr>
        <w:drawing>
          <wp:anchor distT="0" distB="0" distL="114300" distR="114300" simplePos="0" relativeHeight="251646464" behindDoc="0" locked="0" layoutInCell="1" allowOverlap="1" wp14:anchorId="433793BA" wp14:editId="3C4224A6">
            <wp:simplePos x="0" y="0"/>
            <wp:positionH relativeFrom="column">
              <wp:posOffset>798195</wp:posOffset>
            </wp:positionH>
            <wp:positionV relativeFrom="paragraph">
              <wp:posOffset>105956</wp:posOffset>
            </wp:positionV>
            <wp:extent cx="2818406" cy="245334"/>
            <wp:effectExtent l="0" t="0" r="0" b="2540"/>
            <wp:wrapNone/>
            <wp:docPr id="896372295" name="Text Box 493370367"/>
            <wp:cNvGraphicFramePr/>
            <a:graphic xmlns:a="http://schemas.openxmlformats.org/drawingml/2006/main">
              <a:graphicData uri="http://schemas.microsoft.com/office/word/2010/wordprocessingShape">
                <wps:wsp>
                  <wps:cNvSpPr txBox="1"/>
                  <wps:spPr>
                    <a:xfrm>
                      <a:off x="0" y="0"/>
                      <a:ext cx="2818406" cy="245334"/>
                    </a:xfrm>
                    <a:prstGeom prst="rect">
                      <a:avLst/>
                    </a:prstGeom>
                    <a:noFill/>
                    <a:ln w="6350">
                      <a:noFill/>
                    </a:ln>
                  </wps:spPr>
                  <wps:txbx>
                    <w:txbxContent>
                      <w:p w14:paraId="4E5C446E" w14:textId="77777777" w:rsidR="00B30744" w:rsidRPr="00492347" w:rsidRDefault="00B30744" w:rsidP="00B30744">
                        <w:pP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{{firstname}} {{middlename}} {{surname}}</w:t>
                        </w:r>
                        <w:r>
                          <w:rPr>
                            <w:rFonts w:ascii="Arial" w:hAnsi="Arial" w:cs="Arial"/>
                            <w:b/>
                            <w:bCs/>
                            <w:color w:val="2F5496" w:themeColor="accent1" w:themeShade="BF"/>
                            <w:sz w:val="16"/>
                            <w:szCs w:val="16"/>
                            <w:lang w:val="en-PH"/>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w:r>
    </w:p>
    <w:p w14:paraId="48C40E65" w14:textId="2650F218" w:rsidR="00E66252" w:rsidRDefault="00DA532B" w:rsidP="003E3CA9">
      <w:pPr>
        <w:spacing w:line="276" w:lineRule="auto"/>
        <w:rPr>
          <w:rFonts w:ascii="Book Antiqua" w:hAnsi="Book Antiqua"/>
          <w:b/>
          <w:bCs/>
          <w:noProof/>
          <w:sz w:val="22"/>
          <w:szCs w:val="22"/>
        </w:rPr>
      </w:pPr>
      <w:r>
        <w:rPr>
          <w:rFonts w:ascii="Book Antiqua" w:hAnsi="Book Antiqua"/>
          <w:b/>
          <w:bCs/>
          <w:noProof/>
          <w:sz w:val="22"/>
          <w:szCs w:val="22"/>
        </w:rPr>
        <w:drawing>
          <wp:anchor distT="0" distB="0" distL="114300" distR="114300" simplePos="0" relativeHeight="251649536" behindDoc="0" locked="0" layoutInCell="1" allowOverlap="1" wp14:anchorId="0A6452D2" wp14:editId="622CDD5B">
            <wp:simplePos x="0" y="0"/>
            <wp:positionH relativeFrom="column">
              <wp:posOffset>850989</wp:posOffset>
            </wp:positionH>
            <wp:positionV relativeFrom="paragraph">
              <wp:posOffset>90170</wp:posOffset>
            </wp:positionV>
            <wp:extent cx="6388557" cy="270057"/>
            <wp:effectExtent l="0" t="0" r="0" b="0"/>
            <wp:wrapNone/>
            <wp:docPr id="2073905426" name="Text Box 1098694804"/>
            <wp:cNvGraphicFramePr/>
            <a:graphic xmlns:a="http://schemas.openxmlformats.org/drawingml/2006/main">
              <a:graphicData uri="http://schemas.microsoft.com/office/word/2010/wordprocessingShape">
                <wps:wsp>
                  <wps:cNvSpPr txBox="1"/>
                  <wps:spPr>
                    <a:xfrm>
                      <a:off x="0" y="0"/>
                      <a:ext cx="6388557" cy="270057"/>
                    </a:xfrm>
                    <a:prstGeom prst="rect">
                      <a:avLst/>
                    </a:prstGeom>
                    <a:noFill/>
                    <a:ln w="6350">
                      <a:noFill/>
                    </a:ln>
                  </wps:spPr>
                  <wps:txbx>
                    <w:txbxContent>
                      <w:p w14:paraId="549758F6" w14:textId="77777777" w:rsidR="00B30744" w:rsidRPr="00492347" w:rsidRDefault="00B30744" w:rsidP="00B30744">
                        <w:pP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{{address}}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w:r>
    </w:p>
    <w:p w14:paraId="6E6E97C6" w14:textId="25A77693" w:rsidR="00E66252" w:rsidRDefault="00E66252" w:rsidP="003E3CA9">
      <w:pPr>
        <w:spacing w:line="276" w:lineRule="auto"/>
        <w:rPr>
          <w:rFonts w:ascii="Book Antiqua" w:hAnsi="Book Antiqua"/>
          <w:b/>
          <w:bCs/>
          <w:noProof/>
          <w:sz w:val="22"/>
          <w:szCs w:val="22"/>
        </w:rPr>
      </w:pPr>
    </w:p>
    <w:p w14:paraId="5005B0B8" w14:textId="23833CB0" w:rsidR="00E66252" w:rsidRDefault="00E66252" w:rsidP="003E3CA9">
      <w:pPr>
        <w:spacing w:line="276" w:lineRule="auto"/>
        <w:rPr>
          <w:rFonts w:ascii="Book Antiqua" w:hAnsi="Book Antiqua"/>
          <w:b/>
          <w:bCs/>
          <w:noProof/>
          <w:sz w:val="22"/>
          <w:szCs w:val="22"/>
        </w:rPr>
      </w:pPr>
    </w:p>
    <w:p w14:paraId="519B87DB" w14:textId="30B8D245" w:rsidR="00E66252" w:rsidRDefault="00E66252" w:rsidP="003E3CA9">
      <w:pPr>
        <w:spacing w:line="276" w:lineRule="auto"/>
        <w:rPr>
          <w:rFonts w:ascii="Book Antiqua" w:hAnsi="Book Antiqua"/>
          <w:b/>
          <w:bCs/>
          <w:noProof/>
          <w:sz w:val="22"/>
          <w:szCs w:val="22"/>
        </w:rPr>
      </w:pPr>
    </w:p>
    <w:p w14:paraId="620B0B25" w14:textId="77777777" w:rsidR="00E66252" w:rsidRDefault="00E66252" w:rsidP="003E3CA9">
      <w:pPr>
        <w:spacing w:line="276" w:lineRule="auto"/>
        <w:rPr>
          <w:rFonts w:ascii="Book Antiqua" w:hAnsi="Book Antiqua"/>
          <w:b/>
          <w:bCs/>
          <w:noProof/>
          <w:sz w:val="22"/>
          <w:szCs w:val="22"/>
        </w:rPr>
      </w:pPr>
    </w:p>
    <w:p w14:paraId="06A260E3" w14:textId="3386E09B" w:rsidR="00E66252" w:rsidRDefault="00E66252" w:rsidP="003E3CA9">
      <w:pPr>
        <w:spacing w:line="276" w:lineRule="auto"/>
        <w:rPr>
          <w:rFonts w:ascii="Book Antiqua" w:hAnsi="Book Antiqua"/>
          <w:b/>
          <w:bCs/>
          <w:noProof/>
          <w:sz w:val="22"/>
          <w:szCs w:val="22"/>
        </w:rPr>
      </w:pPr>
    </w:p>
    <w:p w14:paraId="20A82A9D" w14:textId="612ECAD4" w:rsidR="00E66252" w:rsidRDefault="00E66252" w:rsidP="003E3CA9">
      <w:pPr>
        <w:spacing w:line="276" w:lineRule="auto"/>
        <w:rPr>
          <w:rFonts w:ascii="Book Antiqua" w:hAnsi="Book Antiqua"/>
          <w:b/>
          <w:bCs/>
          <w:noProof/>
          <w:sz w:val="22"/>
          <w:szCs w:val="22"/>
        </w:rPr>
      </w:pPr>
    </w:p>
    <w:p w14:paraId="7AB98AB2" w14:textId="3AF260C1" w:rsidR="00E66252" w:rsidRDefault="00E66252" w:rsidP="003E3CA9">
      <w:pPr>
        <w:spacing w:line="276" w:lineRule="auto"/>
        <w:rPr>
          <w:rFonts w:ascii="Book Antiqua" w:hAnsi="Book Antiqua"/>
          <w:b/>
          <w:bCs/>
          <w:noProof/>
          <w:sz w:val="22"/>
          <w:szCs w:val="22"/>
        </w:rPr>
      </w:pPr>
    </w:p>
    <w:p w14:paraId="282AB259" w14:textId="005ED3B9" w:rsidR="00E66252" w:rsidRDefault="008F1DCE" w:rsidP="003E3CA9">
      <w:pPr>
        <w:spacing w:line="276" w:lineRule="auto"/>
        <w:rPr>
          <w:rFonts w:ascii="Book Antiqua" w:hAnsi="Book Antiqua"/>
          <w:b/>
          <w:bCs/>
          <w:noProof/>
          <w:sz w:val="22"/>
          <w:szCs w:val="22"/>
        </w:rPr>
      </w:pPr>
      <w:r>
        <w:rPr>
          <w:rFonts w:eastAsiaTheme="minorHAnsi"/>
          <w:noProof/>
          <w:sz w:val="24"/>
          <w:szCs w:val="24"/>
          <w:lang w:eastAsia="en-US"/>
        </w:rPr>
        <w:drawing>
          <wp:anchor distT="45720" distB="45720" distL="114300" distR="114300" simplePos="0" relativeHeight="251718144" behindDoc="0" locked="0" layoutInCell="1" allowOverlap="1" wp14:anchorId="5638726E" wp14:editId="396FFC09">
            <wp:simplePos x="0" y="0"/>
            <wp:positionH relativeFrom="column">
              <wp:posOffset>1766570</wp:posOffset>
            </wp:positionH>
            <wp:positionV relativeFrom="paragraph">
              <wp:posOffset>168910</wp:posOffset>
            </wp:positionV>
            <wp:extent cx="722630" cy="358140"/>
            <wp:effectExtent l="0" t="0" r="0" b="0"/>
            <wp:wrapNone/>
            <wp:docPr id="1083441999" name="Text Box 10834419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2630" cy="358140"/>
                    </a:xfrm>
                    <a:prstGeom prst="rect">
                      <a:avLst/>
                    </a:prstGeom>
                    <a:noFill/>
                    <a:ln w="9525">
                      <a:noFill/>
                      <a:miter lim="800000"/>
                      <a:headEnd/>
                      <a:tailEnd/>
                    </a:ln>
                  </wps:spPr>
                  <wps:txbx>
                    <w:txbxContent>
                      <w:p w14:paraId="62366F10" w14:textId="572A74D4" w:rsidR="004F7C96" w:rsidRDefault="004F7C96" w:rsidP="004F7C96">
                        <w:pPr>
                          <w:jc w:val="center"/>
                          <w:rPr>
                            <w:rFonts w:ascii="Arial" w:hAnsi="Arial" w:cs="Arial"/>
                            <w:b/>
                            <w:bCs/>
                            <w:sz w:val="16"/>
                            <w:szCs w:val="16"/>
                          </w:rPr>
                        </w:pPr>
                        <w:hyperlink r:id="rId22" w:history="1">
                          <w:r w:rsidRPr="00E66252">
                            <w:rPr>
                              <w:rStyle w:val="Hyperlink"/>
                              <w:rFonts w:ascii="Arial" w:hAnsi="Arial" w:cs="Arial"/>
                              <w:b/>
                              <w:bCs/>
                              <w:sz w:val="16"/>
                              <w:szCs w:val="16"/>
                            </w:rPr>
                            <w:t>Annex “A”</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w:r>
    </w:p>
    <w:p w14:paraId="2E8AB680" w14:textId="50D116A7" w:rsidR="00E66252" w:rsidRDefault="00A50CBE" w:rsidP="003E3CA9">
      <w:pPr>
        <w:spacing w:line="276" w:lineRule="auto"/>
        <w:rPr>
          <w:rFonts w:ascii="Book Antiqua" w:hAnsi="Book Antiqua"/>
          <w:b/>
          <w:bCs/>
          <w:noProof/>
          <w:sz w:val="22"/>
          <w:szCs w:val="22"/>
        </w:rPr>
      </w:pPr>
      <w:r>
        <w:rPr>
          <w:rFonts w:ascii="Book Antiqua" w:hAnsi="Book Antiqua"/>
          <w:b/>
          <w:bCs/>
          <w:noProof/>
          <w:color w:val="000000"/>
          <w:u w:val="single"/>
          <w:lang w:eastAsia="en-US"/>
        </w:rPr>
        <w:drawing>
          <wp:anchor distT="0" distB="0" distL="114300" distR="114300" simplePos="0" relativeHeight="251717120" behindDoc="0" locked="0" layoutInCell="1" allowOverlap="1" wp14:anchorId="73CF7DF8" wp14:editId="1C251ED5">
            <wp:simplePos x="0" y="0"/>
            <wp:positionH relativeFrom="column">
              <wp:posOffset>1833282</wp:posOffset>
            </wp:positionH>
            <wp:positionV relativeFrom="paragraph">
              <wp:posOffset>51547</wp:posOffset>
            </wp:positionV>
            <wp:extent cx="586740" cy="73249"/>
            <wp:effectExtent l="0" t="0" r="22860" b="22225"/>
            <wp:wrapNone/>
            <wp:docPr id="2021614087" name="Rectangle 2021614087"/>
            <wp:cNvGraphicFramePr/>
            <a:graphic xmlns:a="http://schemas.openxmlformats.org/drawingml/2006/main">
              <a:graphicData uri="http://schemas.microsoft.com/office/word/2010/wordprocessingShape">
                <wps:wsp>
                  <wps:cNvSpPr/>
                  <wps:spPr>
                    <a:xfrm>
                      <a:off x="0" y="0"/>
                      <a:ext cx="586740" cy="73249"/>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w:r>
    </w:p>
    <w:p w14:paraId="736D5233" w14:textId="3F90A883" w:rsidR="00E66252" w:rsidRDefault="00E66252" w:rsidP="003E3CA9">
      <w:pPr>
        <w:spacing w:line="276" w:lineRule="auto"/>
        <w:rPr>
          <w:rFonts w:ascii="Book Antiqua" w:hAnsi="Book Antiqua"/>
          <w:b/>
          <w:bCs/>
          <w:noProof/>
          <w:sz w:val="22"/>
          <w:szCs w:val="22"/>
        </w:rPr>
      </w:pPr>
    </w:p>
    <w:p w14:paraId="02ED5550" w14:textId="1B71C289" w:rsidR="00E66252" w:rsidRDefault="00E66252" w:rsidP="003E3CA9">
      <w:pPr>
        <w:spacing w:line="276" w:lineRule="auto"/>
        <w:rPr>
          <w:rFonts w:ascii="Book Antiqua" w:hAnsi="Book Antiqua"/>
          <w:b/>
          <w:bCs/>
          <w:noProof/>
          <w:sz w:val="22"/>
          <w:szCs w:val="22"/>
        </w:rPr>
      </w:pPr>
    </w:p>
    <w:p w14:paraId="0C214F02" w14:textId="72249E6E" w:rsidR="00E66252" w:rsidRDefault="00E66252" w:rsidP="003E3CA9">
      <w:pPr>
        <w:spacing w:line="276" w:lineRule="auto"/>
        <w:rPr>
          <w:rFonts w:ascii="Book Antiqua" w:hAnsi="Book Antiqua"/>
          <w:b/>
          <w:bCs/>
          <w:noProof/>
          <w:sz w:val="22"/>
          <w:szCs w:val="22"/>
        </w:rPr>
      </w:pPr>
    </w:p>
    <w:p w14:paraId="6DA90825" w14:textId="77777777" w:rsidR="00E66252" w:rsidRDefault="00E66252" w:rsidP="003E3CA9">
      <w:pPr>
        <w:spacing w:line="276" w:lineRule="auto"/>
        <w:rPr>
          <w:rFonts w:ascii="Book Antiqua" w:hAnsi="Book Antiqua"/>
          <w:b/>
          <w:bCs/>
          <w:noProof/>
          <w:sz w:val="22"/>
          <w:szCs w:val="22"/>
        </w:rPr>
      </w:pPr>
    </w:p>
    <w:p w14:paraId="09A5866C" w14:textId="1C6BB14E" w:rsidR="00E66252" w:rsidRDefault="00E66252" w:rsidP="003E3CA9">
      <w:pPr>
        <w:spacing w:line="276" w:lineRule="auto"/>
        <w:rPr>
          <w:rFonts w:ascii="Book Antiqua" w:hAnsi="Book Antiqua"/>
          <w:b/>
          <w:bCs/>
          <w:noProof/>
          <w:sz w:val="22"/>
          <w:szCs w:val="22"/>
        </w:rPr>
      </w:pPr>
    </w:p>
    <w:p w14:paraId="7FE27E9A" w14:textId="77777777" w:rsidR="00E66252" w:rsidRDefault="00E66252" w:rsidP="003E3CA9">
      <w:pPr>
        <w:spacing w:line="276" w:lineRule="auto"/>
        <w:rPr>
          <w:rFonts w:ascii="Book Antiqua" w:hAnsi="Book Antiqua"/>
          <w:b/>
          <w:bCs/>
          <w:noProof/>
          <w:sz w:val="22"/>
          <w:szCs w:val="22"/>
        </w:rPr>
      </w:pPr>
    </w:p>
    <w:p w14:paraId="76147D8C" w14:textId="18AEF951" w:rsidR="00E66252" w:rsidRDefault="00E66252" w:rsidP="003E3CA9">
      <w:pPr>
        <w:spacing w:line="276" w:lineRule="auto"/>
        <w:rPr>
          <w:rFonts w:ascii="Book Antiqua" w:hAnsi="Book Antiqua"/>
          <w:b/>
          <w:bCs/>
          <w:noProof/>
          <w:sz w:val="22"/>
          <w:szCs w:val="22"/>
        </w:rPr>
      </w:pPr>
    </w:p>
    <w:p w14:paraId="1BB22402" w14:textId="77777777" w:rsidR="00E66252" w:rsidRDefault="00E66252" w:rsidP="003E3CA9">
      <w:pPr>
        <w:spacing w:line="276" w:lineRule="auto"/>
        <w:rPr>
          <w:rFonts w:ascii="Book Antiqua" w:hAnsi="Book Antiqua"/>
          <w:b/>
          <w:bCs/>
          <w:noProof/>
          <w:sz w:val="22"/>
          <w:szCs w:val="22"/>
        </w:rPr>
      </w:pPr>
    </w:p>
    <w:p w14:paraId="7C53FFA7" w14:textId="1A4A6C33" w:rsidR="00E66252" w:rsidRDefault="00E66252" w:rsidP="003E3CA9">
      <w:pPr>
        <w:spacing w:line="276" w:lineRule="auto"/>
        <w:rPr>
          <w:rFonts w:ascii="Book Antiqua" w:hAnsi="Book Antiqua"/>
          <w:b/>
          <w:bCs/>
          <w:noProof/>
          <w:sz w:val="22"/>
          <w:szCs w:val="22"/>
        </w:rPr>
      </w:pPr>
    </w:p>
    <w:p w14:paraId="0074720A" w14:textId="13ED1B90" w:rsidR="00E66252" w:rsidRDefault="00E66252" w:rsidP="003E3CA9">
      <w:pPr>
        <w:spacing w:line="276" w:lineRule="auto"/>
        <w:rPr>
          <w:rFonts w:ascii="Book Antiqua" w:hAnsi="Book Antiqua"/>
          <w:b/>
          <w:bCs/>
          <w:noProof/>
          <w:sz w:val="22"/>
          <w:szCs w:val="22"/>
        </w:rPr>
      </w:pPr>
    </w:p>
    <w:p w14:paraId="6C54AD7D" w14:textId="247DC49E" w:rsidR="00E66252" w:rsidRDefault="00E66252" w:rsidP="003E3CA9">
      <w:pPr>
        <w:spacing w:line="276" w:lineRule="auto"/>
        <w:rPr>
          <w:rFonts w:ascii="Book Antiqua" w:hAnsi="Book Antiqua"/>
          <w:b/>
          <w:bCs/>
          <w:noProof/>
          <w:sz w:val="22"/>
          <w:szCs w:val="22"/>
        </w:rPr>
      </w:pPr>
    </w:p>
    <w:p w14:paraId="4FA0D852" w14:textId="3772BF48" w:rsidR="00E66252" w:rsidRDefault="00E66252" w:rsidP="003E3CA9">
      <w:pPr>
        <w:spacing w:line="276" w:lineRule="auto"/>
        <w:rPr>
          <w:rFonts w:ascii="Book Antiqua" w:hAnsi="Book Antiqua"/>
          <w:b/>
          <w:bCs/>
          <w:noProof/>
          <w:sz w:val="22"/>
          <w:szCs w:val="22"/>
        </w:rPr>
      </w:pPr>
    </w:p>
    <w:p w14:paraId="1976F578" w14:textId="75FA2488" w:rsidR="00E66252" w:rsidRDefault="00E66252" w:rsidP="003E3CA9">
      <w:pPr>
        <w:spacing w:line="276" w:lineRule="auto"/>
        <w:rPr>
          <w:rFonts w:ascii="Book Antiqua" w:hAnsi="Book Antiqua"/>
          <w:b/>
          <w:bCs/>
          <w:noProof/>
          <w:sz w:val="22"/>
          <w:szCs w:val="22"/>
        </w:rPr>
      </w:pPr>
    </w:p>
    <w:p w14:paraId="1E9EDDEA" w14:textId="77777777" w:rsidR="00E66252" w:rsidRDefault="00E66252" w:rsidP="003E3CA9">
      <w:pPr>
        <w:spacing w:line="276" w:lineRule="auto"/>
        <w:rPr>
          <w:rFonts w:ascii="Book Antiqua" w:hAnsi="Book Antiqua"/>
          <w:b/>
          <w:bCs/>
          <w:noProof/>
          <w:sz w:val="22"/>
          <w:szCs w:val="22"/>
        </w:rPr>
      </w:pPr>
    </w:p>
    <w:p w14:paraId="49B83CBE" w14:textId="7C15D979" w:rsidR="00E66252" w:rsidRDefault="00E66252" w:rsidP="003E3CA9">
      <w:pPr>
        <w:spacing w:line="276" w:lineRule="auto"/>
        <w:rPr>
          <w:rFonts w:ascii="Book Antiqua" w:hAnsi="Book Antiqua"/>
          <w:b/>
          <w:bCs/>
          <w:noProof/>
          <w:sz w:val="22"/>
          <w:szCs w:val="22"/>
        </w:rPr>
      </w:pPr>
    </w:p>
    <w:p w14:paraId="484993AF" w14:textId="16FAE30C" w:rsidR="00E66252" w:rsidRDefault="00E66252" w:rsidP="003E3CA9">
      <w:pPr>
        <w:spacing w:line="276" w:lineRule="auto"/>
        <w:rPr>
          <w:rFonts w:ascii="Book Antiqua" w:hAnsi="Book Antiqua"/>
          <w:b/>
          <w:bCs/>
          <w:noProof/>
          <w:sz w:val="22"/>
          <w:szCs w:val="22"/>
        </w:rPr>
      </w:pPr>
    </w:p>
    <w:p w14:paraId="086B83A7" w14:textId="172AC79E" w:rsidR="00E66252" w:rsidRDefault="00E66252" w:rsidP="003E3CA9">
      <w:pPr>
        <w:spacing w:line="276" w:lineRule="auto"/>
        <w:rPr>
          <w:rFonts w:ascii="Book Antiqua" w:hAnsi="Book Antiqua"/>
          <w:b/>
          <w:bCs/>
          <w:noProof/>
          <w:sz w:val="22"/>
          <w:szCs w:val="22"/>
        </w:rPr>
      </w:pPr>
    </w:p>
    <w:p w14:paraId="4C4715CF" w14:textId="7B6403BE" w:rsidR="00E66252" w:rsidRDefault="00A50CBE" w:rsidP="003E3CA9">
      <w:pPr>
        <w:spacing w:line="276" w:lineRule="auto"/>
        <w:rPr>
          <w:rFonts w:ascii="Book Antiqua" w:hAnsi="Book Antiqua"/>
          <w:b/>
          <w:bCs/>
          <w:noProof/>
          <w:sz w:val="22"/>
          <w:szCs w:val="22"/>
        </w:rPr>
      </w:pPr>
      <w:r>
        <w:rPr>
          <w:rFonts w:ascii="Book Antiqua" w:hAnsi="Book Antiqua"/>
          <w:b/>
          <w:bCs/>
          <w:noProof/>
          <w:color w:val="000000"/>
          <w:u w:val="single"/>
        </w:rPr>
        <w:drawing>
          <wp:anchor distT="0" distB="0" distL="114300" distR="114300" simplePos="0" relativeHeight="251717631" behindDoc="1" locked="0" layoutInCell="1" allowOverlap="1" wp14:anchorId="7E39D633" wp14:editId="7B3C21C2">
            <wp:simplePos x="0" y="0"/>
            <wp:positionH relativeFrom="column">
              <wp:posOffset>2290159</wp:posOffset>
            </wp:positionH>
            <wp:positionV relativeFrom="paragraph">
              <wp:posOffset>9525</wp:posOffset>
            </wp:positionV>
            <wp:extent cx="3067050" cy="561975"/>
            <wp:effectExtent l="0" t="0" r="0" b="0"/>
            <wp:wrapNone/>
            <wp:docPr id="12" name="Text Box 475798263"/>
            <wp:cNvGraphicFramePr/>
            <a:graphic xmlns:a="http://schemas.openxmlformats.org/drawingml/2006/main">
              <a:graphicData uri="http://schemas.microsoft.com/office/word/2010/wordprocessingShape">
                <wps:wsp>
                  <wps:cNvSpPr txBox="1"/>
                  <wps:spPr>
                    <a:xfrm>
                      <a:off x="0" y="0"/>
                      <a:ext cx="3067050" cy="561975"/>
                    </a:xfrm>
                    <a:prstGeom prst="rect">
                      <a:avLst/>
                    </a:prstGeom>
                    <a:noFill/>
                    <a:ln w="6350">
                      <a:noFill/>
                    </a:ln>
                  </wps:spPr>
                  <wps:txbx>
                    <w:txbxContent>
                      <w:p w14:paraId="34417888" w14:textId="77777777" w:rsidR="00B654E4" w:rsidRPr="00492347" w:rsidRDefault="00B654E4" w:rsidP="00B654E4">
                        <w:pPr>
                          <w:jc w:val="center"/>
                          <w:rPr>
                            <w:rFonts w:ascii="Arial" w:hAnsi="Arial" w:cs="Arial"/>
                            <w:b/>
                            <w:bCs/>
                            <w:color w:val="2F5496" w:themeColor="accent1" w:themeShade="BF"/>
                            <w:sz w:val="16"/>
                            <w:szCs w:val="16"/>
                            <w:lang w:val="en-PH"/>
                          </w:rPr>
                        </w:pPr>
                        <w:r w:rsidRPr="00492347">
                          <w:rPr>
                            <w:rFonts w:ascii="Arial" w:hAnsi="Arial" w:cs="Arial"/>
                            <w:b/>
                            <w:bCs/>
                            <w:color w:val="2F5496" w:themeColor="accent1" w:themeShade="BF"/>
                            <w:sz w:val="16"/>
                            <w:szCs w:val="16"/>
                          </w:rPr>
                          <w:t>{{insert_image signature 200 70}}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071DE929" w14:textId="3798223B" w:rsidR="00E66252" w:rsidRDefault="00DA532B" w:rsidP="003E3CA9">
      <w:pPr>
        <w:spacing w:line="276" w:lineRule="auto"/>
        <w:rPr>
          <w:rFonts w:ascii="Book Antiqua" w:hAnsi="Book Antiqua"/>
          <w:b/>
          <w:bCs/>
          <w:noProof/>
          <w:sz w:val="22"/>
          <w:szCs w:val="22"/>
        </w:rPr>
      </w:pPr>
      <w:r>
        <w:rPr>
          <w:rFonts w:ascii="Book Antiqua" w:hAnsi="Book Antiqua"/>
          <w:b/>
          <w:bCs/>
          <w:noProof/>
          <w:color w:val="000000"/>
          <w:u w:val="single"/>
        </w:rPr>
        <w:drawing>
          <wp:anchor distT="0" distB="0" distL="114300" distR="114300" simplePos="0" relativeHeight="251753984" behindDoc="0" locked="0" layoutInCell="1" allowOverlap="1" wp14:anchorId="7B0C56D5" wp14:editId="6E274303">
            <wp:simplePos x="0" y="0"/>
            <wp:positionH relativeFrom="column">
              <wp:posOffset>2443480</wp:posOffset>
            </wp:positionH>
            <wp:positionV relativeFrom="paragraph">
              <wp:posOffset>189141</wp:posOffset>
            </wp:positionV>
            <wp:extent cx="2818765" cy="245110"/>
            <wp:effectExtent l="0" t="0" r="0" b="2540"/>
            <wp:wrapNone/>
            <wp:docPr id="1005714207" name="Text Box 1580618231"/>
            <wp:cNvGraphicFramePr/>
            <a:graphic xmlns:a="http://schemas.openxmlformats.org/drawingml/2006/main">
              <a:graphicData uri="http://schemas.microsoft.com/office/word/2010/wordprocessingShape">
                <wps:wsp>
                  <wps:cNvSpPr txBox="1"/>
                  <wps:spPr>
                    <a:xfrm>
                      <a:off x="0" y="0"/>
                      <a:ext cx="2818765" cy="245110"/>
                    </a:xfrm>
                    <a:prstGeom prst="rect">
                      <a:avLst/>
                    </a:prstGeom>
                    <a:noFill/>
                    <a:ln w="6350">
                      <a:noFill/>
                    </a:ln>
                  </wps:spPr>
                  <wps:txbx>
                    <w:txbxContent>
                      <w:p w14:paraId="0B1A4B37" w14:textId="77777777" w:rsidR="00B30744" w:rsidRPr="00492347" w:rsidRDefault="00B30744" w:rsidP="00B30744">
                        <w:pPr>
                          <w:jc w:val="cente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{{firstname}} {{middlename}} {{surname}}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w:r>
    </w:p>
    <w:p w14:paraId="40C94892" w14:textId="52FFBA3A" w:rsidR="00E66252" w:rsidRDefault="00E66252" w:rsidP="003E3CA9">
      <w:pPr>
        <w:spacing w:line="276" w:lineRule="auto"/>
        <w:rPr>
          <w:rFonts w:ascii="Book Antiqua" w:hAnsi="Book Antiqua"/>
          <w:b/>
          <w:bCs/>
          <w:noProof/>
          <w:sz w:val="22"/>
          <w:szCs w:val="22"/>
        </w:rPr>
      </w:pPr>
    </w:p>
    <w:p w14:paraId="4DBC4D5E" w14:textId="49483486" w:rsidR="00E66252" w:rsidRDefault="00E66252" w:rsidP="003E3CA9">
      <w:pPr>
        <w:spacing w:line="276" w:lineRule="auto"/>
        <w:rPr>
          <w:rFonts w:ascii="Book Antiqua" w:hAnsi="Book Antiqua"/>
          <w:b/>
          <w:bCs/>
          <w:noProof/>
          <w:sz w:val="22"/>
          <w:szCs w:val="22"/>
        </w:rPr>
      </w:pPr>
    </w:p>
    <w:p w14:paraId="75A55261" w14:textId="77B8D4A9" w:rsidR="00E66252" w:rsidRDefault="00E66252" w:rsidP="003E3CA9">
      <w:pPr>
        <w:spacing w:line="276" w:lineRule="auto"/>
        <w:rPr>
          <w:rFonts w:ascii="Book Antiqua" w:hAnsi="Book Antiqua"/>
          <w:b/>
          <w:bCs/>
          <w:noProof/>
          <w:sz w:val="22"/>
          <w:szCs w:val="22"/>
        </w:rPr>
      </w:pPr>
    </w:p>
    <w:p w14:paraId="23141BA9" w14:textId="5EA2D689" w:rsidR="00E66252" w:rsidRDefault="00E66252" w:rsidP="003E3CA9">
      <w:pPr>
        <w:spacing w:line="276" w:lineRule="auto"/>
        <w:rPr>
          <w:rFonts w:ascii="Book Antiqua" w:hAnsi="Book Antiqua"/>
          <w:b/>
          <w:bCs/>
          <w:noProof/>
          <w:sz w:val="22"/>
          <w:szCs w:val="22"/>
        </w:rPr>
      </w:pPr>
    </w:p>
    <w:p w14:paraId="29210991" w14:textId="5C4DE145" w:rsidR="00E66252" w:rsidRDefault="00E66252" w:rsidP="003E3CA9">
      <w:pPr>
        <w:spacing w:line="276" w:lineRule="auto"/>
        <w:rPr>
          <w:rFonts w:ascii="Book Antiqua" w:hAnsi="Book Antiqua"/>
          <w:b/>
          <w:bCs/>
          <w:noProof/>
          <w:sz w:val="22"/>
          <w:szCs w:val="22"/>
        </w:rPr>
      </w:pPr>
    </w:p>
    <w:p w14:paraId="7C7FE2AB" w14:textId="485A93BC" w:rsidR="00E66252" w:rsidRDefault="00E66252" w:rsidP="003E3CA9">
      <w:pPr>
        <w:spacing w:line="276" w:lineRule="auto"/>
        <w:rPr>
          <w:rFonts w:ascii="Book Antiqua" w:hAnsi="Book Antiqua"/>
          <w:b/>
          <w:bCs/>
          <w:noProof/>
          <w:sz w:val="22"/>
          <w:szCs w:val="22"/>
        </w:rPr>
      </w:pPr>
    </w:p>
    <w:p w14:paraId="7A12EBB1" w14:textId="55A79F96" w:rsidR="00E66252" w:rsidRDefault="00E66252" w:rsidP="003E3CA9">
      <w:pPr>
        <w:spacing w:line="276" w:lineRule="auto"/>
        <w:rPr>
          <w:rFonts w:ascii="Book Antiqua" w:hAnsi="Book Antiqua"/>
          <w:b/>
          <w:bCs/>
          <w:noProof/>
          <w:sz w:val="22"/>
          <w:szCs w:val="22"/>
        </w:rPr>
      </w:pPr>
    </w:p>
    <w:p w14:paraId="7B5A7BF3" w14:textId="738A39E8" w:rsidR="00E66252" w:rsidRDefault="00E66252" w:rsidP="003E3CA9">
      <w:pPr>
        <w:spacing w:line="276" w:lineRule="auto"/>
        <w:rPr>
          <w:rFonts w:ascii="Book Antiqua" w:hAnsi="Book Antiqua"/>
          <w:b/>
          <w:bCs/>
          <w:noProof/>
          <w:sz w:val="22"/>
          <w:szCs w:val="22"/>
        </w:rPr>
      </w:pPr>
    </w:p>
    <w:p w14:paraId="3D0FFC5C" w14:textId="5EB2A953" w:rsidR="00E66252" w:rsidRDefault="00E66252" w:rsidP="003E3CA9">
      <w:pPr>
        <w:spacing w:line="276" w:lineRule="auto"/>
        <w:rPr>
          <w:rFonts w:ascii="Book Antiqua" w:hAnsi="Book Antiqua"/>
          <w:b/>
          <w:bCs/>
          <w:noProof/>
          <w:sz w:val="22"/>
          <w:szCs w:val="22"/>
        </w:rPr>
      </w:pPr>
    </w:p>
    <w:p w14:paraId="2AD10C0A" w14:textId="31EA22BA" w:rsidR="00E66252" w:rsidRDefault="00E66252" w:rsidP="003E3CA9">
      <w:pPr>
        <w:spacing w:line="276" w:lineRule="auto"/>
        <w:rPr>
          <w:rFonts w:ascii="Book Antiqua" w:hAnsi="Book Antiqua"/>
          <w:b/>
          <w:bCs/>
          <w:noProof/>
          <w:sz w:val="22"/>
          <w:szCs w:val="22"/>
        </w:rPr>
      </w:pPr>
    </w:p>
    <w:p w14:paraId="75C3B492" w14:textId="22503C45" w:rsidR="00E66252" w:rsidRDefault="00E66252" w:rsidP="003E3CA9">
      <w:pPr>
        <w:spacing w:line="276" w:lineRule="auto"/>
        <w:rPr>
          <w:rFonts w:ascii="Book Antiqua" w:hAnsi="Book Antiqua"/>
          <w:b/>
          <w:bCs/>
          <w:noProof/>
          <w:sz w:val="22"/>
          <w:szCs w:val="22"/>
        </w:rPr>
      </w:pPr>
    </w:p>
    <w:p w14:paraId="5FF3ED07" w14:textId="4BF5FA3E" w:rsidR="00E66252" w:rsidRDefault="00E66252" w:rsidP="003E3CA9">
      <w:pPr>
        <w:spacing w:line="276" w:lineRule="auto"/>
        <w:rPr>
          <w:rFonts w:ascii="Book Antiqua" w:hAnsi="Book Antiqua"/>
          <w:b/>
          <w:bCs/>
          <w:noProof/>
          <w:sz w:val="22"/>
          <w:szCs w:val="22"/>
        </w:rPr>
      </w:pPr>
    </w:p>
    <w:p w14:paraId="42A6F7C9" w14:textId="641E13C3" w:rsidR="00E66252" w:rsidRDefault="00E66252" w:rsidP="003E3CA9">
      <w:pPr>
        <w:spacing w:line="276" w:lineRule="auto"/>
        <w:rPr>
          <w:rFonts w:ascii="Book Antiqua" w:hAnsi="Book Antiqua"/>
          <w:b/>
          <w:bCs/>
          <w:noProof/>
          <w:sz w:val="22"/>
          <w:szCs w:val="22"/>
        </w:rPr>
      </w:pPr>
    </w:p>
    <w:p w14:paraId="3D408E44" w14:textId="68480AEE" w:rsidR="00E66252" w:rsidRDefault="00E66252" w:rsidP="003E3CA9">
      <w:pPr>
        <w:spacing w:line="276" w:lineRule="auto"/>
        <w:rPr>
          <w:rFonts w:ascii="Book Antiqua" w:hAnsi="Book Antiqua"/>
          <w:b/>
          <w:bCs/>
          <w:noProof/>
          <w:sz w:val="22"/>
          <w:szCs w:val="22"/>
        </w:rPr>
      </w:pPr>
    </w:p>
    <w:p w14:paraId="10D2428D" w14:textId="0982F7F9" w:rsidR="00E66252" w:rsidRDefault="00E66252" w:rsidP="003E3CA9">
      <w:pPr>
        <w:spacing w:line="276" w:lineRule="auto"/>
        <w:rPr>
          <w:rFonts w:ascii="Book Antiqua" w:hAnsi="Book Antiqua"/>
          <w:b/>
          <w:bCs/>
          <w:noProof/>
          <w:sz w:val="22"/>
          <w:szCs w:val="22"/>
        </w:rPr>
      </w:pPr>
    </w:p>
    <w:p w14:paraId="29A27BBC" w14:textId="165B2DE7" w:rsidR="00E66252" w:rsidRDefault="00A41EA9" w:rsidP="003E3CA9">
      <w:pPr>
        <w:spacing w:line="276" w:lineRule="auto"/>
        <w:rPr>
          <w:rFonts w:ascii="Book Antiqua" w:hAnsi="Book Antiqua"/>
          <w:b/>
          <w:bCs/>
          <w:noProof/>
          <w:sz w:val="22"/>
          <w:szCs w:val="22"/>
        </w:rPr>
      </w:pPr>
      <w:r>
        <w:rPr>
          <w:rFonts w:ascii="Book Antiqua" w:hAnsi="Book Antiqua"/>
          <w:b/>
          <w:bCs/>
          <w:noProof/>
          <w:sz w:val="22"/>
          <w:szCs w:val="22"/>
        </w:rPr>
        <w:lastRenderedPageBreak/>
        <w:drawing>
          <wp:anchor distT="0" distB="0" distL="114300" distR="114300" simplePos="0" relativeHeight="251589108" behindDoc="1" locked="0" layoutInCell="1" allowOverlap="1" wp14:anchorId="7D66FF09" wp14:editId="5E9B0872">
            <wp:simplePos x="0" y="0"/>
            <wp:positionH relativeFrom="margin">
              <wp:align>center</wp:align>
            </wp:positionH>
            <wp:positionV relativeFrom="paragraph">
              <wp:posOffset>-797136</wp:posOffset>
            </wp:positionV>
            <wp:extent cx="6984365" cy="9855200"/>
            <wp:effectExtent l="0" t="0" r="6985" b="0"/>
            <wp:wrapNone/>
            <wp:docPr id="1116846718"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46718" name="Picture 79"/>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984365" cy="9855200"/>
                    </a:xfrm>
                    <a:prstGeom prst="rect">
                      <a:avLst/>
                    </a:prstGeom>
                  </pic:spPr>
                </pic:pic>
              </a:graphicData>
            </a:graphic>
            <wp14:sizeRelV relativeFrom="margin">
              <wp14:pctHeight>0</wp14:pctHeight>
            </wp14:sizeRelV>
          </wp:anchor>
        </w:drawing>
      </w:r>
    </w:p>
    <w:p w14:paraId="79645B36" w14:textId="28EC8FF3" w:rsidR="00E66252" w:rsidRDefault="00E66252" w:rsidP="003E3CA9">
      <w:pPr>
        <w:spacing w:line="276" w:lineRule="auto"/>
        <w:rPr>
          <w:rFonts w:ascii="Book Antiqua" w:hAnsi="Book Antiqua"/>
          <w:b/>
          <w:bCs/>
          <w:noProof/>
          <w:sz w:val="22"/>
          <w:szCs w:val="22"/>
        </w:rPr>
      </w:pPr>
    </w:p>
    <w:p w14:paraId="6B2706E5" w14:textId="15EC9635" w:rsidR="00DD6270" w:rsidRDefault="00DA532B" w:rsidP="003E3CA9">
      <w:pPr>
        <w:spacing w:line="276" w:lineRule="auto"/>
        <w:rPr>
          <w:rFonts w:ascii="Book Antiqua" w:hAnsi="Book Antiqua"/>
          <w:b/>
          <w:bCs/>
          <w:color w:val="000000"/>
          <w:u w:val="single"/>
        </w:rPr>
      </w:pPr>
      <w:r>
        <w:rPr>
          <w:rFonts w:ascii="Book Antiqua" w:hAnsi="Book Antiqua"/>
          <w:b/>
          <w:bCs/>
          <w:noProof/>
          <w:color w:val="000000"/>
          <w:u w:val="single"/>
        </w:rPr>
        <w:drawing>
          <wp:anchor distT="0" distB="0" distL="114300" distR="114300" simplePos="0" relativeHeight="251639296" behindDoc="0" locked="0" layoutInCell="1" allowOverlap="1" wp14:anchorId="0BE8681E" wp14:editId="6A1FF216">
            <wp:simplePos x="0" y="0"/>
            <wp:positionH relativeFrom="margin">
              <wp:posOffset>1442085</wp:posOffset>
            </wp:positionH>
            <wp:positionV relativeFrom="paragraph">
              <wp:posOffset>165011</wp:posOffset>
            </wp:positionV>
            <wp:extent cx="3902075" cy="855980"/>
            <wp:effectExtent l="0" t="0" r="0" b="1270"/>
            <wp:wrapNone/>
            <wp:docPr id="357305077" name="Text Box 1098694804"/>
            <wp:cNvGraphicFramePr/>
            <a:graphic xmlns:a="http://schemas.openxmlformats.org/drawingml/2006/main">
              <a:graphicData uri="http://schemas.microsoft.com/office/word/2010/wordprocessingShape">
                <wps:wsp>
                  <wps:cNvSpPr txBox="1"/>
                  <wps:spPr>
                    <a:xfrm>
                      <a:off x="0" y="0"/>
                      <a:ext cx="3902075" cy="855980"/>
                    </a:xfrm>
                    <a:prstGeom prst="rect">
                      <a:avLst/>
                    </a:prstGeom>
                    <a:noFill/>
                    <a:ln w="6350">
                      <a:noFill/>
                    </a:ln>
                  </wps:spPr>
                  <wps:txbx>
                    <w:txbxContent>
                      <w:p w14:paraId="666FF0AD" w14:textId="77777777" w:rsidR="00AA2337" w:rsidRPr="00492347" w:rsidRDefault="00AA2337" w:rsidP="00AA2337">
                        <w:pP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{{address}}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Pr>
          <w:rFonts w:ascii="Book Antiqua" w:hAnsi="Book Antiqua"/>
          <w:b/>
          <w:bCs/>
          <w:noProof/>
          <w:color w:val="000000"/>
          <w:u w:val="single"/>
        </w:rPr>
        <w:drawing>
          <wp:anchor distT="0" distB="0" distL="114300" distR="114300" simplePos="0" relativeHeight="251638272" behindDoc="0" locked="0" layoutInCell="1" allowOverlap="1" wp14:anchorId="7C948930" wp14:editId="43480D80">
            <wp:simplePos x="0" y="0"/>
            <wp:positionH relativeFrom="column">
              <wp:posOffset>327749</wp:posOffset>
            </wp:positionH>
            <wp:positionV relativeFrom="paragraph">
              <wp:posOffset>143510</wp:posOffset>
            </wp:positionV>
            <wp:extent cx="619125" cy="233680"/>
            <wp:effectExtent l="0" t="0" r="0" b="0"/>
            <wp:wrapNone/>
            <wp:docPr id="1948572746" name="Text Box 2083126701"/>
            <wp:cNvGraphicFramePr/>
            <a:graphic xmlns:a="http://schemas.openxmlformats.org/drawingml/2006/main">
              <a:graphicData uri="http://schemas.microsoft.com/office/word/2010/wordprocessingShape">
                <wps:wsp>
                  <wps:cNvSpPr txBox="1"/>
                  <wps:spPr>
                    <a:xfrm>
                      <a:off x="0" y="0"/>
                      <a:ext cx="619125" cy="233680"/>
                    </a:xfrm>
                    <a:prstGeom prst="rect">
                      <a:avLst/>
                    </a:prstGeom>
                    <a:noFill/>
                    <a:ln w="6350">
                      <a:noFill/>
                    </a:ln>
                  </wps:spPr>
                  <wps:txbx>
                    <w:txbxContent>
                      <w:p w14:paraId="7E2934BE" w14:textId="77777777" w:rsidR="00AA2337" w:rsidRPr="00492347" w:rsidRDefault="00AA2337" w:rsidP="00AA2337">
                        <w:pPr>
                          <w:jc w:val="center"/>
                          <w:rPr>
                            <w:rFonts w:ascii="Arial" w:hAnsi="Arial" w:cs="Arial"/>
                            <w:b/>
                            <w:bCs/>
                            <w:color w:val="2F5496" w:themeColor="accent1" w:themeShade="BF"/>
                            <w:sz w:val="12"/>
                            <w:szCs w:val="12"/>
                            <w:lang w:val="en-PH"/>
                          </w:rPr>
                        </w:pPr>
                        <w:r w:rsidRPr="00492347">
                          <w:rPr>
                            <w:rFonts w:ascii="Arial" w:hAnsi="Arial" w:cs="Arial"/>
                            <w:b/>
                            <w:bCs/>
                            <w:color w:val="2F5496" w:themeColor="accent1" w:themeShade="BF"/>
                            <w:sz w:val="14"/>
                            <w:szCs w:val="14"/>
                            <w:lang w:val="en-PH"/>
                          </w:rPr>
                          <w: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w:r>
      <w:r>
        <w:rPr>
          <w:rFonts w:ascii="Book Antiqua" w:hAnsi="Book Antiqua"/>
          <w:b/>
          <w:bCs/>
          <w:noProof/>
          <w:color w:val="000000"/>
          <w:u w:val="single"/>
        </w:rPr>
        <w:drawing>
          <wp:anchor distT="0" distB="0" distL="114300" distR="114300" simplePos="0" relativeHeight="251637248" behindDoc="0" locked="0" layoutInCell="1" allowOverlap="1" wp14:anchorId="7AF2CB0B" wp14:editId="08FE1948">
            <wp:simplePos x="0" y="0"/>
            <wp:positionH relativeFrom="column">
              <wp:posOffset>3464649</wp:posOffset>
            </wp:positionH>
            <wp:positionV relativeFrom="paragraph">
              <wp:posOffset>3175</wp:posOffset>
            </wp:positionV>
            <wp:extent cx="1508125" cy="233680"/>
            <wp:effectExtent l="0" t="0" r="0" b="0"/>
            <wp:wrapNone/>
            <wp:docPr id="1731832115" name="Text Box 1084742984"/>
            <wp:cNvGraphicFramePr/>
            <a:graphic xmlns:a="http://schemas.openxmlformats.org/drawingml/2006/main">
              <a:graphicData uri="http://schemas.microsoft.com/office/word/2010/wordprocessingShape">
                <wps:wsp>
                  <wps:cNvSpPr txBox="1"/>
                  <wps:spPr>
                    <a:xfrm>
                      <a:off x="0" y="0"/>
                      <a:ext cx="1508125" cy="233680"/>
                    </a:xfrm>
                    <a:prstGeom prst="rect">
                      <a:avLst/>
                    </a:prstGeom>
                    <a:noFill/>
                    <a:ln w="6350">
                      <a:noFill/>
                    </a:ln>
                  </wps:spPr>
                  <wps:txbx>
                    <w:txbxContent>
                      <w:p w14:paraId="73E94034" w14:textId="77777777" w:rsidR="00AA2337" w:rsidRPr="00C566D4" w:rsidRDefault="00AA2337" w:rsidP="00AA2337">
                        <w:pPr>
                          <w:rPr>
                            <w:rFonts w:ascii="Arial" w:hAnsi="Arial" w:cs="Arial"/>
                            <w:b/>
                            <w:bCs/>
                            <w:color w:val="2F5496" w:themeColor="accent1" w:themeShade="BF"/>
                            <w:sz w:val="14"/>
                            <w:szCs w:val="14"/>
                            <w:lang w:val="en-PH"/>
                          </w:rPr>
                        </w:pPr>
                        <w:r w:rsidRPr="00C566D4">
                          <w:rPr>
                            <w:rFonts w:ascii="Arial" w:hAnsi="Arial" w:cs="Arial"/>
                            <w:b/>
                            <w:bCs/>
                            <w:color w:val="2F5496" w:themeColor="accent1" w:themeShade="BF"/>
                            <w:sz w:val="16"/>
                            <w:szCs w:val="16"/>
                            <w:lang w:val="en-PH"/>
                          </w:rPr>
                          <w:t>{{citizenship}}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w:r>
      <w:r>
        <w:rPr>
          <w:rFonts w:ascii="Book Antiqua" w:hAnsi="Book Antiqua"/>
          <w:b/>
          <w:bCs/>
          <w:noProof/>
          <w:color w:val="000000"/>
          <w:u w:val="single"/>
        </w:rPr>
        <w:drawing>
          <wp:anchor distT="0" distB="0" distL="114300" distR="114300" simplePos="0" relativeHeight="251636224" behindDoc="0" locked="0" layoutInCell="1" allowOverlap="1" wp14:anchorId="0E5ABE39" wp14:editId="749EC6E4">
            <wp:simplePos x="0" y="0"/>
            <wp:positionH relativeFrom="column">
              <wp:posOffset>888365</wp:posOffset>
            </wp:positionH>
            <wp:positionV relativeFrom="paragraph">
              <wp:posOffset>6896</wp:posOffset>
            </wp:positionV>
            <wp:extent cx="2818395" cy="245256"/>
            <wp:effectExtent l="0" t="0" r="0" b="2540"/>
            <wp:wrapNone/>
            <wp:docPr id="338056135" name="Text Box 493370367"/>
            <wp:cNvGraphicFramePr/>
            <a:graphic xmlns:a="http://schemas.openxmlformats.org/drawingml/2006/main">
              <a:graphicData uri="http://schemas.microsoft.com/office/word/2010/wordprocessingShape">
                <wps:wsp>
                  <wps:cNvSpPr txBox="1"/>
                  <wps:spPr>
                    <a:xfrm>
                      <a:off x="0" y="0"/>
                      <a:ext cx="2818395" cy="245256"/>
                    </a:xfrm>
                    <a:prstGeom prst="rect">
                      <a:avLst/>
                    </a:prstGeom>
                    <a:noFill/>
                    <a:ln w="6350">
                      <a:noFill/>
                    </a:ln>
                  </wps:spPr>
                  <wps:txbx>
                    <w:txbxContent>
                      <w:p w14:paraId="0BCAE0B1" w14:textId="77777777" w:rsidR="00AA2337" w:rsidRPr="00492347" w:rsidRDefault="00AA2337" w:rsidP="00AA2337">
                        <w:pP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{{firstname}} {{middlename}} {{surname}}</w:t>
                        </w:r>
                        <w:r>
                          <w:rPr>
                            <w:rFonts w:ascii="Arial" w:hAnsi="Arial" w:cs="Arial"/>
                            <w:b/>
                            <w:bCs/>
                            <w:color w:val="2F5496" w:themeColor="accent1" w:themeShade="BF"/>
                            <w:sz w:val="16"/>
                            <w:szCs w:val="16"/>
                            <w:lang w:val="en-PH"/>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w:r>
    </w:p>
    <w:p w14:paraId="6B9C5063" w14:textId="6FAB33BC" w:rsidR="00DD6270" w:rsidRDefault="00DD6270" w:rsidP="003E3CA9">
      <w:pPr>
        <w:spacing w:line="276" w:lineRule="auto"/>
        <w:rPr>
          <w:rFonts w:ascii="Book Antiqua" w:hAnsi="Book Antiqua"/>
          <w:b/>
          <w:bCs/>
          <w:color w:val="000000"/>
          <w:u w:val="single"/>
        </w:rPr>
      </w:pPr>
    </w:p>
    <w:p w14:paraId="201B91D0" w14:textId="406196D6" w:rsidR="00DD6270" w:rsidRDefault="00DD6270" w:rsidP="003E3CA9">
      <w:pPr>
        <w:spacing w:line="276" w:lineRule="auto"/>
        <w:rPr>
          <w:rFonts w:ascii="Book Antiqua" w:hAnsi="Book Antiqua"/>
          <w:b/>
          <w:bCs/>
          <w:color w:val="000000"/>
          <w:u w:val="single"/>
        </w:rPr>
      </w:pPr>
    </w:p>
    <w:p w14:paraId="5A01E31B" w14:textId="394486EE" w:rsidR="00DF768A" w:rsidRDefault="00DF768A" w:rsidP="003E3CA9">
      <w:pPr>
        <w:spacing w:line="276" w:lineRule="auto"/>
        <w:rPr>
          <w:rFonts w:ascii="Book Antiqua" w:hAnsi="Book Antiqua"/>
          <w:b/>
          <w:bCs/>
          <w:color w:val="000000"/>
          <w:u w:val="single"/>
        </w:rPr>
      </w:pPr>
    </w:p>
    <w:p w14:paraId="60841086" w14:textId="6B13FC56" w:rsidR="00DF768A" w:rsidRDefault="00DF768A" w:rsidP="003E3CA9">
      <w:pPr>
        <w:spacing w:line="276" w:lineRule="auto"/>
        <w:rPr>
          <w:rFonts w:ascii="Book Antiqua" w:hAnsi="Book Antiqua"/>
          <w:b/>
          <w:bCs/>
          <w:color w:val="000000"/>
          <w:u w:val="single"/>
        </w:rPr>
      </w:pPr>
    </w:p>
    <w:p w14:paraId="159D4FEF" w14:textId="059E0DD5" w:rsidR="00DF768A" w:rsidRDefault="00DF768A" w:rsidP="003E3CA9">
      <w:pPr>
        <w:spacing w:line="276" w:lineRule="auto"/>
        <w:rPr>
          <w:rFonts w:ascii="Book Antiqua" w:hAnsi="Book Antiqua"/>
          <w:b/>
          <w:bCs/>
          <w:color w:val="000000"/>
          <w:u w:val="single"/>
        </w:rPr>
      </w:pPr>
    </w:p>
    <w:p w14:paraId="4D7688AF" w14:textId="21D956C1" w:rsidR="00B30744" w:rsidRDefault="00B30744" w:rsidP="003E3CA9">
      <w:pPr>
        <w:spacing w:line="276" w:lineRule="auto"/>
        <w:rPr>
          <w:rFonts w:ascii="Book Antiqua" w:hAnsi="Book Antiqua"/>
          <w:b/>
          <w:bCs/>
          <w:color w:val="000000"/>
          <w:u w:val="single"/>
        </w:rPr>
      </w:pPr>
    </w:p>
    <w:p w14:paraId="133190D2" w14:textId="7B24A73D" w:rsidR="00B30744" w:rsidRDefault="00B30744" w:rsidP="003E3CA9">
      <w:pPr>
        <w:spacing w:line="276" w:lineRule="auto"/>
        <w:rPr>
          <w:rFonts w:ascii="Book Antiqua" w:hAnsi="Book Antiqua"/>
          <w:b/>
          <w:bCs/>
          <w:color w:val="000000"/>
          <w:u w:val="single"/>
        </w:rPr>
      </w:pPr>
    </w:p>
    <w:p w14:paraId="204AF177" w14:textId="02C79136" w:rsidR="00B30744" w:rsidRDefault="00B30744" w:rsidP="003E3CA9">
      <w:pPr>
        <w:spacing w:line="276" w:lineRule="auto"/>
        <w:rPr>
          <w:rFonts w:ascii="Book Antiqua" w:hAnsi="Book Antiqua"/>
          <w:b/>
          <w:bCs/>
          <w:color w:val="000000"/>
          <w:u w:val="single"/>
        </w:rPr>
      </w:pPr>
    </w:p>
    <w:p w14:paraId="7EA8EA97" w14:textId="01060371" w:rsidR="00B30744" w:rsidRDefault="00B30744" w:rsidP="003E3CA9">
      <w:pPr>
        <w:spacing w:line="276" w:lineRule="auto"/>
        <w:rPr>
          <w:rFonts w:ascii="Book Antiqua" w:hAnsi="Book Antiqua"/>
          <w:b/>
          <w:bCs/>
          <w:color w:val="000000"/>
          <w:u w:val="single"/>
        </w:rPr>
      </w:pPr>
    </w:p>
    <w:p w14:paraId="7DBE4E66" w14:textId="5561D236" w:rsidR="00B30744" w:rsidRDefault="00A41EA9" w:rsidP="003E3CA9">
      <w:pPr>
        <w:spacing w:line="276" w:lineRule="auto"/>
        <w:rPr>
          <w:rFonts w:ascii="Book Antiqua" w:hAnsi="Book Antiqua"/>
          <w:b/>
          <w:bCs/>
          <w:color w:val="000000"/>
          <w:u w:val="single"/>
        </w:rPr>
      </w:pPr>
      <w:r>
        <w:rPr>
          <w:rFonts w:eastAsiaTheme="minorHAnsi"/>
          <w:noProof/>
          <w:sz w:val="24"/>
          <w:szCs w:val="24"/>
          <w:lang w:eastAsia="en-US"/>
        </w:rPr>
        <w:drawing>
          <wp:anchor distT="45720" distB="45720" distL="114300" distR="114300" simplePos="0" relativeHeight="251679232" behindDoc="0" locked="0" layoutInCell="1" allowOverlap="1" wp14:anchorId="39E67F18" wp14:editId="38FBC96B">
            <wp:simplePos x="0" y="0"/>
            <wp:positionH relativeFrom="column">
              <wp:posOffset>1748963</wp:posOffset>
            </wp:positionH>
            <wp:positionV relativeFrom="paragraph">
              <wp:posOffset>23495</wp:posOffset>
            </wp:positionV>
            <wp:extent cx="722630" cy="358140"/>
            <wp:effectExtent l="0" t="0" r="0" b="0"/>
            <wp:wrapNone/>
            <wp:docPr id="1755347462" name="Text Box 1755347462">
              <a:hlinkClick xmlns:a="http://schemas.openxmlformats.org/drawingml/2006/main" r:id="rId23"/>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2630" cy="358140"/>
                    </a:xfrm>
                    <a:prstGeom prst="rect">
                      <a:avLst/>
                    </a:prstGeom>
                    <a:noFill/>
                    <a:ln w="9525">
                      <a:noFill/>
                      <a:miter lim="800000"/>
                      <a:headEnd/>
                      <a:tailEnd/>
                    </a:ln>
                  </wps:spPr>
                  <wps:txbx>
                    <w:txbxContent>
                      <w:p w14:paraId="5C71B289" w14:textId="4E102B02" w:rsidR="00236760" w:rsidRDefault="00236760" w:rsidP="00236760">
                        <w:pPr>
                          <w:jc w:val="center"/>
                          <w:rPr>
                            <w:rFonts w:ascii="Arial" w:hAnsi="Arial" w:cs="Arial"/>
                            <w:b/>
                            <w:bCs/>
                            <w:sz w:val="16"/>
                            <w:szCs w:val="16"/>
                          </w:rPr>
                        </w:pPr>
                        <w:hyperlink r:id="rId25" w:history="1">
                          <w:r w:rsidRPr="00055090">
                            <w:rPr>
                              <w:rStyle w:val="Hyperlink"/>
                              <w:rFonts w:ascii="Arial" w:hAnsi="Arial" w:cs="Arial"/>
                              <w:b/>
                              <w:bCs/>
                              <w:sz w:val="16"/>
                              <w:szCs w:val="16"/>
                            </w:rPr>
                            <w:t>Annex “A”</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w:r>
      <w:r>
        <w:rPr>
          <w:rFonts w:eastAsiaTheme="minorHAnsi"/>
          <w:noProof/>
          <w:sz w:val="24"/>
          <w:szCs w:val="24"/>
          <w:lang w:eastAsia="en-US"/>
        </w:rPr>
        <w:drawing>
          <wp:anchor distT="0" distB="0" distL="114300" distR="114300" simplePos="0" relativeHeight="251675136" behindDoc="0" locked="0" layoutInCell="1" allowOverlap="1" wp14:anchorId="072BB775" wp14:editId="2CAAF670">
            <wp:simplePos x="0" y="0"/>
            <wp:positionH relativeFrom="column">
              <wp:posOffset>1827742</wp:posOffset>
            </wp:positionH>
            <wp:positionV relativeFrom="paragraph">
              <wp:posOffset>96520</wp:posOffset>
            </wp:positionV>
            <wp:extent cx="539827" cy="121186"/>
            <wp:effectExtent l="0" t="0" r="12700" b="12700"/>
            <wp:wrapNone/>
            <wp:docPr id="966893895" name="Rectangle 86"/>
            <wp:cNvGraphicFramePr/>
            <a:graphic xmlns:a="http://schemas.openxmlformats.org/drawingml/2006/main">
              <a:graphicData uri="http://schemas.microsoft.com/office/word/2010/wordprocessingShape">
                <wps:wsp>
                  <wps:cNvSpPr/>
                  <wps:spPr>
                    <a:xfrm>
                      <a:off x="0" y="0"/>
                      <a:ext cx="539827" cy="121186"/>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w:r>
    </w:p>
    <w:p w14:paraId="15148334" w14:textId="42F89466" w:rsidR="00B30744" w:rsidRDefault="00B30744" w:rsidP="003E3CA9">
      <w:pPr>
        <w:spacing w:line="276" w:lineRule="auto"/>
        <w:rPr>
          <w:rFonts w:ascii="Book Antiqua" w:hAnsi="Book Antiqua"/>
          <w:b/>
          <w:bCs/>
          <w:color w:val="000000"/>
          <w:u w:val="single"/>
        </w:rPr>
      </w:pPr>
    </w:p>
    <w:p w14:paraId="6D710D88" w14:textId="0BC772CE" w:rsidR="00B30744" w:rsidRDefault="00236760" w:rsidP="003E3CA9">
      <w:pPr>
        <w:spacing w:line="276" w:lineRule="auto"/>
        <w:rPr>
          <w:rFonts w:ascii="Book Antiqua" w:hAnsi="Book Antiqua"/>
          <w:b/>
          <w:bCs/>
          <w:color w:val="000000"/>
          <w:u w:val="single"/>
        </w:rPr>
      </w:pPr>
      <w:r>
        <w:rPr>
          <w:rFonts w:eastAsiaTheme="minorHAnsi"/>
          <w:noProof/>
          <w:sz w:val="24"/>
          <w:szCs w:val="24"/>
          <w:lang w:eastAsia="en-US"/>
        </w:rPr>
        <w:drawing>
          <wp:anchor distT="45720" distB="45720" distL="114300" distR="114300" simplePos="0" relativeHeight="251655680" behindDoc="0" locked="0" layoutInCell="1" allowOverlap="1" wp14:anchorId="302DAE1D" wp14:editId="17E75C4E">
            <wp:simplePos x="0" y="0"/>
            <wp:positionH relativeFrom="column">
              <wp:posOffset>1773142</wp:posOffset>
            </wp:positionH>
            <wp:positionV relativeFrom="paragraph">
              <wp:posOffset>177165</wp:posOffset>
            </wp:positionV>
            <wp:extent cx="722630" cy="358140"/>
            <wp:effectExtent l="0" t="0" r="0" b="0"/>
            <wp:wrapSquare wrapText="bothSides"/>
            <wp:docPr id="1798494096" name="Text Box 17984940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2630" cy="358140"/>
                    </a:xfrm>
                    <a:prstGeom prst="rect">
                      <a:avLst/>
                    </a:prstGeom>
                    <a:noFill/>
                    <a:ln w="9525">
                      <a:noFill/>
                      <a:miter lim="800000"/>
                      <a:headEnd/>
                      <a:tailEnd/>
                    </a:ln>
                  </wps:spPr>
                  <wps:txbx>
                    <w:txbxContent>
                      <w:p w14:paraId="615BEA12" w14:textId="1CD85E8B" w:rsidR="00236760" w:rsidRDefault="00236760" w:rsidP="00236760">
                        <w:pPr>
                          <w:jc w:val="center"/>
                          <w:rPr>
                            <w:rFonts w:ascii="Arial" w:hAnsi="Arial" w:cs="Arial"/>
                            <w:b/>
                            <w:bCs/>
                            <w:sz w:val="16"/>
                            <w:szCs w:val="16"/>
                          </w:rPr>
                        </w:pPr>
                        <w:hyperlink r:id="rId27" w:history="1">
                          <w:r w:rsidRPr="00236760">
                            <w:rPr>
                              <w:rStyle w:val="Hyperlink"/>
                              <w:rFonts w:ascii="Arial" w:hAnsi="Arial" w:cs="Arial"/>
                              <w:b/>
                              <w:bCs/>
                              <w:sz w:val="16"/>
                              <w:szCs w:val="16"/>
                            </w:rPr>
                            <w:t>Annex “A”</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w:r>
    </w:p>
    <w:p w14:paraId="7E213137" w14:textId="2048483D" w:rsidR="00B30744" w:rsidRDefault="00236760" w:rsidP="003E3CA9">
      <w:pPr>
        <w:spacing w:line="276" w:lineRule="auto"/>
        <w:rPr>
          <w:rFonts w:ascii="Book Antiqua" w:hAnsi="Book Antiqua"/>
          <w:b/>
          <w:bCs/>
          <w:color w:val="000000"/>
          <w:u w:val="single"/>
        </w:rPr>
      </w:pPr>
      <w:r>
        <w:rPr>
          <w:rFonts w:ascii="Book Antiqua" w:hAnsi="Book Antiqua"/>
          <w:b/>
          <w:bCs/>
          <w:noProof/>
          <w:color w:val="000000"/>
          <w:u w:val="single"/>
        </w:rPr>
        <w:drawing>
          <wp:anchor distT="0" distB="0" distL="114300" distR="114300" simplePos="0" relativeHeight="251657728" behindDoc="0" locked="0" layoutInCell="1" allowOverlap="1" wp14:anchorId="0EA0B612" wp14:editId="163D4DB8">
            <wp:simplePos x="0" y="0"/>
            <wp:positionH relativeFrom="column">
              <wp:posOffset>1861820</wp:posOffset>
            </wp:positionH>
            <wp:positionV relativeFrom="paragraph">
              <wp:posOffset>68358</wp:posOffset>
            </wp:positionV>
            <wp:extent cx="583894" cy="99151"/>
            <wp:effectExtent l="0" t="0" r="26035" b="15240"/>
            <wp:wrapNone/>
            <wp:docPr id="308356965" name="Rectangle 87"/>
            <wp:cNvGraphicFramePr/>
            <a:graphic xmlns:a="http://schemas.openxmlformats.org/drawingml/2006/main">
              <a:graphicData uri="http://schemas.microsoft.com/office/word/2010/wordprocessingShape">
                <wps:wsp>
                  <wps:cNvSpPr/>
                  <wps:spPr>
                    <a:xfrm>
                      <a:off x="0" y="0"/>
                      <a:ext cx="583894" cy="99151"/>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w:r>
    </w:p>
    <w:p w14:paraId="32BFEA70" w14:textId="546B5F74" w:rsidR="00B30744" w:rsidRDefault="00B30744" w:rsidP="003E3CA9">
      <w:pPr>
        <w:spacing w:line="276" w:lineRule="auto"/>
        <w:rPr>
          <w:rFonts w:ascii="Book Antiqua" w:hAnsi="Book Antiqua"/>
          <w:b/>
          <w:bCs/>
          <w:color w:val="000000"/>
          <w:u w:val="single"/>
        </w:rPr>
      </w:pPr>
    </w:p>
    <w:p w14:paraId="78844AAB" w14:textId="77777777" w:rsidR="00B30744" w:rsidRDefault="00B30744" w:rsidP="003E3CA9">
      <w:pPr>
        <w:spacing w:line="276" w:lineRule="auto"/>
        <w:rPr>
          <w:rFonts w:ascii="Book Antiqua" w:hAnsi="Book Antiqua"/>
          <w:b/>
          <w:bCs/>
          <w:color w:val="000000"/>
          <w:u w:val="single"/>
        </w:rPr>
      </w:pPr>
    </w:p>
    <w:p w14:paraId="35DFCAA0" w14:textId="13C5F844" w:rsidR="00B30744" w:rsidRDefault="00B30744" w:rsidP="003E3CA9">
      <w:pPr>
        <w:spacing w:line="276" w:lineRule="auto"/>
        <w:rPr>
          <w:rFonts w:ascii="Book Antiqua" w:hAnsi="Book Antiqua"/>
          <w:b/>
          <w:bCs/>
          <w:color w:val="000000"/>
          <w:u w:val="single"/>
        </w:rPr>
      </w:pPr>
    </w:p>
    <w:p w14:paraId="28044A31" w14:textId="76F91E32" w:rsidR="00B30744" w:rsidRDefault="00B30744" w:rsidP="003E3CA9">
      <w:pPr>
        <w:spacing w:line="276" w:lineRule="auto"/>
        <w:rPr>
          <w:rFonts w:ascii="Book Antiqua" w:hAnsi="Book Antiqua"/>
          <w:b/>
          <w:bCs/>
          <w:color w:val="000000"/>
          <w:u w:val="single"/>
        </w:rPr>
      </w:pPr>
    </w:p>
    <w:p w14:paraId="39715267" w14:textId="00567EEC" w:rsidR="00B30744" w:rsidRDefault="00B30744" w:rsidP="003E3CA9">
      <w:pPr>
        <w:spacing w:line="276" w:lineRule="auto"/>
        <w:rPr>
          <w:rFonts w:ascii="Book Antiqua" w:hAnsi="Book Antiqua"/>
          <w:b/>
          <w:bCs/>
          <w:color w:val="000000"/>
          <w:u w:val="single"/>
        </w:rPr>
      </w:pPr>
    </w:p>
    <w:p w14:paraId="16DC51FD" w14:textId="77777777" w:rsidR="00B30744" w:rsidRDefault="00B30744" w:rsidP="003E3CA9">
      <w:pPr>
        <w:spacing w:line="276" w:lineRule="auto"/>
        <w:rPr>
          <w:rFonts w:ascii="Book Antiqua" w:hAnsi="Book Antiqua"/>
          <w:b/>
          <w:bCs/>
          <w:color w:val="000000"/>
          <w:u w:val="single"/>
        </w:rPr>
      </w:pPr>
    </w:p>
    <w:p w14:paraId="0DAE7A70" w14:textId="77777777" w:rsidR="00B30744" w:rsidRDefault="00B30744" w:rsidP="003E3CA9">
      <w:pPr>
        <w:spacing w:line="276" w:lineRule="auto"/>
        <w:rPr>
          <w:rFonts w:ascii="Book Antiqua" w:hAnsi="Book Antiqua"/>
          <w:b/>
          <w:bCs/>
          <w:color w:val="000000"/>
          <w:u w:val="single"/>
        </w:rPr>
      </w:pPr>
    </w:p>
    <w:p w14:paraId="67FC218B" w14:textId="26EE4F59" w:rsidR="00B30744" w:rsidRDefault="00B30744" w:rsidP="003E3CA9">
      <w:pPr>
        <w:spacing w:line="276" w:lineRule="auto"/>
        <w:rPr>
          <w:rFonts w:ascii="Book Antiqua" w:hAnsi="Book Antiqua"/>
          <w:b/>
          <w:bCs/>
          <w:color w:val="000000"/>
          <w:u w:val="single"/>
        </w:rPr>
      </w:pPr>
    </w:p>
    <w:p w14:paraId="5F3A8B60" w14:textId="77777777" w:rsidR="00B30744" w:rsidRDefault="00B30744" w:rsidP="003E3CA9">
      <w:pPr>
        <w:spacing w:line="276" w:lineRule="auto"/>
        <w:rPr>
          <w:rFonts w:ascii="Book Antiqua" w:hAnsi="Book Antiqua"/>
          <w:b/>
          <w:bCs/>
          <w:color w:val="000000"/>
          <w:u w:val="single"/>
        </w:rPr>
      </w:pPr>
    </w:p>
    <w:p w14:paraId="36B571AA" w14:textId="05DC5853" w:rsidR="00B30744" w:rsidRDefault="00B30744" w:rsidP="003E3CA9">
      <w:pPr>
        <w:spacing w:line="276" w:lineRule="auto"/>
        <w:rPr>
          <w:rFonts w:ascii="Book Antiqua" w:hAnsi="Book Antiqua"/>
          <w:b/>
          <w:bCs/>
          <w:color w:val="000000"/>
          <w:u w:val="single"/>
        </w:rPr>
      </w:pPr>
    </w:p>
    <w:p w14:paraId="5DD1FB72" w14:textId="77777777" w:rsidR="00B30744" w:rsidRDefault="00B30744" w:rsidP="003E3CA9">
      <w:pPr>
        <w:spacing w:line="276" w:lineRule="auto"/>
        <w:rPr>
          <w:rFonts w:ascii="Book Antiqua" w:hAnsi="Book Antiqua"/>
          <w:b/>
          <w:bCs/>
          <w:color w:val="000000"/>
          <w:u w:val="single"/>
        </w:rPr>
      </w:pPr>
    </w:p>
    <w:p w14:paraId="5DF35A62" w14:textId="35799DCB" w:rsidR="00B30744" w:rsidRDefault="00B30744" w:rsidP="003E3CA9">
      <w:pPr>
        <w:spacing w:line="276" w:lineRule="auto"/>
        <w:rPr>
          <w:rFonts w:ascii="Book Antiqua" w:hAnsi="Book Antiqua"/>
          <w:b/>
          <w:bCs/>
          <w:color w:val="000000"/>
          <w:u w:val="single"/>
        </w:rPr>
      </w:pPr>
    </w:p>
    <w:p w14:paraId="21ACC50C" w14:textId="791EDFC8" w:rsidR="00B30744" w:rsidRDefault="00B30744" w:rsidP="003E3CA9">
      <w:pPr>
        <w:spacing w:line="276" w:lineRule="auto"/>
        <w:rPr>
          <w:rFonts w:ascii="Book Antiqua" w:hAnsi="Book Antiqua"/>
          <w:b/>
          <w:bCs/>
          <w:color w:val="000000"/>
          <w:u w:val="single"/>
        </w:rPr>
      </w:pPr>
    </w:p>
    <w:p w14:paraId="127C0FB9" w14:textId="57013ACC" w:rsidR="00B30744" w:rsidRDefault="00B30744" w:rsidP="003E3CA9">
      <w:pPr>
        <w:spacing w:line="276" w:lineRule="auto"/>
        <w:rPr>
          <w:rFonts w:ascii="Book Antiqua" w:hAnsi="Book Antiqua"/>
          <w:b/>
          <w:bCs/>
          <w:color w:val="000000"/>
          <w:u w:val="single"/>
        </w:rPr>
      </w:pPr>
    </w:p>
    <w:p w14:paraId="4652F77C" w14:textId="7B55E941" w:rsidR="00B30744" w:rsidRDefault="00B30744" w:rsidP="003E3CA9">
      <w:pPr>
        <w:spacing w:line="276" w:lineRule="auto"/>
        <w:rPr>
          <w:rFonts w:ascii="Book Antiqua" w:hAnsi="Book Antiqua"/>
          <w:b/>
          <w:bCs/>
          <w:color w:val="000000"/>
          <w:u w:val="single"/>
        </w:rPr>
      </w:pPr>
    </w:p>
    <w:p w14:paraId="60E575B4" w14:textId="1CFBA35C" w:rsidR="00B30744" w:rsidRDefault="00D065F9" w:rsidP="003E3CA9">
      <w:pPr>
        <w:spacing w:line="276" w:lineRule="auto"/>
        <w:rPr>
          <w:rFonts w:ascii="Book Antiqua" w:hAnsi="Book Antiqua"/>
          <w:b/>
          <w:bCs/>
          <w:color w:val="000000"/>
          <w:u w:val="single"/>
        </w:rPr>
      </w:pPr>
      <w:r>
        <w:rPr>
          <w:rFonts w:ascii="Book Antiqua" w:hAnsi="Book Antiqua"/>
          <w:b/>
          <w:bCs/>
          <w:noProof/>
          <w:color w:val="000000"/>
          <w:u w:val="single"/>
        </w:rPr>
        <w:drawing>
          <wp:anchor distT="0" distB="0" distL="114300" distR="114300" simplePos="0" relativeHeight="251652095" behindDoc="1" locked="0" layoutInCell="1" allowOverlap="1" wp14:anchorId="6C859AA2" wp14:editId="00615B51">
            <wp:simplePos x="0" y="0"/>
            <wp:positionH relativeFrom="column">
              <wp:posOffset>2447925</wp:posOffset>
            </wp:positionH>
            <wp:positionV relativeFrom="paragraph">
              <wp:posOffset>164465</wp:posOffset>
            </wp:positionV>
            <wp:extent cx="3048000" cy="590550"/>
            <wp:effectExtent l="0" t="0" r="0" b="0"/>
            <wp:wrapNone/>
            <wp:docPr id="251553706" name="Text Box 475798263"/>
            <wp:cNvGraphicFramePr/>
            <a:graphic xmlns:a="http://schemas.openxmlformats.org/drawingml/2006/main">
              <a:graphicData uri="http://schemas.microsoft.com/office/word/2010/wordprocessingShape">
                <wps:wsp>
                  <wps:cNvSpPr txBox="1"/>
                  <wps:spPr>
                    <a:xfrm>
                      <a:off x="0" y="0"/>
                      <a:ext cx="3048000" cy="590550"/>
                    </a:xfrm>
                    <a:prstGeom prst="rect">
                      <a:avLst/>
                    </a:prstGeom>
                    <a:noFill/>
                    <a:ln w="6350">
                      <a:noFill/>
                    </a:ln>
                  </wps:spPr>
                  <wps:txbx>
                    <w:txbxContent>
                      <w:p w14:paraId="22D47211" w14:textId="77777777" w:rsidR="00B30744" w:rsidRPr="00492347" w:rsidRDefault="00B30744" w:rsidP="00B30744">
                        <w:pPr>
                          <w:jc w:val="center"/>
                          <w:rPr>
                            <w:rFonts w:ascii="Arial" w:hAnsi="Arial" w:cs="Arial"/>
                            <w:b/>
                            <w:bCs/>
                            <w:color w:val="2F5496" w:themeColor="accent1" w:themeShade="BF"/>
                            <w:sz w:val="16"/>
                            <w:szCs w:val="16"/>
                            <w:lang w:val="en-PH"/>
                          </w:rPr>
                        </w:pPr>
                        <w:r w:rsidRPr="00492347">
                          <w:rPr>
                            <w:rFonts w:ascii="Arial" w:hAnsi="Arial" w:cs="Arial"/>
                            <w:b/>
                            <w:bCs/>
                            <w:color w:val="2F5496" w:themeColor="accent1" w:themeShade="BF"/>
                            <w:sz w:val="16"/>
                            <w:szCs w:val="16"/>
                          </w:rPr>
                          <w:t>{{insert_image signature 200 70}}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2B268D8D" w14:textId="3681648F" w:rsidR="00B30744" w:rsidRDefault="00B30744" w:rsidP="003E3CA9">
      <w:pPr>
        <w:spacing w:line="276" w:lineRule="auto"/>
        <w:rPr>
          <w:rFonts w:ascii="Book Antiqua" w:hAnsi="Book Antiqua"/>
          <w:b/>
          <w:bCs/>
          <w:color w:val="000000"/>
          <w:u w:val="single"/>
        </w:rPr>
      </w:pPr>
    </w:p>
    <w:p w14:paraId="0ABF6A3B" w14:textId="7F0C95D0" w:rsidR="00B30744" w:rsidRDefault="00B30744" w:rsidP="003E3CA9">
      <w:pPr>
        <w:spacing w:line="276" w:lineRule="auto"/>
        <w:rPr>
          <w:rFonts w:ascii="Book Antiqua" w:hAnsi="Book Antiqua"/>
          <w:b/>
          <w:bCs/>
          <w:color w:val="000000"/>
          <w:u w:val="single"/>
        </w:rPr>
      </w:pPr>
    </w:p>
    <w:p w14:paraId="7D64144C" w14:textId="06003721" w:rsidR="00B30744" w:rsidRDefault="00330617" w:rsidP="003E3CA9">
      <w:pPr>
        <w:spacing w:line="276" w:lineRule="auto"/>
        <w:rPr>
          <w:rFonts w:ascii="Book Antiqua" w:hAnsi="Book Antiqua"/>
          <w:b/>
          <w:bCs/>
          <w:color w:val="000000"/>
          <w:u w:val="single"/>
        </w:rPr>
      </w:pPr>
      <w:r>
        <w:rPr>
          <w:rFonts w:ascii="Book Antiqua" w:hAnsi="Book Antiqua"/>
          <w:b/>
          <w:bCs/>
          <w:noProof/>
          <w:sz w:val="22"/>
          <w:szCs w:val="22"/>
        </w:rPr>
        <w:drawing>
          <wp:anchor distT="0" distB="0" distL="114300" distR="114300" simplePos="0" relativeHeight="251755008" behindDoc="0" locked="0" layoutInCell="1" allowOverlap="1" wp14:anchorId="240F5791" wp14:editId="7EBD1A8E">
            <wp:simplePos x="0" y="0"/>
            <wp:positionH relativeFrom="column">
              <wp:posOffset>2658745</wp:posOffset>
            </wp:positionH>
            <wp:positionV relativeFrom="paragraph">
              <wp:posOffset>18961</wp:posOffset>
            </wp:positionV>
            <wp:extent cx="2818765" cy="245745"/>
            <wp:effectExtent l="0" t="0" r="0" b="1905"/>
            <wp:wrapNone/>
            <wp:docPr id="1871958352" name="Text Box 1354755927"/>
            <wp:cNvGraphicFramePr/>
            <a:graphic xmlns:a="http://schemas.openxmlformats.org/drawingml/2006/main">
              <a:graphicData uri="http://schemas.microsoft.com/office/word/2010/wordprocessingShape">
                <wps:wsp>
                  <wps:cNvSpPr txBox="1"/>
                  <wps:spPr>
                    <a:xfrm>
                      <a:off x="0" y="0"/>
                      <a:ext cx="2818765" cy="245745"/>
                    </a:xfrm>
                    <a:prstGeom prst="rect">
                      <a:avLst/>
                    </a:prstGeom>
                    <a:noFill/>
                    <a:ln w="6350">
                      <a:noFill/>
                    </a:ln>
                  </wps:spPr>
                  <wps:txbx>
                    <w:txbxContent>
                      <w:p w14:paraId="583B1D2B" w14:textId="77777777" w:rsidR="00AA2337" w:rsidRPr="00492347" w:rsidRDefault="00AA2337" w:rsidP="00AA2337">
                        <w:pPr>
                          <w:jc w:val="cente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{{firstname}} {{middlename}} {{surname}}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w:r>
    </w:p>
    <w:p w14:paraId="51150AB6" w14:textId="484162B8" w:rsidR="00B30744" w:rsidRDefault="00B30744" w:rsidP="003E3CA9">
      <w:pPr>
        <w:spacing w:line="276" w:lineRule="auto"/>
        <w:rPr>
          <w:rFonts w:ascii="Book Antiqua" w:hAnsi="Book Antiqua"/>
          <w:b/>
          <w:bCs/>
          <w:color w:val="000000"/>
          <w:u w:val="single"/>
        </w:rPr>
      </w:pPr>
    </w:p>
    <w:p w14:paraId="13CD169F" w14:textId="1630328F" w:rsidR="00B30744" w:rsidRDefault="00B30744" w:rsidP="003E3CA9">
      <w:pPr>
        <w:spacing w:line="276" w:lineRule="auto"/>
        <w:rPr>
          <w:rFonts w:ascii="Book Antiqua" w:hAnsi="Book Antiqua"/>
          <w:b/>
          <w:bCs/>
          <w:color w:val="000000"/>
          <w:u w:val="single"/>
        </w:rPr>
      </w:pPr>
    </w:p>
    <w:p w14:paraId="430262D3" w14:textId="1D96F2E2" w:rsidR="00B30744" w:rsidRDefault="00B30744" w:rsidP="003E3CA9">
      <w:pPr>
        <w:spacing w:line="276" w:lineRule="auto"/>
        <w:rPr>
          <w:rFonts w:ascii="Book Antiqua" w:hAnsi="Book Antiqua"/>
          <w:b/>
          <w:bCs/>
          <w:color w:val="000000"/>
          <w:u w:val="single"/>
        </w:rPr>
      </w:pPr>
    </w:p>
    <w:p w14:paraId="0F593415" w14:textId="77777777" w:rsidR="00B30744" w:rsidRDefault="00B30744" w:rsidP="003E3CA9">
      <w:pPr>
        <w:spacing w:line="276" w:lineRule="auto"/>
        <w:rPr>
          <w:rFonts w:ascii="Book Antiqua" w:hAnsi="Book Antiqua"/>
          <w:b/>
          <w:bCs/>
          <w:color w:val="000000"/>
          <w:u w:val="single"/>
        </w:rPr>
      </w:pPr>
    </w:p>
    <w:p w14:paraId="7D3D3493" w14:textId="730923FC" w:rsidR="00B30744" w:rsidRDefault="00B30744" w:rsidP="003E3CA9">
      <w:pPr>
        <w:spacing w:line="276" w:lineRule="auto"/>
        <w:rPr>
          <w:rFonts w:ascii="Book Antiqua" w:hAnsi="Book Antiqua"/>
          <w:b/>
          <w:bCs/>
          <w:color w:val="000000"/>
          <w:u w:val="single"/>
        </w:rPr>
      </w:pPr>
    </w:p>
    <w:p w14:paraId="789EBEF8" w14:textId="77777777" w:rsidR="00B30744" w:rsidRDefault="00B30744" w:rsidP="003E3CA9">
      <w:pPr>
        <w:spacing w:line="276" w:lineRule="auto"/>
        <w:rPr>
          <w:rFonts w:ascii="Book Antiqua" w:hAnsi="Book Antiqua"/>
          <w:b/>
          <w:bCs/>
          <w:color w:val="000000"/>
          <w:u w:val="single"/>
        </w:rPr>
      </w:pPr>
    </w:p>
    <w:p w14:paraId="15D0184C" w14:textId="003740CC" w:rsidR="00B30744" w:rsidRDefault="00B30744" w:rsidP="003E3CA9">
      <w:pPr>
        <w:spacing w:line="276" w:lineRule="auto"/>
        <w:rPr>
          <w:rFonts w:ascii="Book Antiqua" w:hAnsi="Book Antiqua"/>
          <w:b/>
          <w:bCs/>
          <w:color w:val="000000"/>
          <w:u w:val="single"/>
        </w:rPr>
      </w:pPr>
    </w:p>
    <w:p w14:paraId="2F135F26" w14:textId="2DBF250A" w:rsidR="00B30744" w:rsidRDefault="00B30744" w:rsidP="003E3CA9">
      <w:pPr>
        <w:spacing w:line="276" w:lineRule="auto"/>
        <w:rPr>
          <w:rFonts w:ascii="Book Antiqua" w:hAnsi="Book Antiqua"/>
          <w:b/>
          <w:bCs/>
          <w:color w:val="000000"/>
          <w:u w:val="single"/>
        </w:rPr>
      </w:pPr>
    </w:p>
    <w:p w14:paraId="55FF200F" w14:textId="77777777" w:rsidR="00B30744" w:rsidRDefault="00B30744" w:rsidP="003E3CA9">
      <w:pPr>
        <w:spacing w:line="276" w:lineRule="auto"/>
        <w:rPr>
          <w:rFonts w:ascii="Book Antiqua" w:hAnsi="Book Antiqua"/>
          <w:b/>
          <w:bCs/>
          <w:color w:val="000000"/>
          <w:u w:val="single"/>
        </w:rPr>
      </w:pPr>
    </w:p>
    <w:p w14:paraId="713F2F41" w14:textId="77777777" w:rsidR="00B30744" w:rsidRDefault="00B30744" w:rsidP="003E3CA9">
      <w:pPr>
        <w:spacing w:line="276" w:lineRule="auto"/>
        <w:rPr>
          <w:rFonts w:ascii="Book Antiqua" w:hAnsi="Book Antiqua"/>
          <w:b/>
          <w:bCs/>
          <w:color w:val="000000"/>
          <w:u w:val="single"/>
        </w:rPr>
      </w:pPr>
    </w:p>
    <w:p w14:paraId="7119D2B5" w14:textId="77777777" w:rsidR="00B30744" w:rsidRDefault="00B30744" w:rsidP="003E3CA9">
      <w:pPr>
        <w:spacing w:line="276" w:lineRule="auto"/>
        <w:rPr>
          <w:rFonts w:ascii="Book Antiqua" w:hAnsi="Book Antiqua"/>
          <w:b/>
          <w:bCs/>
          <w:color w:val="000000"/>
          <w:u w:val="single"/>
        </w:rPr>
      </w:pPr>
    </w:p>
    <w:p w14:paraId="7866D10E" w14:textId="77777777" w:rsidR="00B30744" w:rsidRDefault="00B30744" w:rsidP="003E3CA9">
      <w:pPr>
        <w:spacing w:line="276" w:lineRule="auto"/>
        <w:rPr>
          <w:rFonts w:ascii="Book Antiqua" w:hAnsi="Book Antiqua"/>
          <w:b/>
          <w:bCs/>
          <w:color w:val="000000"/>
          <w:u w:val="single"/>
        </w:rPr>
      </w:pPr>
    </w:p>
    <w:p w14:paraId="0D87B440" w14:textId="77777777" w:rsidR="00B30744" w:rsidRDefault="00B30744" w:rsidP="003E3CA9">
      <w:pPr>
        <w:spacing w:line="276" w:lineRule="auto"/>
        <w:rPr>
          <w:rFonts w:ascii="Book Antiqua" w:hAnsi="Book Antiqua"/>
          <w:b/>
          <w:bCs/>
          <w:color w:val="000000"/>
          <w:u w:val="single"/>
        </w:rPr>
      </w:pPr>
    </w:p>
    <w:p w14:paraId="5E76F2AE" w14:textId="77777777" w:rsidR="00B30744" w:rsidRDefault="00B30744" w:rsidP="003E3CA9">
      <w:pPr>
        <w:spacing w:line="276" w:lineRule="auto"/>
        <w:rPr>
          <w:rFonts w:ascii="Book Antiqua" w:hAnsi="Book Antiqua"/>
          <w:b/>
          <w:bCs/>
          <w:color w:val="000000"/>
          <w:u w:val="single"/>
        </w:rPr>
      </w:pPr>
    </w:p>
    <w:p w14:paraId="48E7C579" w14:textId="77777777" w:rsidR="00B30744" w:rsidRDefault="00B30744" w:rsidP="003E3CA9">
      <w:pPr>
        <w:spacing w:line="276" w:lineRule="auto"/>
        <w:rPr>
          <w:rFonts w:ascii="Book Antiqua" w:hAnsi="Book Antiqua"/>
          <w:b/>
          <w:bCs/>
          <w:color w:val="000000"/>
          <w:u w:val="single"/>
        </w:rPr>
      </w:pPr>
    </w:p>
    <w:p w14:paraId="32F833F8" w14:textId="46DDD177" w:rsidR="00B30744" w:rsidRDefault="00330617" w:rsidP="003E3CA9">
      <w:pPr>
        <w:spacing w:line="276" w:lineRule="auto"/>
        <w:rPr>
          <w:rFonts w:ascii="Book Antiqua" w:hAnsi="Book Antiqua"/>
          <w:b/>
          <w:bCs/>
          <w:color w:val="000000"/>
          <w:u w:val="single"/>
        </w:rPr>
      </w:pPr>
      <w:r>
        <w:rPr>
          <w:rFonts w:ascii="Book Antiqua" w:hAnsi="Book Antiqua"/>
          <w:b/>
          <w:bCs/>
          <w:noProof/>
          <w:color w:val="000000"/>
          <w:u w:val="single"/>
        </w:rPr>
        <w:lastRenderedPageBreak/>
        <w:drawing>
          <wp:anchor distT="0" distB="0" distL="114300" distR="114300" simplePos="0" relativeHeight="251588083" behindDoc="1" locked="0" layoutInCell="1" allowOverlap="1" wp14:anchorId="32802890" wp14:editId="2150C6EE">
            <wp:simplePos x="0" y="0"/>
            <wp:positionH relativeFrom="margin">
              <wp:align>center</wp:align>
            </wp:positionH>
            <wp:positionV relativeFrom="paragraph">
              <wp:posOffset>-901700</wp:posOffset>
            </wp:positionV>
            <wp:extent cx="7217537" cy="9923590"/>
            <wp:effectExtent l="0" t="0" r="2540" b="1905"/>
            <wp:wrapNone/>
            <wp:docPr id="285679420"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7217537" cy="99235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15C9C4" w14:textId="722D985D" w:rsidR="00330617" w:rsidRDefault="00DA532B" w:rsidP="003E3CA9">
      <w:pPr>
        <w:spacing w:line="276" w:lineRule="auto"/>
        <w:rPr>
          <w:rFonts w:ascii="Book Antiqua" w:hAnsi="Book Antiqua"/>
          <w:b/>
          <w:bCs/>
          <w:color w:val="000000"/>
          <w:u w:val="single"/>
        </w:rPr>
      </w:pPr>
      <w:r>
        <w:rPr>
          <w:noProof/>
        </w:rPr>
        <w:drawing>
          <wp:anchor distT="0" distB="0" distL="114300" distR="114300" simplePos="0" relativeHeight="251728384" behindDoc="0" locked="0" layoutInCell="1" allowOverlap="1" wp14:anchorId="1E342674" wp14:editId="7DBA0FB2">
            <wp:simplePos x="0" y="0"/>
            <wp:positionH relativeFrom="column">
              <wp:posOffset>765810</wp:posOffset>
            </wp:positionH>
            <wp:positionV relativeFrom="paragraph">
              <wp:posOffset>130721</wp:posOffset>
            </wp:positionV>
            <wp:extent cx="2818130" cy="244475"/>
            <wp:effectExtent l="0" t="0" r="0" b="3175"/>
            <wp:wrapNone/>
            <wp:docPr id="1278425415" name="Text Box 1"/>
            <wp:cNvGraphicFramePr/>
            <a:graphic xmlns:a="http://schemas.openxmlformats.org/drawingml/2006/main">
              <a:graphicData uri="http://schemas.microsoft.com/office/word/2010/wordprocessingShape">
                <wps:wsp>
                  <wps:cNvSpPr txBox="1"/>
                  <wps:spPr>
                    <a:xfrm>
                      <a:off x="0" y="0"/>
                      <a:ext cx="2818130" cy="244475"/>
                    </a:xfrm>
                    <a:prstGeom prst="rect">
                      <a:avLst/>
                    </a:prstGeom>
                    <a:noFill/>
                    <a:ln w="6350">
                      <a:noFill/>
                    </a:ln>
                  </wps:spPr>
                  <wps:txbx>
                    <w:txbxContent>
                      <w:p w14:paraId="19BE0103" w14:textId="77777777" w:rsidR="00330617" w:rsidRPr="00DA532B" w:rsidRDefault="00330617" w:rsidP="00330617">
                        <w:pPr>
                          <w:rPr>
                            <w:rFonts w:ascii="Arial" w:hAnsi="Arial" w:cs="Arial"/>
                            <w:b/>
                            <w:bCs/>
                            <w:color w:val="2F5496" w:themeColor="accent1" w:themeShade="BF"/>
                            <w:sz w:val="14"/>
                            <w:szCs w:val="14"/>
                            <w:lang w:val="en-PH"/>
                          </w:rPr>
                        </w:pPr>
                        <w:r w:rsidRPr="00DA532B">
                          <w:rPr>
                            <w:rFonts w:ascii="Arial" w:hAnsi="Arial" w:cs="Arial"/>
                            <w:b/>
                            <w:bCs/>
                            <w:color w:val="2F5496" w:themeColor="accent1" w:themeShade="BF"/>
                            <w:sz w:val="14"/>
                            <w:szCs w:val="14"/>
                            <w:lang w:val="en-PH"/>
                          </w:rPr>
                          <w:t xml:space="preserve">{{firstname}} {{middlename}} {{surname}}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w:r>
      <w:r>
        <w:rPr>
          <w:noProof/>
        </w:rPr>
        <w:drawing>
          <wp:anchor distT="0" distB="0" distL="114300" distR="114300" simplePos="0" relativeHeight="251730432" behindDoc="0" locked="0" layoutInCell="1" allowOverlap="1" wp14:anchorId="7F6D1533" wp14:editId="5A3B225E">
            <wp:simplePos x="0" y="0"/>
            <wp:positionH relativeFrom="column">
              <wp:posOffset>3666580</wp:posOffset>
            </wp:positionH>
            <wp:positionV relativeFrom="paragraph">
              <wp:posOffset>143152</wp:posOffset>
            </wp:positionV>
            <wp:extent cx="1508478" cy="233666"/>
            <wp:effectExtent l="0" t="0" r="0" b="0"/>
            <wp:wrapNone/>
            <wp:docPr id="1699428459" name="Text Box 1"/>
            <wp:cNvGraphicFramePr/>
            <a:graphic xmlns:a="http://schemas.openxmlformats.org/drawingml/2006/main">
              <a:graphicData uri="http://schemas.microsoft.com/office/word/2010/wordprocessingShape">
                <wps:wsp>
                  <wps:cNvSpPr txBox="1"/>
                  <wps:spPr>
                    <a:xfrm>
                      <a:off x="0" y="0"/>
                      <a:ext cx="1508478" cy="233666"/>
                    </a:xfrm>
                    <a:prstGeom prst="rect">
                      <a:avLst/>
                    </a:prstGeom>
                    <a:noFill/>
                    <a:ln w="6350">
                      <a:noFill/>
                    </a:ln>
                  </wps:spPr>
                  <wps:txbx>
                    <w:txbxContent>
                      <w:p w14:paraId="596FBA01" w14:textId="77777777" w:rsidR="00330617" w:rsidRPr="00330617" w:rsidRDefault="00330617" w:rsidP="00330617">
                        <w:pPr>
                          <w:rPr>
                            <w:rFonts w:ascii="Arial" w:hAnsi="Arial" w:cs="Arial"/>
                            <w:b/>
                            <w:bCs/>
                            <w:color w:val="2F5496" w:themeColor="accent1" w:themeShade="BF"/>
                            <w:sz w:val="12"/>
                            <w:szCs w:val="12"/>
                            <w:lang w:val="en-PH"/>
                          </w:rPr>
                        </w:pPr>
                        <w:r w:rsidRPr="00330617">
                          <w:rPr>
                            <w:rFonts w:ascii="Arial" w:hAnsi="Arial" w:cs="Arial"/>
                            <w:b/>
                            <w:bCs/>
                            <w:color w:val="2F5496" w:themeColor="accent1" w:themeShade="BF"/>
                            <w:sz w:val="14"/>
                            <w:szCs w:val="14"/>
                            <w:lang w:val="en-PH"/>
                          </w:rPr>
                          <w:t>{{citizenship}}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w:r>
    </w:p>
    <w:p w14:paraId="4344ACBE" w14:textId="37FCE65B" w:rsidR="00330617" w:rsidRDefault="00DA532B" w:rsidP="003E3CA9">
      <w:pPr>
        <w:spacing w:line="276" w:lineRule="auto"/>
        <w:rPr>
          <w:rFonts w:ascii="Book Antiqua" w:hAnsi="Book Antiqua"/>
          <w:b/>
          <w:bCs/>
          <w:color w:val="000000"/>
          <w:u w:val="single"/>
        </w:rPr>
      </w:pPr>
      <w:r>
        <w:rPr>
          <w:noProof/>
        </w:rPr>
        <w:drawing>
          <wp:anchor distT="0" distB="0" distL="114300" distR="114300" simplePos="0" relativeHeight="251734528" behindDoc="0" locked="0" layoutInCell="1" allowOverlap="1" wp14:anchorId="3546EBCD" wp14:editId="6CF3C957">
            <wp:simplePos x="0" y="0"/>
            <wp:positionH relativeFrom="margin">
              <wp:posOffset>1493609</wp:posOffset>
            </wp:positionH>
            <wp:positionV relativeFrom="paragraph">
              <wp:posOffset>104775</wp:posOffset>
            </wp:positionV>
            <wp:extent cx="3912235" cy="734060"/>
            <wp:effectExtent l="0" t="0" r="0" b="0"/>
            <wp:wrapNone/>
            <wp:docPr id="1025136983" name="Text Box 1"/>
            <wp:cNvGraphicFramePr/>
            <a:graphic xmlns:a="http://schemas.openxmlformats.org/drawingml/2006/main">
              <a:graphicData uri="http://schemas.microsoft.com/office/word/2010/wordprocessingShape">
                <wps:wsp>
                  <wps:cNvSpPr txBox="1"/>
                  <wps:spPr>
                    <a:xfrm>
                      <a:off x="0" y="0"/>
                      <a:ext cx="3912235" cy="734060"/>
                    </a:xfrm>
                    <a:prstGeom prst="rect">
                      <a:avLst/>
                    </a:prstGeom>
                    <a:noFill/>
                    <a:ln w="6350">
                      <a:noFill/>
                    </a:ln>
                  </wps:spPr>
                  <wps:txbx>
                    <w:txbxContent>
                      <w:p w14:paraId="2C610694" w14:textId="77777777" w:rsidR="00330617" w:rsidRPr="00DA532B" w:rsidRDefault="00330617" w:rsidP="00330617">
                        <w:pPr>
                          <w:rPr>
                            <w:rFonts w:ascii="Arial" w:hAnsi="Arial" w:cs="Arial"/>
                            <w:b/>
                            <w:bCs/>
                            <w:color w:val="2F5496" w:themeColor="accent1" w:themeShade="BF"/>
                            <w:sz w:val="14"/>
                            <w:szCs w:val="14"/>
                            <w:lang w:val="en-PH"/>
                          </w:rPr>
                        </w:pPr>
                        <w:r w:rsidRPr="00DA532B">
                          <w:rPr>
                            <w:rFonts w:ascii="Arial" w:hAnsi="Arial" w:cs="Arial"/>
                            <w:b/>
                            <w:bCs/>
                            <w:color w:val="2F5496" w:themeColor="accent1" w:themeShade="BF"/>
                            <w:sz w:val="14"/>
                            <w:szCs w:val="14"/>
                            <w:lang w:val="en-PH"/>
                          </w:rPr>
                          <w:t>{{address}}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32480" behindDoc="0" locked="0" layoutInCell="1" allowOverlap="1" wp14:anchorId="2F16B99A" wp14:editId="70BEC3DF">
            <wp:simplePos x="0" y="0"/>
            <wp:positionH relativeFrom="column">
              <wp:posOffset>339814</wp:posOffset>
            </wp:positionH>
            <wp:positionV relativeFrom="paragraph">
              <wp:posOffset>67945</wp:posOffset>
            </wp:positionV>
            <wp:extent cx="619644" cy="233666"/>
            <wp:effectExtent l="0" t="0" r="0" b="0"/>
            <wp:wrapNone/>
            <wp:docPr id="107628063" name="Text Box 1"/>
            <wp:cNvGraphicFramePr/>
            <a:graphic xmlns:a="http://schemas.openxmlformats.org/drawingml/2006/main">
              <a:graphicData uri="http://schemas.microsoft.com/office/word/2010/wordprocessingShape">
                <wps:wsp>
                  <wps:cNvSpPr txBox="1"/>
                  <wps:spPr>
                    <a:xfrm>
                      <a:off x="0" y="0"/>
                      <a:ext cx="619644" cy="233666"/>
                    </a:xfrm>
                    <a:prstGeom prst="rect">
                      <a:avLst/>
                    </a:prstGeom>
                    <a:noFill/>
                    <a:ln w="6350">
                      <a:noFill/>
                    </a:ln>
                  </wps:spPr>
                  <wps:txbx>
                    <w:txbxContent>
                      <w:p w14:paraId="327447DC" w14:textId="77777777" w:rsidR="00330617" w:rsidRPr="00492347" w:rsidRDefault="00330617" w:rsidP="00330617">
                        <w:pPr>
                          <w:jc w:val="center"/>
                          <w:rPr>
                            <w:rFonts w:ascii="Arial" w:hAnsi="Arial" w:cs="Arial"/>
                            <w:b/>
                            <w:bCs/>
                            <w:color w:val="2F5496" w:themeColor="accent1" w:themeShade="BF"/>
                            <w:sz w:val="12"/>
                            <w:szCs w:val="12"/>
                            <w:lang w:val="en-PH"/>
                          </w:rPr>
                        </w:pPr>
                        <w:r w:rsidRPr="00492347">
                          <w:rPr>
                            <w:rFonts w:ascii="Arial" w:hAnsi="Arial" w:cs="Arial"/>
                            <w:b/>
                            <w:bCs/>
                            <w:color w:val="2F5496" w:themeColor="accent1" w:themeShade="BF"/>
                            <w:sz w:val="14"/>
                            <w:szCs w:val="14"/>
                            <w:lang w:val="en-PH"/>
                          </w:rPr>
                          <w: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w:r>
    </w:p>
    <w:p w14:paraId="73C80001" w14:textId="57A6E06F" w:rsidR="00330617" w:rsidRDefault="00330617" w:rsidP="003E3CA9">
      <w:pPr>
        <w:spacing w:line="276" w:lineRule="auto"/>
        <w:rPr>
          <w:rFonts w:ascii="Book Antiqua" w:hAnsi="Book Antiqua"/>
          <w:b/>
          <w:bCs/>
          <w:color w:val="000000"/>
          <w:u w:val="single"/>
        </w:rPr>
      </w:pPr>
    </w:p>
    <w:p w14:paraId="72DA5751" w14:textId="7B3C6A8A" w:rsidR="00330617" w:rsidRDefault="00330617" w:rsidP="003E3CA9">
      <w:pPr>
        <w:spacing w:line="276" w:lineRule="auto"/>
        <w:rPr>
          <w:rFonts w:ascii="Book Antiqua" w:hAnsi="Book Antiqua"/>
          <w:b/>
          <w:bCs/>
          <w:color w:val="000000"/>
          <w:u w:val="single"/>
        </w:rPr>
      </w:pPr>
    </w:p>
    <w:p w14:paraId="74C93356" w14:textId="58E1DA75" w:rsidR="00330617" w:rsidRDefault="00330617" w:rsidP="003E3CA9">
      <w:pPr>
        <w:spacing w:line="276" w:lineRule="auto"/>
        <w:rPr>
          <w:rFonts w:ascii="Book Antiqua" w:hAnsi="Book Antiqua"/>
          <w:b/>
          <w:bCs/>
          <w:color w:val="000000"/>
          <w:u w:val="single"/>
        </w:rPr>
      </w:pPr>
    </w:p>
    <w:p w14:paraId="13B5164D" w14:textId="6B2C5C9C" w:rsidR="00330617" w:rsidRDefault="00330617" w:rsidP="003E3CA9">
      <w:pPr>
        <w:spacing w:line="276" w:lineRule="auto"/>
        <w:rPr>
          <w:rFonts w:ascii="Book Antiqua" w:hAnsi="Book Antiqua"/>
          <w:b/>
          <w:bCs/>
          <w:color w:val="000000"/>
          <w:u w:val="single"/>
        </w:rPr>
      </w:pPr>
    </w:p>
    <w:p w14:paraId="218E8F21" w14:textId="70148982" w:rsidR="00330617" w:rsidRDefault="00330617" w:rsidP="003E3CA9">
      <w:pPr>
        <w:spacing w:line="276" w:lineRule="auto"/>
        <w:rPr>
          <w:rFonts w:ascii="Book Antiqua" w:hAnsi="Book Antiqua"/>
          <w:b/>
          <w:bCs/>
          <w:color w:val="000000"/>
          <w:u w:val="single"/>
        </w:rPr>
      </w:pPr>
    </w:p>
    <w:p w14:paraId="5DD681BB" w14:textId="2AF34B34" w:rsidR="00330617" w:rsidRDefault="00330617" w:rsidP="003E3CA9">
      <w:pPr>
        <w:spacing w:line="276" w:lineRule="auto"/>
        <w:rPr>
          <w:rFonts w:ascii="Book Antiqua" w:hAnsi="Book Antiqua"/>
          <w:b/>
          <w:bCs/>
          <w:color w:val="000000"/>
          <w:u w:val="single"/>
        </w:rPr>
      </w:pPr>
    </w:p>
    <w:p w14:paraId="54CE3DB4" w14:textId="0BF8E3FE" w:rsidR="00330617" w:rsidRDefault="00330617" w:rsidP="003E3CA9">
      <w:pPr>
        <w:spacing w:line="276" w:lineRule="auto"/>
        <w:rPr>
          <w:rFonts w:ascii="Book Antiqua" w:hAnsi="Book Antiqua"/>
          <w:b/>
          <w:bCs/>
          <w:color w:val="000000"/>
          <w:u w:val="single"/>
        </w:rPr>
      </w:pPr>
    </w:p>
    <w:p w14:paraId="3E716E1F" w14:textId="173BAA9B" w:rsidR="00330617" w:rsidRDefault="00330617" w:rsidP="003E3CA9">
      <w:pPr>
        <w:spacing w:line="276" w:lineRule="auto"/>
        <w:rPr>
          <w:rFonts w:ascii="Book Antiqua" w:hAnsi="Book Antiqua"/>
          <w:b/>
          <w:bCs/>
          <w:color w:val="000000"/>
          <w:u w:val="single"/>
        </w:rPr>
      </w:pPr>
    </w:p>
    <w:p w14:paraId="619F2BB3" w14:textId="072F5285" w:rsidR="00330617" w:rsidRDefault="00330777" w:rsidP="003E3CA9">
      <w:pPr>
        <w:spacing w:line="276" w:lineRule="auto"/>
        <w:rPr>
          <w:rFonts w:ascii="Book Antiqua" w:hAnsi="Book Antiqua"/>
          <w:b/>
          <w:bCs/>
          <w:color w:val="000000"/>
          <w:u w:val="single"/>
        </w:rPr>
      </w:pPr>
      <w:r>
        <w:rPr>
          <w:rFonts w:eastAsiaTheme="minorHAnsi"/>
          <w:noProof/>
          <w:sz w:val="24"/>
          <w:szCs w:val="24"/>
          <w:lang w:eastAsia="en-US"/>
        </w:rPr>
        <w:drawing>
          <wp:anchor distT="45720" distB="45720" distL="114300" distR="114300" simplePos="0" relativeHeight="251739648" behindDoc="0" locked="0" layoutInCell="1" allowOverlap="1" wp14:anchorId="6AD2FC6B" wp14:editId="65D38AAD">
            <wp:simplePos x="0" y="0"/>
            <wp:positionH relativeFrom="column">
              <wp:posOffset>1759204</wp:posOffset>
            </wp:positionH>
            <wp:positionV relativeFrom="paragraph">
              <wp:posOffset>153670</wp:posOffset>
            </wp:positionV>
            <wp:extent cx="722630" cy="358140"/>
            <wp:effectExtent l="0" t="0" r="0" b="0"/>
            <wp:wrapNone/>
            <wp:docPr id="564407212" name="Text Box 564407212">
              <a:hlinkClick xmlns:a="http://schemas.openxmlformats.org/drawingml/2006/main" r:id="rId23"/>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2630" cy="358140"/>
                    </a:xfrm>
                    <a:prstGeom prst="rect">
                      <a:avLst/>
                    </a:prstGeom>
                    <a:noFill/>
                    <a:ln w="9525">
                      <a:noFill/>
                      <a:miter lim="800000"/>
                      <a:headEnd/>
                      <a:tailEnd/>
                    </a:ln>
                  </wps:spPr>
                  <wps:txbx>
                    <w:txbxContent>
                      <w:p w14:paraId="1B724C77" w14:textId="3E447748" w:rsidR="00330617" w:rsidRPr="00330777" w:rsidRDefault="00330617" w:rsidP="00330617">
                        <w:pPr>
                          <w:jc w:val="center"/>
                          <w:rPr>
                            <w:rFonts w:ascii="Arial" w:hAnsi="Arial" w:cs="Arial"/>
                            <w:b/>
                            <w:bCs/>
                            <w:sz w:val="16"/>
                            <w:szCs w:val="16"/>
                          </w:rPr>
                        </w:pPr>
                        <w:hyperlink r:id="rId30" w:history="1">
                          <w:r w:rsidRPr="00330777">
                            <w:rPr>
                              <w:rStyle w:val="Hyperlink"/>
                              <w:rFonts w:ascii="Arial" w:hAnsi="Arial" w:cs="Arial"/>
                              <w:b/>
                              <w:bCs/>
                              <w:sz w:val="16"/>
                              <w:szCs w:val="16"/>
                            </w:rPr>
                            <w:t>Annex “A”</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w:r>
    </w:p>
    <w:p w14:paraId="51DDF8EE" w14:textId="3EFDDEC5" w:rsidR="00330617" w:rsidRDefault="00330617" w:rsidP="003E3CA9">
      <w:pPr>
        <w:spacing w:line="276" w:lineRule="auto"/>
        <w:rPr>
          <w:rFonts w:ascii="Book Antiqua" w:hAnsi="Book Antiqua"/>
          <w:b/>
          <w:bCs/>
          <w:color w:val="000000"/>
          <w:u w:val="single"/>
        </w:rPr>
      </w:pPr>
      <w:r>
        <w:rPr>
          <w:rFonts w:ascii="Book Antiqua" w:hAnsi="Book Antiqua"/>
          <w:b/>
          <w:bCs/>
          <w:noProof/>
          <w:color w:val="000000"/>
          <w:u w:val="single"/>
        </w:rPr>
        <w:drawing>
          <wp:anchor distT="0" distB="0" distL="114300" distR="114300" simplePos="0" relativeHeight="251737600" behindDoc="0" locked="0" layoutInCell="1" allowOverlap="1" wp14:anchorId="4D6293B0" wp14:editId="1DB2BCCF">
            <wp:simplePos x="0" y="0"/>
            <wp:positionH relativeFrom="column">
              <wp:posOffset>1828801</wp:posOffset>
            </wp:positionH>
            <wp:positionV relativeFrom="paragraph">
              <wp:posOffset>51435</wp:posOffset>
            </wp:positionV>
            <wp:extent cx="609600" cy="90424"/>
            <wp:effectExtent l="0" t="0" r="19050" b="24130"/>
            <wp:wrapNone/>
            <wp:docPr id="770747134" name="Rectangle 99"/>
            <wp:cNvGraphicFramePr/>
            <a:graphic xmlns:a="http://schemas.openxmlformats.org/drawingml/2006/main">
              <a:graphicData uri="http://schemas.microsoft.com/office/word/2010/wordprocessingShape">
                <wps:wsp>
                  <wps:cNvSpPr/>
                  <wps:spPr>
                    <a:xfrm>
                      <a:off x="0" y="0"/>
                      <a:ext cx="609600" cy="90424"/>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2F10E285" w14:textId="633BC632" w:rsidR="00330617" w:rsidRDefault="00330617" w:rsidP="003E3CA9">
      <w:pPr>
        <w:spacing w:line="276" w:lineRule="auto"/>
        <w:rPr>
          <w:rFonts w:ascii="Book Antiqua" w:hAnsi="Book Antiqua"/>
          <w:b/>
          <w:bCs/>
          <w:color w:val="000000"/>
          <w:u w:val="single"/>
        </w:rPr>
      </w:pPr>
    </w:p>
    <w:p w14:paraId="5A71051A" w14:textId="5B5BBB16" w:rsidR="00330617" w:rsidRDefault="00330617" w:rsidP="003E3CA9">
      <w:pPr>
        <w:spacing w:line="276" w:lineRule="auto"/>
        <w:rPr>
          <w:rFonts w:ascii="Book Antiqua" w:hAnsi="Book Antiqua"/>
          <w:b/>
          <w:bCs/>
          <w:color w:val="000000"/>
          <w:u w:val="single"/>
        </w:rPr>
      </w:pPr>
    </w:p>
    <w:p w14:paraId="1CDDBC35" w14:textId="48FE269B" w:rsidR="00330617" w:rsidRDefault="00330617" w:rsidP="003E3CA9">
      <w:pPr>
        <w:spacing w:line="276" w:lineRule="auto"/>
        <w:rPr>
          <w:rFonts w:ascii="Book Antiqua" w:hAnsi="Book Antiqua"/>
          <w:b/>
          <w:bCs/>
          <w:color w:val="000000"/>
          <w:u w:val="single"/>
        </w:rPr>
      </w:pPr>
    </w:p>
    <w:p w14:paraId="2812577F" w14:textId="128DCD14" w:rsidR="00330617" w:rsidRDefault="00330617" w:rsidP="003E3CA9">
      <w:pPr>
        <w:spacing w:line="276" w:lineRule="auto"/>
        <w:rPr>
          <w:rFonts w:ascii="Book Antiqua" w:hAnsi="Book Antiqua"/>
          <w:b/>
          <w:bCs/>
          <w:color w:val="000000"/>
          <w:u w:val="single"/>
        </w:rPr>
      </w:pPr>
    </w:p>
    <w:p w14:paraId="1AF69E30" w14:textId="6999FDB1" w:rsidR="00330617" w:rsidRDefault="00330617" w:rsidP="003E3CA9">
      <w:pPr>
        <w:spacing w:line="276" w:lineRule="auto"/>
        <w:rPr>
          <w:rFonts w:ascii="Book Antiqua" w:hAnsi="Book Antiqua"/>
          <w:b/>
          <w:bCs/>
          <w:color w:val="000000"/>
          <w:u w:val="single"/>
        </w:rPr>
      </w:pPr>
    </w:p>
    <w:p w14:paraId="04C36D9B" w14:textId="43D88ED5" w:rsidR="00330617" w:rsidRDefault="00330617" w:rsidP="003E3CA9">
      <w:pPr>
        <w:spacing w:line="276" w:lineRule="auto"/>
        <w:rPr>
          <w:rFonts w:ascii="Book Antiqua" w:hAnsi="Book Antiqua"/>
          <w:b/>
          <w:bCs/>
          <w:color w:val="000000"/>
          <w:u w:val="single"/>
        </w:rPr>
      </w:pPr>
    </w:p>
    <w:p w14:paraId="269CFB2D" w14:textId="77777777" w:rsidR="00330617" w:rsidRDefault="00330617" w:rsidP="003E3CA9">
      <w:pPr>
        <w:spacing w:line="276" w:lineRule="auto"/>
        <w:rPr>
          <w:rFonts w:ascii="Book Antiqua" w:hAnsi="Book Antiqua"/>
          <w:b/>
          <w:bCs/>
          <w:color w:val="000000"/>
          <w:u w:val="single"/>
        </w:rPr>
      </w:pPr>
    </w:p>
    <w:p w14:paraId="517B3A57" w14:textId="36EB00E0" w:rsidR="00330617" w:rsidRDefault="00330617" w:rsidP="003E3CA9">
      <w:pPr>
        <w:spacing w:line="276" w:lineRule="auto"/>
        <w:rPr>
          <w:rFonts w:ascii="Book Antiqua" w:hAnsi="Book Antiqua"/>
          <w:b/>
          <w:bCs/>
          <w:color w:val="000000"/>
          <w:u w:val="single"/>
        </w:rPr>
      </w:pPr>
    </w:p>
    <w:p w14:paraId="03377A32" w14:textId="3401C76B" w:rsidR="00330617" w:rsidRDefault="00330617" w:rsidP="003E3CA9">
      <w:pPr>
        <w:spacing w:line="276" w:lineRule="auto"/>
        <w:rPr>
          <w:rFonts w:ascii="Book Antiqua" w:hAnsi="Book Antiqua"/>
          <w:b/>
          <w:bCs/>
          <w:color w:val="000000"/>
          <w:u w:val="single"/>
        </w:rPr>
      </w:pPr>
    </w:p>
    <w:p w14:paraId="728FFA2E" w14:textId="02238CFC" w:rsidR="00330617" w:rsidRDefault="00330617" w:rsidP="003E3CA9">
      <w:pPr>
        <w:spacing w:line="276" w:lineRule="auto"/>
        <w:rPr>
          <w:rFonts w:ascii="Book Antiqua" w:hAnsi="Book Antiqua"/>
          <w:b/>
          <w:bCs/>
          <w:color w:val="000000"/>
          <w:u w:val="single"/>
        </w:rPr>
      </w:pPr>
    </w:p>
    <w:p w14:paraId="291E3B7D" w14:textId="77777777" w:rsidR="00330617" w:rsidRDefault="00330617" w:rsidP="003E3CA9">
      <w:pPr>
        <w:spacing w:line="276" w:lineRule="auto"/>
        <w:rPr>
          <w:rFonts w:ascii="Book Antiqua" w:hAnsi="Book Antiqua"/>
          <w:b/>
          <w:bCs/>
          <w:color w:val="000000"/>
          <w:u w:val="single"/>
        </w:rPr>
      </w:pPr>
    </w:p>
    <w:p w14:paraId="45187B80" w14:textId="77777777" w:rsidR="00330617" w:rsidRDefault="00330617" w:rsidP="003E3CA9">
      <w:pPr>
        <w:spacing w:line="276" w:lineRule="auto"/>
        <w:rPr>
          <w:rFonts w:ascii="Book Antiqua" w:hAnsi="Book Antiqua"/>
          <w:b/>
          <w:bCs/>
          <w:color w:val="000000"/>
          <w:u w:val="single"/>
        </w:rPr>
      </w:pPr>
    </w:p>
    <w:p w14:paraId="4DD7C314" w14:textId="1E0019BF" w:rsidR="00330617" w:rsidRDefault="00330617" w:rsidP="003E3CA9">
      <w:pPr>
        <w:spacing w:line="276" w:lineRule="auto"/>
        <w:rPr>
          <w:rFonts w:ascii="Book Antiqua" w:hAnsi="Book Antiqua"/>
          <w:b/>
          <w:bCs/>
          <w:color w:val="000000"/>
          <w:u w:val="single"/>
        </w:rPr>
      </w:pPr>
    </w:p>
    <w:p w14:paraId="33FCC43A" w14:textId="235280D1" w:rsidR="00330617" w:rsidRDefault="00330617" w:rsidP="003E3CA9">
      <w:pPr>
        <w:spacing w:line="276" w:lineRule="auto"/>
        <w:rPr>
          <w:rFonts w:ascii="Book Antiqua" w:hAnsi="Book Antiqua"/>
          <w:b/>
          <w:bCs/>
          <w:color w:val="000000"/>
          <w:u w:val="single"/>
        </w:rPr>
      </w:pPr>
    </w:p>
    <w:p w14:paraId="4D0DB4CF" w14:textId="0B8E5CBF" w:rsidR="00330617" w:rsidRDefault="00330617" w:rsidP="003E3CA9">
      <w:pPr>
        <w:spacing w:line="276" w:lineRule="auto"/>
        <w:rPr>
          <w:rFonts w:ascii="Book Antiqua" w:hAnsi="Book Antiqua"/>
          <w:b/>
          <w:bCs/>
          <w:color w:val="000000"/>
          <w:u w:val="single"/>
        </w:rPr>
      </w:pPr>
    </w:p>
    <w:p w14:paraId="68C14828" w14:textId="7E876107" w:rsidR="00330617" w:rsidRDefault="00330617" w:rsidP="003E3CA9">
      <w:pPr>
        <w:spacing w:line="276" w:lineRule="auto"/>
        <w:rPr>
          <w:rFonts w:ascii="Book Antiqua" w:hAnsi="Book Antiqua"/>
          <w:b/>
          <w:bCs/>
          <w:color w:val="000000"/>
          <w:u w:val="single"/>
        </w:rPr>
      </w:pPr>
    </w:p>
    <w:p w14:paraId="69EF6B86" w14:textId="3252AC34" w:rsidR="00330617" w:rsidRDefault="00330617" w:rsidP="003E3CA9">
      <w:pPr>
        <w:spacing w:line="276" w:lineRule="auto"/>
        <w:rPr>
          <w:rFonts w:ascii="Book Antiqua" w:hAnsi="Book Antiqua"/>
          <w:b/>
          <w:bCs/>
          <w:color w:val="000000"/>
          <w:u w:val="single"/>
        </w:rPr>
      </w:pPr>
    </w:p>
    <w:p w14:paraId="1E8A6BCD" w14:textId="6BE6F7E7" w:rsidR="00330617" w:rsidRDefault="00330617" w:rsidP="003E3CA9">
      <w:pPr>
        <w:spacing w:line="276" w:lineRule="auto"/>
        <w:rPr>
          <w:rFonts w:ascii="Book Antiqua" w:hAnsi="Book Antiqua"/>
          <w:b/>
          <w:bCs/>
          <w:color w:val="000000"/>
          <w:u w:val="single"/>
        </w:rPr>
      </w:pPr>
    </w:p>
    <w:p w14:paraId="6CB41BE1" w14:textId="0991283B" w:rsidR="00330617" w:rsidRDefault="00330617" w:rsidP="003E3CA9">
      <w:pPr>
        <w:spacing w:line="276" w:lineRule="auto"/>
        <w:rPr>
          <w:rFonts w:ascii="Book Antiqua" w:hAnsi="Book Antiqua"/>
          <w:b/>
          <w:bCs/>
          <w:color w:val="000000"/>
          <w:u w:val="single"/>
        </w:rPr>
      </w:pPr>
    </w:p>
    <w:p w14:paraId="5C788DAA" w14:textId="20C109C5" w:rsidR="00330617" w:rsidRDefault="00DA532B" w:rsidP="003E3CA9">
      <w:pPr>
        <w:spacing w:line="276" w:lineRule="auto"/>
        <w:rPr>
          <w:rFonts w:ascii="Book Antiqua" w:hAnsi="Book Antiqua"/>
          <w:b/>
          <w:bCs/>
          <w:color w:val="000000"/>
          <w:u w:val="single"/>
        </w:rPr>
      </w:pPr>
      <w:r>
        <w:rPr>
          <w:rFonts w:ascii="Book Antiqua" w:hAnsi="Book Antiqua"/>
          <w:b/>
          <w:bCs/>
          <w:noProof/>
          <w:color w:val="000000"/>
          <w:u w:val="single"/>
        </w:rPr>
        <w:drawing>
          <wp:anchor distT="0" distB="0" distL="114300" distR="114300" simplePos="0" relativeHeight="251735551" behindDoc="1" locked="0" layoutInCell="1" allowOverlap="1" wp14:anchorId="406FF358" wp14:editId="1D96510F">
            <wp:simplePos x="0" y="0"/>
            <wp:positionH relativeFrom="column">
              <wp:posOffset>2413089</wp:posOffset>
            </wp:positionH>
            <wp:positionV relativeFrom="paragraph">
              <wp:posOffset>4445</wp:posOffset>
            </wp:positionV>
            <wp:extent cx="3257550" cy="666750"/>
            <wp:effectExtent l="0" t="0" r="0" b="0"/>
            <wp:wrapNone/>
            <wp:docPr id="1338972404" name="Text Box 475798263"/>
            <wp:cNvGraphicFramePr/>
            <a:graphic xmlns:a="http://schemas.openxmlformats.org/drawingml/2006/main">
              <a:graphicData uri="http://schemas.microsoft.com/office/word/2010/wordprocessingShape">
                <wps:wsp>
                  <wps:cNvSpPr txBox="1"/>
                  <wps:spPr>
                    <a:xfrm>
                      <a:off x="0" y="0"/>
                      <a:ext cx="3257550" cy="666750"/>
                    </a:xfrm>
                    <a:prstGeom prst="rect">
                      <a:avLst/>
                    </a:prstGeom>
                    <a:noFill/>
                    <a:ln w="6350">
                      <a:noFill/>
                    </a:ln>
                  </wps:spPr>
                  <wps:txbx>
                    <w:txbxContent>
                      <w:p w14:paraId="778697E0" w14:textId="77777777" w:rsidR="00330617" w:rsidRPr="00492347" w:rsidRDefault="00330617" w:rsidP="00330617">
                        <w:pPr>
                          <w:jc w:val="center"/>
                          <w:rPr>
                            <w:rFonts w:ascii="Arial" w:hAnsi="Arial" w:cs="Arial"/>
                            <w:b/>
                            <w:bCs/>
                            <w:color w:val="2F5496" w:themeColor="accent1" w:themeShade="BF"/>
                            <w:sz w:val="16"/>
                            <w:szCs w:val="16"/>
                            <w:lang w:val="en-PH"/>
                          </w:rPr>
                        </w:pPr>
                        <w:r w:rsidRPr="00492347">
                          <w:rPr>
                            <w:rFonts w:ascii="Arial" w:hAnsi="Arial" w:cs="Arial"/>
                            <w:b/>
                            <w:bCs/>
                            <w:color w:val="2F5496" w:themeColor="accent1" w:themeShade="BF"/>
                            <w:sz w:val="16"/>
                            <w:szCs w:val="16"/>
                          </w:rPr>
                          <w:t>{{insert_image signature 200 70}}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781E645C" w14:textId="3BA75CF5" w:rsidR="00330617" w:rsidRDefault="00330617" w:rsidP="003E3CA9">
      <w:pPr>
        <w:spacing w:line="276" w:lineRule="auto"/>
        <w:rPr>
          <w:rFonts w:ascii="Book Antiqua" w:hAnsi="Book Antiqua"/>
          <w:b/>
          <w:bCs/>
          <w:color w:val="000000"/>
          <w:u w:val="single"/>
        </w:rPr>
      </w:pPr>
    </w:p>
    <w:p w14:paraId="4940F6A1" w14:textId="6DA2A946" w:rsidR="00330617" w:rsidRDefault="00330617" w:rsidP="003E3CA9">
      <w:pPr>
        <w:spacing w:line="276" w:lineRule="auto"/>
        <w:rPr>
          <w:rFonts w:ascii="Book Antiqua" w:hAnsi="Book Antiqua"/>
          <w:b/>
          <w:bCs/>
          <w:color w:val="000000"/>
          <w:u w:val="single"/>
        </w:rPr>
      </w:pPr>
      <w:r>
        <w:rPr>
          <w:noProof/>
        </w:rPr>
        <w:drawing>
          <wp:anchor distT="0" distB="0" distL="114300" distR="114300" simplePos="0" relativeHeight="251756032" behindDoc="0" locked="0" layoutInCell="1" allowOverlap="1" wp14:anchorId="4C995F83" wp14:editId="553D0B25">
            <wp:simplePos x="0" y="0"/>
            <wp:positionH relativeFrom="margin">
              <wp:posOffset>2668270</wp:posOffset>
            </wp:positionH>
            <wp:positionV relativeFrom="paragraph">
              <wp:posOffset>117386</wp:posOffset>
            </wp:positionV>
            <wp:extent cx="2818130" cy="244475"/>
            <wp:effectExtent l="0" t="0" r="0" b="3175"/>
            <wp:wrapNone/>
            <wp:docPr id="241639743" name="Text Box 1"/>
            <wp:cNvGraphicFramePr/>
            <a:graphic xmlns:a="http://schemas.openxmlformats.org/drawingml/2006/main">
              <a:graphicData uri="http://schemas.microsoft.com/office/word/2010/wordprocessingShape">
                <wps:wsp>
                  <wps:cNvSpPr txBox="1"/>
                  <wps:spPr>
                    <a:xfrm>
                      <a:off x="0" y="0"/>
                      <a:ext cx="2818130" cy="244475"/>
                    </a:xfrm>
                    <a:prstGeom prst="rect">
                      <a:avLst/>
                    </a:prstGeom>
                    <a:noFill/>
                    <a:ln w="6350">
                      <a:noFill/>
                    </a:ln>
                  </wps:spPr>
                  <wps:txbx>
                    <w:txbxContent>
                      <w:p w14:paraId="1CE18C51" w14:textId="2D33A697" w:rsidR="00330617" w:rsidRPr="00330777" w:rsidRDefault="00330617" w:rsidP="00330617">
                        <w:pPr>
                          <w:jc w:val="center"/>
                          <w:rPr>
                            <w:rFonts w:ascii="Arial" w:hAnsi="Arial" w:cs="Arial"/>
                            <w:b/>
                            <w:bCs/>
                            <w:color w:val="2F5496" w:themeColor="accent1" w:themeShade="BF"/>
                            <w:sz w:val="16"/>
                            <w:szCs w:val="16"/>
                            <w:lang w:val="en-PH"/>
                          </w:rPr>
                        </w:pPr>
                        <w:r w:rsidRPr="00330777">
                          <w:rPr>
                            <w:rFonts w:ascii="Arial" w:hAnsi="Arial" w:cs="Arial"/>
                            <w:b/>
                            <w:bCs/>
                            <w:color w:val="2F5496" w:themeColor="accent1" w:themeShade="BF"/>
                            <w:sz w:val="16"/>
                            <w:szCs w:val="16"/>
                            <w:lang w:val="en-PH"/>
                          </w:rPr>
                          <w:t>{{firstname}} {{middlename}} {{surname}}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w:r>
    </w:p>
    <w:p w14:paraId="76D090DE" w14:textId="77777777" w:rsidR="00330617" w:rsidRDefault="00330617" w:rsidP="003E3CA9">
      <w:pPr>
        <w:spacing w:line="276" w:lineRule="auto"/>
        <w:rPr>
          <w:rFonts w:ascii="Book Antiqua" w:hAnsi="Book Antiqua"/>
          <w:b/>
          <w:bCs/>
          <w:color w:val="000000"/>
          <w:u w:val="single"/>
        </w:rPr>
      </w:pPr>
    </w:p>
    <w:p w14:paraId="0C422B16" w14:textId="77777777" w:rsidR="00330617" w:rsidRDefault="00330617" w:rsidP="003E3CA9">
      <w:pPr>
        <w:spacing w:line="276" w:lineRule="auto"/>
        <w:rPr>
          <w:rFonts w:ascii="Book Antiqua" w:hAnsi="Book Antiqua"/>
          <w:b/>
          <w:bCs/>
          <w:color w:val="000000"/>
          <w:u w:val="single"/>
        </w:rPr>
      </w:pPr>
    </w:p>
    <w:p w14:paraId="6135B3D6" w14:textId="77777777" w:rsidR="00330617" w:rsidRDefault="00330617" w:rsidP="003E3CA9">
      <w:pPr>
        <w:spacing w:line="276" w:lineRule="auto"/>
        <w:rPr>
          <w:rFonts w:ascii="Book Antiqua" w:hAnsi="Book Antiqua"/>
          <w:b/>
          <w:bCs/>
          <w:color w:val="000000"/>
          <w:u w:val="single"/>
        </w:rPr>
      </w:pPr>
    </w:p>
    <w:p w14:paraId="2FBD3538" w14:textId="77777777" w:rsidR="00330617" w:rsidRDefault="00330617" w:rsidP="003E3CA9">
      <w:pPr>
        <w:spacing w:line="276" w:lineRule="auto"/>
        <w:rPr>
          <w:rFonts w:ascii="Book Antiqua" w:hAnsi="Book Antiqua"/>
          <w:b/>
          <w:bCs/>
          <w:color w:val="000000"/>
          <w:u w:val="single"/>
        </w:rPr>
      </w:pPr>
    </w:p>
    <w:p w14:paraId="4BCF4C5D" w14:textId="77777777" w:rsidR="00330617" w:rsidRDefault="00330617" w:rsidP="003E3CA9">
      <w:pPr>
        <w:spacing w:line="276" w:lineRule="auto"/>
        <w:rPr>
          <w:rFonts w:ascii="Book Antiqua" w:hAnsi="Book Antiqua"/>
          <w:b/>
          <w:bCs/>
          <w:color w:val="000000"/>
          <w:u w:val="single"/>
        </w:rPr>
      </w:pPr>
    </w:p>
    <w:p w14:paraId="32DC5991" w14:textId="77777777" w:rsidR="00330617" w:rsidRDefault="00330617" w:rsidP="003E3CA9">
      <w:pPr>
        <w:spacing w:line="276" w:lineRule="auto"/>
        <w:rPr>
          <w:rFonts w:ascii="Book Antiqua" w:hAnsi="Book Antiqua"/>
          <w:b/>
          <w:bCs/>
          <w:color w:val="000000"/>
          <w:u w:val="single"/>
        </w:rPr>
      </w:pPr>
    </w:p>
    <w:p w14:paraId="185D0CCC" w14:textId="77777777" w:rsidR="00330617" w:rsidRDefault="00330617" w:rsidP="003E3CA9">
      <w:pPr>
        <w:spacing w:line="276" w:lineRule="auto"/>
        <w:rPr>
          <w:rFonts w:ascii="Book Antiqua" w:hAnsi="Book Antiqua"/>
          <w:b/>
          <w:bCs/>
          <w:color w:val="000000"/>
          <w:u w:val="single"/>
        </w:rPr>
      </w:pPr>
    </w:p>
    <w:p w14:paraId="2EF512CB" w14:textId="77777777" w:rsidR="00330617" w:rsidRDefault="00330617" w:rsidP="003E3CA9">
      <w:pPr>
        <w:spacing w:line="276" w:lineRule="auto"/>
        <w:rPr>
          <w:rFonts w:ascii="Book Antiqua" w:hAnsi="Book Antiqua"/>
          <w:b/>
          <w:bCs/>
          <w:color w:val="000000"/>
          <w:u w:val="single"/>
        </w:rPr>
      </w:pPr>
    </w:p>
    <w:p w14:paraId="1D61C69C" w14:textId="77777777" w:rsidR="00330617" w:rsidRDefault="00330617" w:rsidP="003E3CA9">
      <w:pPr>
        <w:spacing w:line="276" w:lineRule="auto"/>
        <w:rPr>
          <w:rFonts w:ascii="Book Antiqua" w:hAnsi="Book Antiqua"/>
          <w:b/>
          <w:bCs/>
          <w:color w:val="000000"/>
          <w:u w:val="single"/>
        </w:rPr>
      </w:pPr>
    </w:p>
    <w:p w14:paraId="516AEBAF" w14:textId="77777777" w:rsidR="00330617" w:rsidRDefault="00330617" w:rsidP="003E3CA9">
      <w:pPr>
        <w:spacing w:line="276" w:lineRule="auto"/>
        <w:rPr>
          <w:rFonts w:ascii="Book Antiqua" w:hAnsi="Book Antiqua"/>
          <w:b/>
          <w:bCs/>
          <w:color w:val="000000"/>
          <w:u w:val="single"/>
        </w:rPr>
      </w:pPr>
    </w:p>
    <w:p w14:paraId="7A329467" w14:textId="77777777" w:rsidR="00330617" w:rsidRDefault="00330617" w:rsidP="003E3CA9">
      <w:pPr>
        <w:spacing w:line="276" w:lineRule="auto"/>
        <w:rPr>
          <w:rFonts w:ascii="Book Antiqua" w:hAnsi="Book Antiqua"/>
          <w:b/>
          <w:bCs/>
          <w:color w:val="000000"/>
          <w:u w:val="single"/>
        </w:rPr>
      </w:pPr>
    </w:p>
    <w:p w14:paraId="0D9FB58C" w14:textId="2E2DFD53" w:rsidR="00330617" w:rsidRDefault="00330617" w:rsidP="003E3CA9">
      <w:pPr>
        <w:spacing w:line="276" w:lineRule="auto"/>
        <w:rPr>
          <w:rFonts w:ascii="Book Antiqua" w:hAnsi="Book Antiqua"/>
          <w:b/>
          <w:bCs/>
          <w:color w:val="000000"/>
          <w:u w:val="single"/>
        </w:rPr>
      </w:pPr>
    </w:p>
    <w:p w14:paraId="1BEB0B05" w14:textId="670FE899" w:rsidR="00330617" w:rsidRDefault="00330617" w:rsidP="003E3CA9">
      <w:pPr>
        <w:spacing w:line="276" w:lineRule="auto"/>
        <w:rPr>
          <w:rFonts w:ascii="Book Antiqua" w:hAnsi="Book Antiqua"/>
          <w:b/>
          <w:bCs/>
          <w:color w:val="000000"/>
          <w:u w:val="single"/>
        </w:rPr>
      </w:pPr>
    </w:p>
    <w:p w14:paraId="3CA4D0F4" w14:textId="77777777" w:rsidR="00DF768A" w:rsidRDefault="00DF768A" w:rsidP="003E3CA9">
      <w:pPr>
        <w:spacing w:line="276" w:lineRule="auto"/>
        <w:rPr>
          <w:rFonts w:ascii="Book Antiqua" w:hAnsi="Book Antiqua"/>
          <w:b/>
          <w:bCs/>
          <w:color w:val="000000"/>
          <w:u w:val="single"/>
        </w:rPr>
      </w:pPr>
    </w:p>
    <w:p w14:paraId="4E474106" w14:textId="77777777" w:rsidR="00DF768A" w:rsidRDefault="00DF768A" w:rsidP="003E3CA9">
      <w:pPr>
        <w:spacing w:line="276" w:lineRule="auto"/>
        <w:rPr>
          <w:rFonts w:ascii="Book Antiqua" w:hAnsi="Book Antiqua"/>
          <w:b/>
          <w:bCs/>
          <w:color w:val="000000"/>
          <w:u w:val="single"/>
        </w:rPr>
      </w:pPr>
    </w:p>
    <w:p w14:paraId="520DDE63" w14:textId="7E63D1F4" w:rsidR="00D64E53" w:rsidRDefault="00260327" w:rsidP="003E3CA9">
      <w:pPr>
        <w:spacing w:line="276" w:lineRule="auto"/>
        <w:rPr>
          <w:rFonts w:ascii="Book Antiqua" w:hAnsi="Book Antiqua"/>
          <w:b/>
          <w:bCs/>
          <w:color w:val="000000"/>
          <w:u w:val="single"/>
        </w:rPr>
      </w:pPr>
      <w:r>
        <w:rPr>
          <w:rFonts w:eastAsiaTheme="minorHAnsi"/>
          <w:noProof/>
          <w:sz w:val="24"/>
          <w:szCs w:val="24"/>
          <w:lang w:eastAsia="en-US"/>
        </w:rPr>
        <w:lastRenderedPageBreak/>
        <w:drawing>
          <wp:anchor distT="0" distB="0" distL="114300" distR="114300" simplePos="0" relativeHeight="251695616" behindDoc="0" locked="0" layoutInCell="1" allowOverlap="1" wp14:anchorId="335C6ED3" wp14:editId="479D3012">
            <wp:simplePos x="0" y="0"/>
            <wp:positionH relativeFrom="page">
              <wp:posOffset>914400</wp:posOffset>
            </wp:positionH>
            <wp:positionV relativeFrom="paragraph">
              <wp:posOffset>2333625</wp:posOffset>
            </wp:positionV>
            <wp:extent cx="2186305" cy="828040"/>
            <wp:effectExtent l="0" t="0" r="0" b="0"/>
            <wp:wrapNone/>
            <wp:docPr id="225" name="Text Box 225"/>
            <wp:cNvGraphicFramePr/>
            <a:graphic xmlns:a="http://schemas.openxmlformats.org/drawingml/2006/main">
              <a:graphicData uri="http://schemas.microsoft.com/office/word/2010/wordprocessingShape">
                <wps:wsp>
                  <wps:cNvSpPr txBox="1"/>
                  <wps:spPr>
                    <a:xfrm>
                      <a:off x="0" y="0"/>
                      <a:ext cx="2186305" cy="827405"/>
                    </a:xfrm>
                    <a:prstGeom prst="rect">
                      <a:avLst/>
                    </a:prstGeom>
                    <a:noFill/>
                    <a:ln w="6350">
                      <a:noFill/>
                    </a:ln>
                  </wps:spPr>
                  <wps:txbx>
                    <w:txbxContent>
                      <w:p w14:paraId="6E498FFF" w14:textId="77777777" w:rsidR="00260327" w:rsidRDefault="00260327" w:rsidP="00260327">
                        <w:pPr>
                          <w:jc w:val="center"/>
                          <w:rPr>
                            <w:rFonts w:ascii="Arial" w:hAnsi="Arial" w:cs="Arial"/>
                            <w:b/>
                            <w:bCs/>
                            <w:color w:val="2F5496" w:themeColor="accent1" w:themeShade="BF"/>
                            <w:sz w:val="18"/>
                            <w:szCs w:val="18"/>
                            <w:lang w:val="en-PH"/>
                          </w:rPr>
                        </w:pPr>
                        <w:r>
                          <w:rPr>
                            <w:rFonts w:ascii="Arial" w:hAnsi="Arial" w:cs="Arial"/>
                            <w:b/>
                            <w:bCs/>
                            <w:color w:val="2F5496" w:themeColor="accent1" w:themeShade="BF"/>
                            <w:sz w:val="18"/>
                            <w:szCs w:val="18"/>
                          </w:rPr>
                          <w:t>{{insert_image signature 200 70}}</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Pr>
          <w:rFonts w:eastAsiaTheme="minorHAnsi"/>
          <w:noProof/>
          <w:sz w:val="24"/>
          <w:szCs w:val="24"/>
          <w:lang w:eastAsia="en-US"/>
        </w:rPr>
        <w:drawing>
          <wp:anchor distT="0" distB="0" distL="114300" distR="114300" simplePos="0" relativeHeight="251696640" behindDoc="0" locked="0" layoutInCell="1" allowOverlap="1" wp14:anchorId="7C145264" wp14:editId="69D37DB1">
            <wp:simplePos x="0" y="0"/>
            <wp:positionH relativeFrom="page">
              <wp:posOffset>923290</wp:posOffset>
            </wp:positionH>
            <wp:positionV relativeFrom="paragraph">
              <wp:posOffset>3282315</wp:posOffset>
            </wp:positionV>
            <wp:extent cx="2186305" cy="828040"/>
            <wp:effectExtent l="0" t="0" r="0" b="0"/>
            <wp:wrapNone/>
            <wp:docPr id="224" name="Text Box 224"/>
            <wp:cNvGraphicFramePr/>
            <a:graphic xmlns:a="http://schemas.openxmlformats.org/drawingml/2006/main">
              <a:graphicData uri="http://schemas.microsoft.com/office/word/2010/wordprocessingShape">
                <wps:wsp>
                  <wps:cNvSpPr txBox="1"/>
                  <wps:spPr>
                    <a:xfrm>
                      <a:off x="0" y="0"/>
                      <a:ext cx="2186305" cy="827405"/>
                    </a:xfrm>
                    <a:prstGeom prst="rect">
                      <a:avLst/>
                    </a:prstGeom>
                    <a:noFill/>
                    <a:ln w="6350">
                      <a:noFill/>
                    </a:ln>
                  </wps:spPr>
                  <wps:txbx>
                    <w:txbxContent>
                      <w:p w14:paraId="2AECB3C9" w14:textId="77777777" w:rsidR="00260327" w:rsidRDefault="00260327" w:rsidP="00260327">
                        <w:pPr>
                          <w:jc w:val="center"/>
                          <w:rPr>
                            <w:rFonts w:ascii="Arial" w:hAnsi="Arial" w:cs="Arial"/>
                            <w:b/>
                            <w:bCs/>
                            <w:color w:val="2F5496" w:themeColor="accent1" w:themeShade="BF"/>
                            <w:sz w:val="18"/>
                            <w:szCs w:val="18"/>
                            <w:lang w:val="en-PH"/>
                          </w:rPr>
                        </w:pPr>
                        <w:r>
                          <w:rPr>
                            <w:rFonts w:ascii="Arial" w:hAnsi="Arial" w:cs="Arial"/>
                            <w:b/>
                            <w:bCs/>
                            <w:color w:val="2F5496" w:themeColor="accent1" w:themeShade="BF"/>
                            <w:sz w:val="18"/>
                            <w:szCs w:val="18"/>
                          </w:rPr>
                          <w:t>{{insert_image signature 200 70}}</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Pr>
          <w:rFonts w:eastAsiaTheme="minorHAnsi"/>
          <w:noProof/>
          <w:sz w:val="24"/>
          <w:szCs w:val="24"/>
          <w:lang w:eastAsia="en-US"/>
        </w:rPr>
        <w:drawing>
          <wp:anchor distT="0" distB="0" distL="114300" distR="114300" simplePos="0" relativeHeight="251697664" behindDoc="0" locked="0" layoutInCell="1" allowOverlap="1" wp14:anchorId="32A9B9F2" wp14:editId="3FF6FB7B">
            <wp:simplePos x="0" y="0"/>
            <wp:positionH relativeFrom="page">
              <wp:posOffset>915670</wp:posOffset>
            </wp:positionH>
            <wp:positionV relativeFrom="paragraph">
              <wp:posOffset>4282440</wp:posOffset>
            </wp:positionV>
            <wp:extent cx="2186305" cy="828040"/>
            <wp:effectExtent l="0" t="0" r="0" b="0"/>
            <wp:wrapNone/>
            <wp:docPr id="223" name="Text Box 223"/>
            <wp:cNvGraphicFramePr/>
            <a:graphic xmlns:a="http://schemas.openxmlformats.org/drawingml/2006/main">
              <a:graphicData uri="http://schemas.microsoft.com/office/word/2010/wordprocessingShape">
                <wps:wsp>
                  <wps:cNvSpPr txBox="1"/>
                  <wps:spPr>
                    <a:xfrm>
                      <a:off x="0" y="0"/>
                      <a:ext cx="2186305" cy="827405"/>
                    </a:xfrm>
                    <a:prstGeom prst="rect">
                      <a:avLst/>
                    </a:prstGeom>
                    <a:noFill/>
                    <a:ln w="6350">
                      <a:noFill/>
                    </a:ln>
                  </wps:spPr>
                  <wps:txbx>
                    <w:txbxContent>
                      <w:p w14:paraId="5B688ECA" w14:textId="77777777" w:rsidR="00260327" w:rsidRDefault="00260327" w:rsidP="00260327">
                        <w:pPr>
                          <w:jc w:val="center"/>
                          <w:rPr>
                            <w:rFonts w:ascii="Arial" w:hAnsi="Arial" w:cs="Arial"/>
                            <w:b/>
                            <w:bCs/>
                            <w:color w:val="2F5496" w:themeColor="accent1" w:themeShade="BF"/>
                            <w:sz w:val="18"/>
                            <w:szCs w:val="18"/>
                            <w:lang w:val="en-PH"/>
                          </w:rPr>
                        </w:pPr>
                        <w:r>
                          <w:rPr>
                            <w:rFonts w:ascii="Arial" w:hAnsi="Arial" w:cs="Arial"/>
                            <w:b/>
                            <w:bCs/>
                            <w:color w:val="2F5496" w:themeColor="accent1" w:themeShade="BF"/>
                            <w:sz w:val="18"/>
                            <w:szCs w:val="18"/>
                          </w:rPr>
                          <w:t>{{insert_image signature 200 70}}</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63B72DD0" w14:textId="20B8D219" w:rsidR="00F038E7" w:rsidRPr="00C93249" w:rsidRDefault="00F038E7" w:rsidP="003E3CA9">
      <w:pPr>
        <w:spacing w:line="276" w:lineRule="auto"/>
        <w:rPr>
          <w:rFonts w:ascii="Book Antiqua" w:hAnsi="Book Antiqua"/>
          <w:b/>
          <w:bCs/>
          <w:color w:val="000000"/>
          <w:u w:val="single"/>
        </w:rPr>
      </w:pPr>
    </w:p>
    <w:p w14:paraId="4A862700" w14:textId="04BB1014" w:rsidR="005A459A" w:rsidRDefault="005A459A" w:rsidP="003E3CA9">
      <w:pPr>
        <w:spacing w:line="276" w:lineRule="auto"/>
        <w:rPr>
          <w:rFonts w:ascii="Book Antiqua" w:hAnsi="Book Antiqua"/>
        </w:rPr>
      </w:pPr>
    </w:p>
    <w:p w14:paraId="432D8362" w14:textId="7E88E6C1" w:rsidR="00DD6270" w:rsidRPr="00DD6270" w:rsidRDefault="00DD6270" w:rsidP="00DD6270">
      <w:pPr>
        <w:rPr>
          <w:rFonts w:ascii="Book Antiqua" w:hAnsi="Book Antiqua"/>
        </w:rPr>
      </w:pPr>
    </w:p>
    <w:p w14:paraId="1F3AE87C" w14:textId="1E402B44" w:rsidR="00DD6270" w:rsidRPr="00DD6270" w:rsidRDefault="00DD6270" w:rsidP="00DD6270">
      <w:pPr>
        <w:rPr>
          <w:rFonts w:ascii="Book Antiqua" w:hAnsi="Book Antiqua"/>
        </w:rPr>
      </w:pPr>
    </w:p>
    <w:p w14:paraId="373459A4" w14:textId="641E86D2" w:rsidR="00DD6270" w:rsidRPr="00DD6270" w:rsidRDefault="00DD6270" w:rsidP="00DD6270">
      <w:pPr>
        <w:rPr>
          <w:rFonts w:ascii="Book Antiqua" w:hAnsi="Book Antiqua"/>
        </w:rPr>
      </w:pPr>
    </w:p>
    <w:p w14:paraId="6B814B3B" w14:textId="5EA64C93" w:rsidR="00DD6270" w:rsidRPr="00DD6270" w:rsidRDefault="00DD6270" w:rsidP="00DD6270">
      <w:pPr>
        <w:rPr>
          <w:rFonts w:ascii="Book Antiqua" w:hAnsi="Book Antiqua"/>
        </w:rPr>
      </w:pPr>
    </w:p>
    <w:p w14:paraId="7D9CEE1A" w14:textId="2CD491A0" w:rsidR="00DD6270" w:rsidRPr="00DD6270" w:rsidRDefault="00DA532B" w:rsidP="00DD6270">
      <w:pPr>
        <w:rPr>
          <w:rFonts w:ascii="Book Antiqua" w:hAnsi="Book Antiqua"/>
        </w:rPr>
      </w:pPr>
      <w:r>
        <w:rPr>
          <w:rFonts w:eastAsiaTheme="minorHAnsi"/>
          <w:noProof/>
          <w:sz w:val="24"/>
          <w:szCs w:val="24"/>
          <w:lang w:eastAsia="en-US"/>
        </w:rPr>
        <w:drawing>
          <wp:anchor distT="0" distB="0" distL="114300" distR="114300" simplePos="0" relativeHeight="251693568" behindDoc="0" locked="0" layoutInCell="1" allowOverlap="1" wp14:anchorId="305A4FA9" wp14:editId="0E433353">
            <wp:simplePos x="0" y="0"/>
            <wp:positionH relativeFrom="margin">
              <wp:posOffset>2363237</wp:posOffset>
            </wp:positionH>
            <wp:positionV relativeFrom="paragraph">
              <wp:posOffset>6511</wp:posOffset>
            </wp:positionV>
            <wp:extent cx="4043966" cy="4018379"/>
            <wp:effectExtent l="0" t="0" r="0" b="1270"/>
            <wp:wrapNone/>
            <wp:docPr id="227" name="Text Box 227"/>
            <wp:cNvGraphicFramePr/>
            <a:graphic xmlns:a="http://schemas.openxmlformats.org/drawingml/2006/main">
              <a:graphicData uri="http://schemas.microsoft.com/office/word/2010/wordprocessingShape">
                <wps:wsp>
                  <wps:cNvSpPr txBox="1"/>
                  <wps:spPr>
                    <a:xfrm>
                      <a:off x="0" y="0"/>
                      <a:ext cx="4043966" cy="4018379"/>
                    </a:xfrm>
                    <a:prstGeom prst="rect">
                      <a:avLst/>
                    </a:prstGeom>
                    <a:noFill/>
                    <a:ln w="6350">
                      <a:noFill/>
                    </a:ln>
                  </wps:spPr>
                  <wps:txbx>
                    <w:txbxContent>
                      <w:p w14:paraId="5DF937E5" w14:textId="2852E590" w:rsidR="00260327" w:rsidRDefault="00260327" w:rsidP="00260327">
                        <w:pPr>
                          <w:jc w:val="center"/>
                          <w:rPr>
                            <w:rFonts w:ascii="Arial" w:hAnsi="Arial" w:cs="Arial"/>
                            <w:b/>
                            <w:bCs/>
                            <w:color w:val="2F5496" w:themeColor="accent1" w:themeShade="BF"/>
                            <w:sz w:val="18"/>
                            <w:szCs w:val="18"/>
                            <w:lang w:val="en-PH"/>
                          </w:rPr>
                        </w:pPr>
                        <w:r>
                          <w:rPr>
                            <w:rFonts w:ascii="Arial" w:hAnsi="Arial" w:cs="Arial"/>
                            <w:b/>
                            <w:bCs/>
                            <w:color w:val="2F5496" w:themeColor="accent1" w:themeShade="BF"/>
                            <w:sz w:val="18"/>
                            <w:szCs w:val="18"/>
                          </w:rPr>
                          <w:t>{{insert_image ID</w:t>
                        </w:r>
                        <w:r w:rsidR="009721C5">
                          <w:rPr>
                            <w:rFonts w:ascii="Arial" w:hAnsi="Arial" w:cs="Arial"/>
                            <w:b/>
                            <w:bCs/>
                            <w:color w:val="2F5496" w:themeColor="accent1" w:themeShade="BF"/>
                            <w:sz w:val="18"/>
                            <w:szCs w:val="18"/>
                          </w:rPr>
                          <w:t>2</w:t>
                        </w:r>
                        <w:r>
                          <w:rPr>
                            <w:rFonts w:ascii="Arial" w:hAnsi="Arial" w:cs="Arial"/>
                            <w:b/>
                            <w:bCs/>
                            <w:color w:val="2F5496" w:themeColor="accent1" w:themeShade="BF"/>
                            <w:sz w:val="18"/>
                            <w:szCs w:val="18"/>
                          </w:rPr>
                          <w:t xml:space="preserve"> 192 288}}</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002561C7" w14:textId="5F3C1402" w:rsidR="00DD6270" w:rsidRPr="00DD6270" w:rsidRDefault="00DD6270" w:rsidP="00DD6270">
      <w:pPr>
        <w:rPr>
          <w:rFonts w:ascii="Book Antiqua" w:hAnsi="Book Antiqua"/>
        </w:rPr>
      </w:pPr>
    </w:p>
    <w:p w14:paraId="5DACF89C" w14:textId="07B34885" w:rsidR="00DD6270" w:rsidRPr="00DD6270" w:rsidRDefault="00DD6270" w:rsidP="00DD6270">
      <w:pPr>
        <w:rPr>
          <w:rFonts w:ascii="Book Antiqua" w:hAnsi="Book Antiqua"/>
        </w:rPr>
      </w:pPr>
    </w:p>
    <w:p w14:paraId="2297FD10" w14:textId="3BD40B81" w:rsidR="00DD6270" w:rsidRPr="00DD6270" w:rsidRDefault="00DD6270" w:rsidP="00DD6270">
      <w:pPr>
        <w:rPr>
          <w:rFonts w:ascii="Book Antiqua" w:hAnsi="Book Antiqua"/>
        </w:rPr>
      </w:pPr>
    </w:p>
    <w:p w14:paraId="50CA32A6" w14:textId="7805DB86" w:rsidR="00DD6270" w:rsidRPr="00DD6270" w:rsidRDefault="00DD6270" w:rsidP="00DD6270">
      <w:pPr>
        <w:rPr>
          <w:rFonts w:ascii="Book Antiqua" w:hAnsi="Book Antiqua"/>
        </w:rPr>
      </w:pPr>
    </w:p>
    <w:p w14:paraId="13C39FFD" w14:textId="52DD6D93" w:rsidR="00DD6270" w:rsidRPr="00DD6270" w:rsidRDefault="00DD6270" w:rsidP="00DD6270">
      <w:pPr>
        <w:rPr>
          <w:rFonts w:ascii="Book Antiqua" w:hAnsi="Book Antiqua"/>
        </w:rPr>
      </w:pPr>
    </w:p>
    <w:p w14:paraId="13C170E1" w14:textId="7F141E5C" w:rsidR="00DD6270" w:rsidRPr="00DD6270" w:rsidRDefault="00DD6270" w:rsidP="00DD6270">
      <w:pPr>
        <w:rPr>
          <w:rFonts w:ascii="Book Antiqua" w:hAnsi="Book Antiqua"/>
        </w:rPr>
      </w:pPr>
    </w:p>
    <w:p w14:paraId="41DD9939" w14:textId="6D4BE576" w:rsidR="00DD6270" w:rsidRPr="00DD6270" w:rsidRDefault="00DD6270" w:rsidP="00DD6270">
      <w:pPr>
        <w:rPr>
          <w:rFonts w:ascii="Book Antiqua" w:hAnsi="Book Antiqua"/>
        </w:rPr>
      </w:pPr>
    </w:p>
    <w:p w14:paraId="13AEE432" w14:textId="3774FD40" w:rsidR="00DD6270" w:rsidRPr="00DD6270" w:rsidRDefault="00DD6270" w:rsidP="00DD6270">
      <w:pPr>
        <w:rPr>
          <w:rFonts w:ascii="Book Antiqua" w:hAnsi="Book Antiqua"/>
        </w:rPr>
      </w:pPr>
    </w:p>
    <w:p w14:paraId="1E2444BD" w14:textId="706DBAE2" w:rsidR="00DD6270" w:rsidRPr="00DD6270" w:rsidRDefault="00DD6270" w:rsidP="00DD6270">
      <w:pPr>
        <w:rPr>
          <w:rFonts w:ascii="Book Antiqua" w:hAnsi="Book Antiqua"/>
        </w:rPr>
      </w:pPr>
    </w:p>
    <w:p w14:paraId="3CA76118" w14:textId="7C44AC42" w:rsidR="00DD6270" w:rsidRPr="00DD6270" w:rsidRDefault="00DD6270" w:rsidP="00DD6270">
      <w:pPr>
        <w:rPr>
          <w:rFonts w:ascii="Book Antiqua" w:hAnsi="Book Antiqua"/>
        </w:rPr>
      </w:pPr>
    </w:p>
    <w:p w14:paraId="7191584F" w14:textId="6FF5C41C" w:rsidR="00DD6270" w:rsidRPr="00DD6270" w:rsidRDefault="00DD6270" w:rsidP="00DD6270">
      <w:pPr>
        <w:rPr>
          <w:rFonts w:ascii="Book Antiqua" w:hAnsi="Book Antiqua"/>
        </w:rPr>
      </w:pPr>
    </w:p>
    <w:p w14:paraId="4271584A" w14:textId="1154DAF0" w:rsidR="00DD6270" w:rsidRPr="00DD6270" w:rsidRDefault="00DD6270" w:rsidP="00DD6270">
      <w:pPr>
        <w:rPr>
          <w:rFonts w:ascii="Book Antiqua" w:hAnsi="Book Antiqua"/>
        </w:rPr>
      </w:pPr>
    </w:p>
    <w:p w14:paraId="7F5FEAAC" w14:textId="1DBABF40" w:rsidR="00DD6270" w:rsidRPr="00DD6270" w:rsidRDefault="00DD6270" w:rsidP="00DD6270">
      <w:pPr>
        <w:rPr>
          <w:rFonts w:ascii="Book Antiqua" w:hAnsi="Book Antiqua"/>
        </w:rPr>
      </w:pPr>
    </w:p>
    <w:p w14:paraId="2047A9FB" w14:textId="7850D0B5" w:rsidR="00DD6270" w:rsidRPr="00DD6270" w:rsidRDefault="00DD6270" w:rsidP="00DD6270">
      <w:pPr>
        <w:rPr>
          <w:rFonts w:ascii="Book Antiqua" w:hAnsi="Book Antiqua"/>
        </w:rPr>
      </w:pPr>
    </w:p>
    <w:p w14:paraId="4F639761" w14:textId="3AB3462C" w:rsidR="00DD6270" w:rsidRPr="00DD6270" w:rsidRDefault="00DD6270" w:rsidP="00DD6270">
      <w:pPr>
        <w:rPr>
          <w:rFonts w:ascii="Book Antiqua" w:hAnsi="Book Antiqua"/>
        </w:rPr>
      </w:pPr>
    </w:p>
    <w:p w14:paraId="0A97C8F9" w14:textId="7C05BAC4" w:rsidR="00DD6270" w:rsidRPr="00DD6270" w:rsidRDefault="00DD6270" w:rsidP="00DD6270">
      <w:pPr>
        <w:rPr>
          <w:rFonts w:ascii="Book Antiqua" w:hAnsi="Book Antiqua"/>
        </w:rPr>
      </w:pPr>
    </w:p>
    <w:p w14:paraId="02DAE7E5" w14:textId="22FEE4E1" w:rsidR="00DD6270" w:rsidRPr="00DD6270" w:rsidRDefault="00DD6270" w:rsidP="00DD6270">
      <w:pPr>
        <w:rPr>
          <w:rFonts w:ascii="Book Antiqua" w:hAnsi="Book Antiqua"/>
        </w:rPr>
      </w:pPr>
    </w:p>
    <w:p w14:paraId="279F576C" w14:textId="26E97FE3" w:rsidR="00DD6270" w:rsidRPr="00DD6270" w:rsidRDefault="00DD6270" w:rsidP="00DD6270">
      <w:pPr>
        <w:rPr>
          <w:rFonts w:ascii="Book Antiqua" w:hAnsi="Book Antiqua"/>
        </w:rPr>
      </w:pPr>
    </w:p>
    <w:p w14:paraId="66DBDD09" w14:textId="1BBB9D9B" w:rsidR="00DD6270" w:rsidRPr="00DD6270" w:rsidRDefault="00DD6270" w:rsidP="00DD6270">
      <w:pPr>
        <w:rPr>
          <w:rFonts w:ascii="Book Antiqua" w:hAnsi="Book Antiqua"/>
        </w:rPr>
      </w:pPr>
    </w:p>
    <w:p w14:paraId="0799F60A" w14:textId="38808FFC" w:rsidR="00DD6270" w:rsidRDefault="00DD6270" w:rsidP="00DD6270">
      <w:pPr>
        <w:rPr>
          <w:rFonts w:ascii="Book Antiqua" w:hAnsi="Book Antiqua"/>
        </w:rPr>
      </w:pPr>
    </w:p>
    <w:p w14:paraId="372092C9" w14:textId="77ABF37F" w:rsidR="00DD6270" w:rsidRPr="00DD6270" w:rsidRDefault="00DD6270" w:rsidP="00DD6270">
      <w:pPr>
        <w:rPr>
          <w:rFonts w:ascii="Book Antiqua" w:hAnsi="Book Antiqua"/>
        </w:rPr>
      </w:pPr>
    </w:p>
    <w:p w14:paraId="1AA93E1C" w14:textId="69C06C18" w:rsidR="00DD6270" w:rsidRPr="00DD6270" w:rsidRDefault="00DD6270" w:rsidP="00DD6270">
      <w:pPr>
        <w:rPr>
          <w:rFonts w:ascii="Book Antiqua" w:hAnsi="Book Antiqua"/>
        </w:rPr>
      </w:pPr>
    </w:p>
    <w:p w14:paraId="15FFD034" w14:textId="11E31B8F" w:rsidR="00DD6270" w:rsidRPr="00DD6270" w:rsidRDefault="00DD6270" w:rsidP="00DD6270">
      <w:pPr>
        <w:rPr>
          <w:rFonts w:ascii="Book Antiqua" w:hAnsi="Book Antiqua"/>
        </w:rPr>
      </w:pPr>
    </w:p>
    <w:p w14:paraId="50A4E70F" w14:textId="6141076F" w:rsidR="00DD6270" w:rsidRPr="00DD6270" w:rsidRDefault="00DD6270" w:rsidP="00DD6270">
      <w:pPr>
        <w:rPr>
          <w:rFonts w:ascii="Book Antiqua" w:hAnsi="Book Antiqua"/>
        </w:rPr>
      </w:pPr>
    </w:p>
    <w:p w14:paraId="16C71720" w14:textId="6ECEEC61" w:rsidR="00DD6270" w:rsidRDefault="00DD6270" w:rsidP="00DD6270">
      <w:pPr>
        <w:rPr>
          <w:rFonts w:ascii="Book Antiqua" w:hAnsi="Book Antiqua"/>
        </w:rPr>
      </w:pPr>
    </w:p>
    <w:p w14:paraId="134F4991" w14:textId="63C5EAC2" w:rsidR="00DD6270" w:rsidRDefault="00DD6270" w:rsidP="00DD6270">
      <w:pPr>
        <w:rPr>
          <w:rFonts w:ascii="Book Antiqua" w:hAnsi="Book Antiqua"/>
        </w:rPr>
      </w:pPr>
    </w:p>
    <w:p w14:paraId="3ACBFF53" w14:textId="3F0EEDBE" w:rsidR="00DD6270" w:rsidRDefault="00DD6270" w:rsidP="00DD6270">
      <w:pPr>
        <w:rPr>
          <w:rFonts w:ascii="Book Antiqua" w:hAnsi="Book Antiqua"/>
        </w:rPr>
      </w:pPr>
    </w:p>
    <w:p w14:paraId="3AC35CA7" w14:textId="73C64935" w:rsidR="00DD6270" w:rsidRDefault="00DD6270" w:rsidP="00DD6270">
      <w:pPr>
        <w:rPr>
          <w:rFonts w:ascii="Book Antiqua" w:hAnsi="Book Antiqua"/>
        </w:rPr>
      </w:pPr>
    </w:p>
    <w:p w14:paraId="18F36E97" w14:textId="4DE665E7" w:rsidR="00DD6270" w:rsidRDefault="00DD6270" w:rsidP="00DD6270">
      <w:pPr>
        <w:rPr>
          <w:rFonts w:ascii="Book Antiqua" w:hAnsi="Book Antiqua"/>
        </w:rPr>
      </w:pPr>
    </w:p>
    <w:p w14:paraId="1AE040F6" w14:textId="2828E261" w:rsidR="00DD6270" w:rsidRDefault="00DD6270" w:rsidP="00DD6270">
      <w:pPr>
        <w:rPr>
          <w:rFonts w:ascii="Book Antiqua" w:hAnsi="Book Antiqua"/>
        </w:rPr>
      </w:pPr>
    </w:p>
    <w:p w14:paraId="438161E1" w14:textId="5594C8E2" w:rsidR="00DD6270" w:rsidRDefault="00DD6270" w:rsidP="00DD6270">
      <w:pPr>
        <w:rPr>
          <w:rFonts w:ascii="Book Antiqua" w:hAnsi="Book Antiqua"/>
        </w:rPr>
      </w:pPr>
    </w:p>
    <w:p w14:paraId="47EB5F44" w14:textId="2BB29363" w:rsidR="00DD6270" w:rsidRDefault="00DD6270" w:rsidP="00DD6270">
      <w:pPr>
        <w:rPr>
          <w:rFonts w:ascii="Book Antiqua" w:hAnsi="Book Antiqua"/>
        </w:rPr>
      </w:pPr>
    </w:p>
    <w:p w14:paraId="7CCD1514" w14:textId="62AE917B" w:rsidR="00DD6270" w:rsidRDefault="00DD6270" w:rsidP="00DD6270">
      <w:pPr>
        <w:rPr>
          <w:rFonts w:ascii="Book Antiqua" w:hAnsi="Book Antiqua"/>
        </w:rPr>
      </w:pPr>
    </w:p>
    <w:p w14:paraId="5E100734" w14:textId="79947D57" w:rsidR="00DD6270" w:rsidRDefault="00DD6270" w:rsidP="00DD6270">
      <w:pPr>
        <w:rPr>
          <w:rFonts w:ascii="Book Antiqua" w:hAnsi="Book Antiqua"/>
        </w:rPr>
      </w:pPr>
    </w:p>
    <w:p w14:paraId="6E83DF47" w14:textId="5419A712" w:rsidR="00DD6270" w:rsidRDefault="00DD6270" w:rsidP="00DD6270">
      <w:pPr>
        <w:rPr>
          <w:rFonts w:ascii="Book Antiqua" w:hAnsi="Book Antiqua"/>
        </w:rPr>
      </w:pPr>
    </w:p>
    <w:p w14:paraId="772B362D" w14:textId="4FCA57FB" w:rsidR="00DD6270" w:rsidRDefault="00DD6270" w:rsidP="00DD6270">
      <w:pPr>
        <w:rPr>
          <w:rFonts w:ascii="Book Antiqua" w:hAnsi="Book Antiqua"/>
        </w:rPr>
      </w:pPr>
    </w:p>
    <w:p w14:paraId="1C74EC64" w14:textId="4C9D7D43" w:rsidR="00DD6270" w:rsidRDefault="00DD6270" w:rsidP="00DD6270">
      <w:pPr>
        <w:rPr>
          <w:rFonts w:ascii="Book Antiqua" w:hAnsi="Book Antiqua"/>
        </w:rPr>
      </w:pPr>
    </w:p>
    <w:p w14:paraId="50DB5160" w14:textId="37510794" w:rsidR="00DD6270" w:rsidRDefault="00DD6270" w:rsidP="00DD6270">
      <w:pPr>
        <w:rPr>
          <w:rFonts w:ascii="Book Antiqua" w:hAnsi="Book Antiqua"/>
        </w:rPr>
      </w:pPr>
    </w:p>
    <w:p w14:paraId="43306E41" w14:textId="77777777" w:rsidR="00055090" w:rsidRDefault="00055090" w:rsidP="00DD6270">
      <w:pPr>
        <w:rPr>
          <w:rFonts w:ascii="Book Antiqua" w:hAnsi="Book Antiqua"/>
        </w:rPr>
      </w:pPr>
    </w:p>
    <w:p w14:paraId="5EDD0520" w14:textId="77777777" w:rsidR="00055090" w:rsidRDefault="00055090" w:rsidP="00DD6270">
      <w:pPr>
        <w:rPr>
          <w:rFonts w:ascii="Book Antiqua" w:hAnsi="Book Antiqua"/>
        </w:rPr>
      </w:pPr>
    </w:p>
    <w:p w14:paraId="734DB8BE" w14:textId="77777777" w:rsidR="00055090" w:rsidRDefault="00055090" w:rsidP="00DD6270">
      <w:pPr>
        <w:rPr>
          <w:rFonts w:ascii="Book Antiqua" w:hAnsi="Book Antiqua"/>
        </w:rPr>
      </w:pPr>
    </w:p>
    <w:p w14:paraId="6399792A" w14:textId="77777777" w:rsidR="00330617" w:rsidRDefault="00330617" w:rsidP="00DD6270">
      <w:pPr>
        <w:rPr>
          <w:rFonts w:ascii="Book Antiqua" w:hAnsi="Book Antiqua"/>
        </w:rPr>
      </w:pPr>
    </w:p>
    <w:p w14:paraId="113E2F63" w14:textId="77777777" w:rsidR="00330617" w:rsidRDefault="00330617" w:rsidP="00DD6270">
      <w:pPr>
        <w:rPr>
          <w:rFonts w:ascii="Book Antiqua" w:hAnsi="Book Antiqua"/>
        </w:rPr>
      </w:pPr>
    </w:p>
    <w:p w14:paraId="0C84BD8A" w14:textId="77777777" w:rsidR="00330617" w:rsidRDefault="00330617" w:rsidP="00DD6270">
      <w:pPr>
        <w:rPr>
          <w:rFonts w:ascii="Book Antiqua" w:hAnsi="Book Antiqua"/>
        </w:rPr>
      </w:pPr>
    </w:p>
    <w:p w14:paraId="5158F70F" w14:textId="77777777" w:rsidR="00055090" w:rsidRDefault="00055090" w:rsidP="00DD6270">
      <w:pPr>
        <w:rPr>
          <w:rFonts w:ascii="Book Antiqua" w:hAnsi="Book Antiqua"/>
        </w:rPr>
      </w:pPr>
    </w:p>
    <w:p w14:paraId="04900046" w14:textId="77777777" w:rsidR="00055090" w:rsidRDefault="00055090" w:rsidP="00DD6270">
      <w:pPr>
        <w:rPr>
          <w:rFonts w:ascii="Book Antiqua" w:hAnsi="Book Antiqua"/>
        </w:rPr>
      </w:pPr>
    </w:p>
    <w:p w14:paraId="478CF44F" w14:textId="77777777" w:rsidR="00055090" w:rsidRDefault="00055090" w:rsidP="00DD6270">
      <w:pPr>
        <w:rPr>
          <w:rFonts w:ascii="Book Antiqua" w:hAnsi="Book Antiqua"/>
        </w:rPr>
      </w:pPr>
    </w:p>
    <w:p w14:paraId="54B845DE" w14:textId="4BB8F13A" w:rsidR="00DD6270" w:rsidRDefault="00DA532B" w:rsidP="00DD6270">
      <w:pPr>
        <w:rPr>
          <w:rFonts w:ascii="Book Antiqua" w:hAnsi="Book Antiqua"/>
        </w:rPr>
      </w:pPr>
      <w:r>
        <w:rPr>
          <w:rFonts w:eastAsiaTheme="minorHAnsi"/>
          <w:noProof/>
          <w:sz w:val="24"/>
          <w:szCs w:val="24"/>
          <w:lang w:eastAsia="en-US"/>
        </w:rPr>
        <w:lastRenderedPageBreak/>
        <w:drawing>
          <wp:anchor distT="0" distB="0" distL="114300" distR="114300" simplePos="0" relativeHeight="251698688" behindDoc="0" locked="0" layoutInCell="1" allowOverlap="1" wp14:anchorId="344F36E1" wp14:editId="5CF6FA03">
            <wp:simplePos x="0" y="0"/>
            <wp:positionH relativeFrom="margin">
              <wp:posOffset>-635</wp:posOffset>
            </wp:positionH>
            <wp:positionV relativeFrom="paragraph">
              <wp:posOffset>8129</wp:posOffset>
            </wp:positionV>
            <wp:extent cx="5760085" cy="7560310"/>
            <wp:effectExtent l="0" t="0" r="0" b="2540"/>
            <wp:wrapNone/>
            <wp:docPr id="222" name="Text Box 222"/>
            <wp:cNvGraphicFramePr/>
            <a:graphic xmlns:a="http://schemas.openxmlformats.org/drawingml/2006/main">
              <a:graphicData uri="http://schemas.microsoft.com/office/word/2010/wordprocessingShape">
                <wps:wsp>
                  <wps:cNvSpPr txBox="1"/>
                  <wps:spPr>
                    <a:xfrm>
                      <a:off x="0" y="0"/>
                      <a:ext cx="5760085" cy="7560310"/>
                    </a:xfrm>
                    <a:prstGeom prst="rect">
                      <a:avLst/>
                    </a:prstGeom>
                    <a:noFill/>
                    <a:ln w="6350">
                      <a:noFill/>
                    </a:ln>
                  </wps:spPr>
                  <wps:txbx>
                    <w:txbxContent>
                      <w:p w14:paraId="4CF5C773" w14:textId="77777777" w:rsidR="00260327" w:rsidRDefault="00260327" w:rsidP="00260327">
                        <w:pPr>
                          <w:jc w:val="center"/>
                          <w:rPr>
                            <w:rFonts w:ascii="Arial" w:hAnsi="Arial" w:cs="Arial"/>
                            <w:b/>
                            <w:bCs/>
                            <w:color w:val="2F5496" w:themeColor="accent1" w:themeShade="BF"/>
                            <w:sz w:val="18"/>
                            <w:szCs w:val="18"/>
                            <w:lang w:val="en-PH"/>
                          </w:rPr>
                        </w:pPr>
                        <w:r>
                          <w:rPr>
                            <w:rFonts w:ascii="Arial" w:hAnsi="Arial" w:cs="Arial"/>
                            <w:b/>
                            <w:bCs/>
                            <w:color w:val="2F5496" w:themeColor="accent1" w:themeShade="BF"/>
                            <w:sz w:val="18"/>
                            <w:szCs w:val="18"/>
                          </w:rPr>
                          <w:t>{{insert_image passport 384 768}}</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5F5AEFEA" w14:textId="35063F58" w:rsidR="00DD6270" w:rsidRPr="00DD6270" w:rsidRDefault="00DD6270" w:rsidP="00DD6270">
      <w:pPr>
        <w:rPr>
          <w:rFonts w:ascii="Book Antiqua" w:hAnsi="Book Antiqua"/>
        </w:rPr>
      </w:pPr>
    </w:p>
    <w:sectPr w:rsidR="00DD6270" w:rsidRPr="00DD6270" w:rsidSect="007E0D3E">
      <w:footerReference w:type="default" r:id="rId32"/>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1AE86" w14:textId="77777777" w:rsidR="00B7491E" w:rsidRDefault="00B7491E" w:rsidP="00022502">
      <w:r>
        <w:separator/>
      </w:r>
    </w:p>
  </w:endnote>
  <w:endnote w:type="continuationSeparator" w:id="0">
    <w:p w14:paraId="18591C6A" w14:textId="77777777" w:rsidR="00B7491E" w:rsidRDefault="00B7491E" w:rsidP="000225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Bold Italic">
    <w:panose1 w:val="020408030504060A02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2506342"/>
      <w:docPartObj>
        <w:docPartGallery w:val="Page Numbers (Bottom of Page)"/>
        <w:docPartUnique/>
      </w:docPartObj>
    </w:sdtPr>
    <w:sdtEndPr>
      <w:rPr>
        <w:noProof/>
      </w:rPr>
    </w:sdtEndPr>
    <w:sdtContent>
      <w:p w14:paraId="77549F9A" w14:textId="25160450" w:rsidR="006F52CE" w:rsidRDefault="006F52CE" w:rsidP="00022502">
        <w:pPr>
          <w:pStyle w:val="Footer"/>
          <w:jc w:val="right"/>
          <w:rPr>
            <w:noProof/>
          </w:rPr>
        </w:pPr>
        <w:r>
          <w:fldChar w:fldCharType="begin"/>
        </w:r>
        <w:r>
          <w:instrText xml:space="preserve"> PAGE   \* MERGEFORMAT </w:instrText>
        </w:r>
        <w:r>
          <w:fldChar w:fldCharType="separate"/>
        </w:r>
        <w:r w:rsidR="00EB361F">
          <w:rPr>
            <w:noProof/>
          </w:rPr>
          <w:t>11</w:t>
        </w:r>
        <w:r>
          <w:rPr>
            <w:noProof/>
          </w:rPr>
          <w:fldChar w:fldCharType="end"/>
        </w:r>
      </w:p>
    </w:sdtContent>
  </w:sdt>
  <w:p w14:paraId="7D12F6C1" w14:textId="3EDF8392" w:rsidR="006F52CE" w:rsidRDefault="004A6310">
    <w:pPr>
      <w:pStyle w:val="Footer"/>
    </w:pPr>
    <w:r>
      <w:rPr>
        <w:noProof/>
      </w:rPr>
      <w:t xml:space="preserve">As of  </w:t>
    </w:r>
    <w:r w:rsidR="00C40DF3">
      <w:rPr>
        <w:noProof/>
      </w:rPr>
      <w:t>June</w:t>
    </w:r>
    <w:r w:rsidR="00DA532B">
      <w:rPr>
        <w:noProof/>
      </w:rPr>
      <w:t xml:space="preserve"> 1, 2026</w:t>
    </w:r>
    <w:r w:rsidR="00881A94" w:rsidRPr="00881A94">
      <w:rPr>
        <w:noProof/>
      </w:rPr>
      <w:t xml:space="preserve"> </w:t>
    </w:r>
    <w:r>
      <w:rPr>
        <w:noProof/>
      </w:rPr>
      <w:t>(Series of 202</w:t>
    </w:r>
    <w:r w:rsidR="00DA532B">
      <w:rPr>
        <w:noProof/>
      </w:rPr>
      <w:t>6</w:t>
    </w:r>
    <w:r>
      <w:rPr>
        <w:noProo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C2C6B" w14:textId="77777777" w:rsidR="00B7491E" w:rsidRDefault="00B7491E" w:rsidP="00022502">
      <w:r>
        <w:separator/>
      </w:r>
    </w:p>
  </w:footnote>
  <w:footnote w:type="continuationSeparator" w:id="0">
    <w:p w14:paraId="63272368" w14:textId="77777777" w:rsidR="00B7491E" w:rsidRDefault="00B7491E" w:rsidP="000225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name w:val="WW8Num3"/>
    <w:lvl w:ilvl="0">
      <w:start w:val="1"/>
      <w:numFmt w:val="decimal"/>
      <w:lvlText w:val="%1"/>
      <w:lvlJc w:val="left"/>
      <w:pPr>
        <w:tabs>
          <w:tab w:val="num" w:pos="435"/>
        </w:tabs>
        <w:ind w:left="435" w:hanging="435"/>
      </w:pPr>
    </w:lvl>
    <w:lvl w:ilvl="1">
      <w:start w:val="1"/>
      <w:numFmt w:val="decimal"/>
      <w:lvlText w:val="%1.%2"/>
      <w:lvlJc w:val="left"/>
      <w:pPr>
        <w:tabs>
          <w:tab w:val="num" w:pos="1155"/>
        </w:tabs>
        <w:ind w:left="1155" w:hanging="435"/>
      </w:pPr>
    </w:lvl>
    <w:lvl w:ilvl="2">
      <w:start w:val="1"/>
      <w:numFmt w:val="decimal"/>
      <w:lvlText w:val="%1.%2.%3"/>
      <w:lvlJc w:val="left"/>
      <w:pPr>
        <w:tabs>
          <w:tab w:val="num" w:pos="2160"/>
        </w:tabs>
        <w:ind w:left="2160" w:hanging="720"/>
      </w:pPr>
    </w:lvl>
    <w:lvl w:ilvl="3">
      <w:start w:val="1"/>
      <w:numFmt w:val="decimal"/>
      <w:lvlText w:val="%1.%2.%3.%4"/>
      <w:lvlJc w:val="left"/>
      <w:pPr>
        <w:tabs>
          <w:tab w:val="num" w:pos="2880"/>
        </w:tabs>
        <w:ind w:left="2880" w:hanging="720"/>
      </w:pPr>
    </w:lvl>
    <w:lvl w:ilvl="4">
      <w:start w:val="1"/>
      <w:numFmt w:val="decimal"/>
      <w:lvlText w:val="%1.%2.%3.%4.%5"/>
      <w:lvlJc w:val="left"/>
      <w:pPr>
        <w:tabs>
          <w:tab w:val="num" w:pos="3960"/>
        </w:tabs>
        <w:ind w:left="3960" w:hanging="1080"/>
      </w:pPr>
    </w:lvl>
    <w:lvl w:ilvl="5">
      <w:start w:val="1"/>
      <w:numFmt w:val="decimal"/>
      <w:lvlText w:val="%1.%2.%3.%4.%5.%6"/>
      <w:lvlJc w:val="left"/>
      <w:pPr>
        <w:tabs>
          <w:tab w:val="num" w:pos="4680"/>
        </w:tabs>
        <w:ind w:left="4680" w:hanging="1080"/>
      </w:pPr>
    </w:lvl>
    <w:lvl w:ilvl="6">
      <w:start w:val="1"/>
      <w:numFmt w:val="decimal"/>
      <w:lvlText w:val="%1.%2.%3.%4.%5.%6.%7"/>
      <w:lvlJc w:val="left"/>
      <w:pPr>
        <w:tabs>
          <w:tab w:val="num" w:pos="5760"/>
        </w:tabs>
        <w:ind w:left="5760" w:hanging="1440"/>
      </w:pPr>
    </w:lvl>
    <w:lvl w:ilvl="7">
      <w:start w:val="1"/>
      <w:numFmt w:val="decimal"/>
      <w:lvlText w:val="%1.%2.%3.%4.%5.%6.%7.%8"/>
      <w:lvlJc w:val="left"/>
      <w:pPr>
        <w:tabs>
          <w:tab w:val="num" w:pos="6480"/>
        </w:tabs>
        <w:ind w:left="6480" w:hanging="1440"/>
      </w:pPr>
    </w:lvl>
    <w:lvl w:ilvl="8">
      <w:start w:val="1"/>
      <w:numFmt w:val="decimal"/>
      <w:lvlText w:val="%1.%2.%3.%4.%5.%6.%7.%8.%9"/>
      <w:lvlJc w:val="left"/>
      <w:pPr>
        <w:tabs>
          <w:tab w:val="num" w:pos="7560"/>
        </w:tabs>
        <w:ind w:left="7560" w:hanging="1800"/>
      </w:pPr>
    </w:lvl>
  </w:abstractNum>
  <w:abstractNum w:abstractNumId="1" w15:restartNumberingAfterBreak="0">
    <w:nsid w:val="00000007"/>
    <w:multiLevelType w:val="multilevel"/>
    <w:tmpl w:val="00000007"/>
    <w:name w:val="WW8Num7"/>
    <w:lvl w:ilvl="0">
      <w:start w:val="6"/>
      <w:numFmt w:val="decimal"/>
      <w:lvlText w:val="%1."/>
      <w:lvlJc w:val="left"/>
      <w:pPr>
        <w:tabs>
          <w:tab w:val="num" w:pos="720"/>
        </w:tabs>
        <w:ind w:left="720" w:hanging="360"/>
      </w:pPr>
    </w:lvl>
    <w:lvl w:ilvl="1">
      <w:start w:val="1"/>
      <w:numFmt w:val="decimal"/>
      <w:lvlText w:val="%1.%2"/>
      <w:lvlJc w:val="left"/>
      <w:pPr>
        <w:tabs>
          <w:tab w:val="num" w:pos="1275"/>
        </w:tabs>
        <w:ind w:left="1275" w:hanging="555"/>
      </w:pPr>
    </w:lvl>
    <w:lvl w:ilvl="2">
      <w:start w:val="1"/>
      <w:numFmt w:val="decimal"/>
      <w:lvlText w:val="%1.%2.%3"/>
      <w:lvlJc w:val="left"/>
      <w:pPr>
        <w:tabs>
          <w:tab w:val="num" w:pos="2160"/>
        </w:tabs>
        <w:ind w:left="2160" w:hanging="720"/>
      </w:pPr>
    </w:lvl>
    <w:lvl w:ilvl="3">
      <w:start w:val="1"/>
      <w:numFmt w:val="decimal"/>
      <w:lvlText w:val="%1.%2.%3.%4"/>
      <w:lvlJc w:val="left"/>
      <w:pPr>
        <w:tabs>
          <w:tab w:val="num" w:pos="2880"/>
        </w:tabs>
        <w:ind w:left="2880" w:hanging="720"/>
      </w:pPr>
    </w:lvl>
    <w:lvl w:ilvl="4">
      <w:start w:val="1"/>
      <w:numFmt w:val="decimal"/>
      <w:lvlText w:val="%1.%2.%3.%4.%5"/>
      <w:lvlJc w:val="left"/>
      <w:pPr>
        <w:tabs>
          <w:tab w:val="num" w:pos="3960"/>
        </w:tabs>
        <w:ind w:left="3960" w:hanging="1080"/>
      </w:pPr>
    </w:lvl>
    <w:lvl w:ilvl="5">
      <w:start w:val="1"/>
      <w:numFmt w:val="decimal"/>
      <w:lvlText w:val="%1.%2.%3.%4.%5.%6"/>
      <w:lvlJc w:val="left"/>
      <w:pPr>
        <w:tabs>
          <w:tab w:val="num" w:pos="4680"/>
        </w:tabs>
        <w:ind w:left="4680" w:hanging="1080"/>
      </w:pPr>
    </w:lvl>
    <w:lvl w:ilvl="6">
      <w:start w:val="1"/>
      <w:numFmt w:val="decimal"/>
      <w:lvlText w:val="%1.%2.%3.%4.%5.%6.%7"/>
      <w:lvlJc w:val="left"/>
      <w:pPr>
        <w:tabs>
          <w:tab w:val="num" w:pos="5760"/>
        </w:tabs>
        <w:ind w:left="5760" w:hanging="1440"/>
      </w:pPr>
    </w:lvl>
    <w:lvl w:ilvl="7">
      <w:start w:val="1"/>
      <w:numFmt w:val="decimal"/>
      <w:lvlText w:val="%1.%2.%3.%4.%5.%6.%7.%8"/>
      <w:lvlJc w:val="left"/>
      <w:pPr>
        <w:tabs>
          <w:tab w:val="num" w:pos="6480"/>
        </w:tabs>
        <w:ind w:left="6480" w:hanging="1440"/>
      </w:pPr>
    </w:lvl>
    <w:lvl w:ilvl="8">
      <w:start w:val="1"/>
      <w:numFmt w:val="decimal"/>
      <w:lvlText w:val="%1.%2.%3.%4.%5.%6.%7.%8.%9"/>
      <w:lvlJc w:val="left"/>
      <w:pPr>
        <w:tabs>
          <w:tab w:val="num" w:pos="7560"/>
        </w:tabs>
        <w:ind w:left="7560" w:hanging="1800"/>
      </w:pPr>
    </w:lvl>
  </w:abstractNum>
  <w:abstractNum w:abstractNumId="2" w15:restartNumberingAfterBreak="0">
    <w:nsid w:val="00000009"/>
    <w:multiLevelType w:val="multilevel"/>
    <w:tmpl w:val="00000009"/>
    <w:name w:val="WW8Num9"/>
    <w:lvl w:ilvl="0">
      <w:start w:val="9"/>
      <w:numFmt w:val="decimal"/>
      <w:lvlText w:val="%1."/>
      <w:lvlJc w:val="left"/>
      <w:pPr>
        <w:tabs>
          <w:tab w:val="num" w:pos="1035"/>
        </w:tabs>
        <w:ind w:left="1035" w:hanging="360"/>
      </w:pPr>
    </w:lvl>
    <w:lvl w:ilvl="1">
      <w:start w:val="1"/>
      <w:numFmt w:val="decimal"/>
      <w:lvlText w:val="%1.%2"/>
      <w:lvlJc w:val="left"/>
      <w:pPr>
        <w:tabs>
          <w:tab w:val="num" w:pos="1275"/>
        </w:tabs>
        <w:ind w:left="1275" w:hanging="555"/>
      </w:pPr>
    </w:lvl>
    <w:lvl w:ilvl="2">
      <w:start w:val="1"/>
      <w:numFmt w:val="decimal"/>
      <w:lvlText w:val="%1.%2.%3"/>
      <w:lvlJc w:val="left"/>
      <w:pPr>
        <w:tabs>
          <w:tab w:val="num" w:pos="2160"/>
        </w:tabs>
        <w:ind w:left="2160" w:hanging="720"/>
      </w:pPr>
    </w:lvl>
    <w:lvl w:ilvl="3">
      <w:start w:val="1"/>
      <w:numFmt w:val="decimal"/>
      <w:lvlText w:val="%1.%2.%3.%4"/>
      <w:lvlJc w:val="left"/>
      <w:pPr>
        <w:tabs>
          <w:tab w:val="num" w:pos="2880"/>
        </w:tabs>
        <w:ind w:left="2880" w:hanging="720"/>
      </w:pPr>
    </w:lvl>
    <w:lvl w:ilvl="4">
      <w:start w:val="1"/>
      <w:numFmt w:val="decimal"/>
      <w:lvlText w:val="%1.%2.%3.%4.%5"/>
      <w:lvlJc w:val="left"/>
      <w:pPr>
        <w:tabs>
          <w:tab w:val="num" w:pos="3960"/>
        </w:tabs>
        <w:ind w:left="3960" w:hanging="1080"/>
      </w:pPr>
    </w:lvl>
    <w:lvl w:ilvl="5">
      <w:start w:val="1"/>
      <w:numFmt w:val="decimal"/>
      <w:lvlText w:val="%1.%2.%3.%4.%5.%6"/>
      <w:lvlJc w:val="left"/>
      <w:pPr>
        <w:tabs>
          <w:tab w:val="num" w:pos="4680"/>
        </w:tabs>
        <w:ind w:left="4680" w:hanging="1080"/>
      </w:pPr>
    </w:lvl>
    <w:lvl w:ilvl="6">
      <w:start w:val="1"/>
      <w:numFmt w:val="decimal"/>
      <w:lvlText w:val="%1.%2.%3.%4.%5.%6.%7"/>
      <w:lvlJc w:val="left"/>
      <w:pPr>
        <w:tabs>
          <w:tab w:val="num" w:pos="5760"/>
        </w:tabs>
        <w:ind w:left="5760" w:hanging="1440"/>
      </w:pPr>
    </w:lvl>
    <w:lvl w:ilvl="7">
      <w:start w:val="1"/>
      <w:numFmt w:val="decimal"/>
      <w:lvlText w:val="%1.%2.%3.%4.%5.%6.%7.%8"/>
      <w:lvlJc w:val="left"/>
      <w:pPr>
        <w:tabs>
          <w:tab w:val="num" w:pos="6480"/>
        </w:tabs>
        <w:ind w:left="6480" w:hanging="1440"/>
      </w:pPr>
    </w:lvl>
    <w:lvl w:ilvl="8">
      <w:start w:val="1"/>
      <w:numFmt w:val="decimal"/>
      <w:lvlText w:val="%1.%2.%3.%4.%5.%6.%7.%8.%9"/>
      <w:lvlJc w:val="left"/>
      <w:pPr>
        <w:tabs>
          <w:tab w:val="num" w:pos="7560"/>
        </w:tabs>
        <w:ind w:left="7560" w:hanging="1800"/>
      </w:pPr>
    </w:lvl>
  </w:abstractNum>
  <w:abstractNum w:abstractNumId="3" w15:restartNumberingAfterBreak="0">
    <w:nsid w:val="0000000A"/>
    <w:multiLevelType w:val="multilevel"/>
    <w:tmpl w:val="0000000A"/>
    <w:name w:val="WW8Num10"/>
    <w:lvl w:ilvl="0">
      <w:start w:val="6"/>
      <w:numFmt w:val="decimal"/>
      <w:lvlText w:val="%1."/>
      <w:lvlJc w:val="left"/>
      <w:pPr>
        <w:tabs>
          <w:tab w:val="num" w:pos="1080"/>
        </w:tabs>
        <w:ind w:left="1080" w:hanging="360"/>
      </w:pPr>
    </w:lvl>
    <w:lvl w:ilvl="1">
      <w:start w:val="1"/>
      <w:numFmt w:val="decimal"/>
      <w:lvlText w:val="%1.%2"/>
      <w:lvlJc w:val="left"/>
      <w:pPr>
        <w:tabs>
          <w:tab w:val="num" w:pos="1275"/>
        </w:tabs>
        <w:ind w:left="1275" w:hanging="555"/>
      </w:pPr>
    </w:lvl>
    <w:lvl w:ilvl="2">
      <w:start w:val="1"/>
      <w:numFmt w:val="decimal"/>
      <w:lvlText w:val="%1.%2.%3"/>
      <w:lvlJc w:val="left"/>
      <w:pPr>
        <w:tabs>
          <w:tab w:val="num" w:pos="2160"/>
        </w:tabs>
        <w:ind w:left="2160" w:hanging="720"/>
      </w:pPr>
    </w:lvl>
    <w:lvl w:ilvl="3">
      <w:start w:val="1"/>
      <w:numFmt w:val="decimal"/>
      <w:lvlText w:val="%1.%2.%3.%4"/>
      <w:lvlJc w:val="left"/>
      <w:pPr>
        <w:tabs>
          <w:tab w:val="num" w:pos="2880"/>
        </w:tabs>
        <w:ind w:left="2880" w:hanging="720"/>
      </w:pPr>
    </w:lvl>
    <w:lvl w:ilvl="4">
      <w:start w:val="1"/>
      <w:numFmt w:val="decimal"/>
      <w:lvlText w:val="%1.%2.%3.%4.%5"/>
      <w:lvlJc w:val="left"/>
      <w:pPr>
        <w:tabs>
          <w:tab w:val="num" w:pos="3960"/>
        </w:tabs>
        <w:ind w:left="3960" w:hanging="1080"/>
      </w:pPr>
    </w:lvl>
    <w:lvl w:ilvl="5">
      <w:start w:val="1"/>
      <w:numFmt w:val="decimal"/>
      <w:lvlText w:val="%1.%2.%3.%4.%5.%6"/>
      <w:lvlJc w:val="left"/>
      <w:pPr>
        <w:tabs>
          <w:tab w:val="num" w:pos="4680"/>
        </w:tabs>
        <w:ind w:left="4680" w:hanging="1080"/>
      </w:pPr>
    </w:lvl>
    <w:lvl w:ilvl="6">
      <w:start w:val="1"/>
      <w:numFmt w:val="decimal"/>
      <w:lvlText w:val="%1.%2.%3.%4.%5.%6.%7"/>
      <w:lvlJc w:val="left"/>
      <w:pPr>
        <w:tabs>
          <w:tab w:val="num" w:pos="5760"/>
        </w:tabs>
        <w:ind w:left="5760" w:hanging="1440"/>
      </w:pPr>
    </w:lvl>
    <w:lvl w:ilvl="7">
      <w:start w:val="1"/>
      <w:numFmt w:val="decimal"/>
      <w:lvlText w:val="%1.%2.%3.%4.%5.%6.%7.%8"/>
      <w:lvlJc w:val="left"/>
      <w:pPr>
        <w:tabs>
          <w:tab w:val="num" w:pos="6480"/>
        </w:tabs>
        <w:ind w:left="6480" w:hanging="1440"/>
      </w:pPr>
    </w:lvl>
    <w:lvl w:ilvl="8">
      <w:start w:val="1"/>
      <w:numFmt w:val="decimal"/>
      <w:lvlText w:val="%1.%2.%3.%4.%5.%6.%7.%8.%9"/>
      <w:lvlJc w:val="left"/>
      <w:pPr>
        <w:tabs>
          <w:tab w:val="num" w:pos="7560"/>
        </w:tabs>
        <w:ind w:left="7560" w:hanging="1800"/>
      </w:pPr>
    </w:lvl>
  </w:abstractNum>
  <w:abstractNum w:abstractNumId="4" w15:restartNumberingAfterBreak="0">
    <w:nsid w:val="0000000B"/>
    <w:multiLevelType w:val="multilevel"/>
    <w:tmpl w:val="0000000B"/>
    <w:name w:val="WW8Num11"/>
    <w:lvl w:ilvl="0">
      <w:start w:val="7"/>
      <w:numFmt w:val="decimal"/>
      <w:lvlText w:val="%1"/>
      <w:lvlJc w:val="left"/>
      <w:pPr>
        <w:tabs>
          <w:tab w:val="num" w:pos="450"/>
        </w:tabs>
        <w:ind w:left="450" w:hanging="450"/>
      </w:pPr>
      <w:rPr>
        <w:color w:val="000000"/>
        <w:sz w:val="22"/>
      </w:rPr>
    </w:lvl>
    <w:lvl w:ilvl="1">
      <w:start w:val="1"/>
      <w:numFmt w:val="decimal"/>
      <w:lvlText w:val="%1.%2"/>
      <w:lvlJc w:val="left"/>
      <w:pPr>
        <w:tabs>
          <w:tab w:val="num" w:pos="1170"/>
        </w:tabs>
        <w:ind w:left="1170" w:hanging="450"/>
      </w:pPr>
    </w:lvl>
    <w:lvl w:ilvl="2">
      <w:start w:val="1"/>
      <w:numFmt w:val="decimal"/>
      <w:lvlText w:val="%1.%2.%3"/>
      <w:lvlJc w:val="left"/>
      <w:pPr>
        <w:tabs>
          <w:tab w:val="num" w:pos="2160"/>
        </w:tabs>
        <w:ind w:left="2160" w:hanging="720"/>
      </w:pPr>
    </w:lvl>
    <w:lvl w:ilvl="3">
      <w:start w:val="1"/>
      <w:numFmt w:val="decimal"/>
      <w:lvlText w:val="%1.%2.%3.%4"/>
      <w:lvlJc w:val="left"/>
      <w:pPr>
        <w:tabs>
          <w:tab w:val="num" w:pos="2880"/>
        </w:tabs>
        <w:ind w:left="2880" w:hanging="720"/>
      </w:pPr>
    </w:lvl>
    <w:lvl w:ilvl="4">
      <w:start w:val="1"/>
      <w:numFmt w:val="decimal"/>
      <w:lvlText w:val="%1.%2.%3.%4.%5"/>
      <w:lvlJc w:val="left"/>
      <w:pPr>
        <w:tabs>
          <w:tab w:val="num" w:pos="3960"/>
        </w:tabs>
        <w:ind w:left="3960" w:hanging="1080"/>
      </w:pPr>
    </w:lvl>
    <w:lvl w:ilvl="5">
      <w:start w:val="1"/>
      <w:numFmt w:val="decimal"/>
      <w:lvlText w:val="%1.%2.%3.%4.%5.%6"/>
      <w:lvlJc w:val="left"/>
      <w:pPr>
        <w:tabs>
          <w:tab w:val="num" w:pos="4680"/>
        </w:tabs>
        <w:ind w:left="4680" w:hanging="1080"/>
      </w:pPr>
    </w:lvl>
    <w:lvl w:ilvl="6">
      <w:start w:val="1"/>
      <w:numFmt w:val="decimal"/>
      <w:lvlText w:val="%1.%2.%3.%4.%5.%6.%7"/>
      <w:lvlJc w:val="left"/>
      <w:pPr>
        <w:tabs>
          <w:tab w:val="num" w:pos="5760"/>
        </w:tabs>
        <w:ind w:left="5760" w:hanging="1440"/>
      </w:pPr>
    </w:lvl>
    <w:lvl w:ilvl="7">
      <w:start w:val="1"/>
      <w:numFmt w:val="decimal"/>
      <w:lvlText w:val="%1.%2.%3.%4.%5.%6.%7.%8"/>
      <w:lvlJc w:val="left"/>
      <w:pPr>
        <w:tabs>
          <w:tab w:val="num" w:pos="6480"/>
        </w:tabs>
        <w:ind w:left="6480" w:hanging="1440"/>
      </w:pPr>
    </w:lvl>
    <w:lvl w:ilvl="8">
      <w:start w:val="1"/>
      <w:numFmt w:val="decimal"/>
      <w:lvlText w:val="%1.%2.%3.%4.%5.%6.%7.%8.%9"/>
      <w:lvlJc w:val="left"/>
      <w:pPr>
        <w:tabs>
          <w:tab w:val="num" w:pos="7200"/>
        </w:tabs>
        <w:ind w:left="7200" w:hanging="1440"/>
      </w:pPr>
    </w:lvl>
  </w:abstractNum>
  <w:abstractNum w:abstractNumId="5" w15:restartNumberingAfterBreak="0">
    <w:nsid w:val="0000000C"/>
    <w:multiLevelType w:val="multilevel"/>
    <w:tmpl w:val="0000000C"/>
    <w:name w:val="WW8Num12"/>
    <w:lvl w:ilvl="0">
      <w:start w:val="2"/>
      <w:numFmt w:val="decimal"/>
      <w:lvlText w:val="%1."/>
      <w:lvlJc w:val="left"/>
      <w:pPr>
        <w:tabs>
          <w:tab w:val="num" w:pos="420"/>
        </w:tabs>
        <w:ind w:left="420" w:hanging="420"/>
      </w:pPr>
    </w:lvl>
    <w:lvl w:ilvl="1">
      <w:start w:val="1"/>
      <w:numFmt w:val="decimal"/>
      <w:lvlText w:val="%1.%2"/>
      <w:lvlJc w:val="left"/>
      <w:pPr>
        <w:tabs>
          <w:tab w:val="num" w:pos="1275"/>
        </w:tabs>
        <w:ind w:left="1275" w:hanging="555"/>
      </w:pPr>
    </w:lvl>
    <w:lvl w:ilvl="2">
      <w:start w:val="1"/>
      <w:numFmt w:val="decimal"/>
      <w:lvlText w:val="%1.%2.%3"/>
      <w:lvlJc w:val="left"/>
      <w:pPr>
        <w:tabs>
          <w:tab w:val="num" w:pos="2160"/>
        </w:tabs>
        <w:ind w:left="2160" w:hanging="720"/>
      </w:pPr>
    </w:lvl>
    <w:lvl w:ilvl="3">
      <w:start w:val="1"/>
      <w:numFmt w:val="decimal"/>
      <w:lvlText w:val="%1.%2.%3.%4"/>
      <w:lvlJc w:val="left"/>
      <w:pPr>
        <w:tabs>
          <w:tab w:val="num" w:pos="2880"/>
        </w:tabs>
        <w:ind w:left="2880" w:hanging="720"/>
      </w:pPr>
    </w:lvl>
    <w:lvl w:ilvl="4">
      <w:start w:val="1"/>
      <w:numFmt w:val="decimal"/>
      <w:lvlText w:val="%1.%2.%3.%4.%5"/>
      <w:lvlJc w:val="left"/>
      <w:pPr>
        <w:tabs>
          <w:tab w:val="num" w:pos="3960"/>
        </w:tabs>
        <w:ind w:left="3960" w:hanging="1080"/>
      </w:pPr>
    </w:lvl>
    <w:lvl w:ilvl="5">
      <w:start w:val="1"/>
      <w:numFmt w:val="decimal"/>
      <w:lvlText w:val="%1.%2.%3.%4.%5.%6"/>
      <w:lvlJc w:val="left"/>
      <w:pPr>
        <w:tabs>
          <w:tab w:val="num" w:pos="4680"/>
        </w:tabs>
        <w:ind w:left="4680" w:hanging="1080"/>
      </w:pPr>
    </w:lvl>
    <w:lvl w:ilvl="6">
      <w:start w:val="1"/>
      <w:numFmt w:val="decimal"/>
      <w:lvlText w:val="%1.%2.%3.%4.%5.%6.%7"/>
      <w:lvlJc w:val="left"/>
      <w:pPr>
        <w:tabs>
          <w:tab w:val="num" w:pos="5760"/>
        </w:tabs>
        <w:ind w:left="5760" w:hanging="1440"/>
      </w:pPr>
    </w:lvl>
    <w:lvl w:ilvl="7">
      <w:start w:val="1"/>
      <w:numFmt w:val="decimal"/>
      <w:lvlText w:val="%1.%2.%3.%4.%5.%6.%7.%8"/>
      <w:lvlJc w:val="left"/>
      <w:pPr>
        <w:tabs>
          <w:tab w:val="num" w:pos="6480"/>
        </w:tabs>
        <w:ind w:left="6480" w:hanging="1440"/>
      </w:pPr>
    </w:lvl>
    <w:lvl w:ilvl="8">
      <w:start w:val="1"/>
      <w:numFmt w:val="decimal"/>
      <w:lvlText w:val="%1.%2.%3.%4.%5.%6.%7.%8.%9"/>
      <w:lvlJc w:val="left"/>
      <w:pPr>
        <w:tabs>
          <w:tab w:val="num" w:pos="7560"/>
        </w:tabs>
        <w:ind w:left="7560" w:hanging="1800"/>
      </w:pPr>
    </w:lvl>
  </w:abstractNum>
  <w:abstractNum w:abstractNumId="6" w15:restartNumberingAfterBreak="0">
    <w:nsid w:val="0A0A45E3"/>
    <w:multiLevelType w:val="hybridMultilevel"/>
    <w:tmpl w:val="B9545C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75754B"/>
    <w:multiLevelType w:val="hybridMultilevel"/>
    <w:tmpl w:val="61F2DC58"/>
    <w:lvl w:ilvl="0" w:tplc="34090001">
      <w:numFmt w:val="bullet"/>
      <w:lvlText w:val=""/>
      <w:lvlJc w:val="left"/>
      <w:pPr>
        <w:ind w:left="720" w:hanging="360"/>
      </w:pPr>
      <w:rPr>
        <w:rFonts w:ascii="Symbol" w:eastAsia="Times New Roman" w:hAnsi="Symbol" w:cs="Times New Roman" w:hint="default"/>
        <w:color w:val="auto"/>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0DA52143"/>
    <w:multiLevelType w:val="hybridMultilevel"/>
    <w:tmpl w:val="92F2F896"/>
    <w:lvl w:ilvl="0" w:tplc="34090001">
      <w:start w:val="1"/>
      <w:numFmt w:val="bullet"/>
      <w:lvlText w:val=""/>
      <w:lvlJc w:val="left"/>
      <w:pPr>
        <w:ind w:left="770" w:hanging="360"/>
      </w:pPr>
      <w:rPr>
        <w:rFonts w:ascii="Symbol" w:hAnsi="Symbol" w:hint="default"/>
      </w:rPr>
    </w:lvl>
    <w:lvl w:ilvl="1" w:tplc="34090003">
      <w:start w:val="1"/>
      <w:numFmt w:val="bullet"/>
      <w:lvlText w:val="o"/>
      <w:lvlJc w:val="left"/>
      <w:pPr>
        <w:ind w:left="1490" w:hanging="360"/>
      </w:pPr>
      <w:rPr>
        <w:rFonts w:ascii="Courier New" w:hAnsi="Courier New" w:cs="Courier New" w:hint="default"/>
      </w:rPr>
    </w:lvl>
    <w:lvl w:ilvl="2" w:tplc="34090005">
      <w:start w:val="1"/>
      <w:numFmt w:val="bullet"/>
      <w:lvlText w:val=""/>
      <w:lvlJc w:val="left"/>
      <w:pPr>
        <w:ind w:left="2210" w:hanging="360"/>
      </w:pPr>
      <w:rPr>
        <w:rFonts w:ascii="Wingdings" w:hAnsi="Wingdings" w:hint="default"/>
      </w:rPr>
    </w:lvl>
    <w:lvl w:ilvl="3" w:tplc="34090001">
      <w:start w:val="1"/>
      <w:numFmt w:val="bullet"/>
      <w:lvlText w:val=""/>
      <w:lvlJc w:val="left"/>
      <w:pPr>
        <w:ind w:left="2930" w:hanging="360"/>
      </w:pPr>
      <w:rPr>
        <w:rFonts w:ascii="Symbol" w:hAnsi="Symbol" w:hint="default"/>
      </w:rPr>
    </w:lvl>
    <w:lvl w:ilvl="4" w:tplc="34090003">
      <w:start w:val="1"/>
      <w:numFmt w:val="bullet"/>
      <w:lvlText w:val="o"/>
      <w:lvlJc w:val="left"/>
      <w:pPr>
        <w:ind w:left="3650" w:hanging="360"/>
      </w:pPr>
      <w:rPr>
        <w:rFonts w:ascii="Courier New" w:hAnsi="Courier New" w:cs="Courier New" w:hint="default"/>
      </w:rPr>
    </w:lvl>
    <w:lvl w:ilvl="5" w:tplc="34090005">
      <w:start w:val="1"/>
      <w:numFmt w:val="bullet"/>
      <w:lvlText w:val=""/>
      <w:lvlJc w:val="left"/>
      <w:pPr>
        <w:ind w:left="4370" w:hanging="360"/>
      </w:pPr>
      <w:rPr>
        <w:rFonts w:ascii="Wingdings" w:hAnsi="Wingdings" w:hint="default"/>
      </w:rPr>
    </w:lvl>
    <w:lvl w:ilvl="6" w:tplc="34090001">
      <w:start w:val="1"/>
      <w:numFmt w:val="bullet"/>
      <w:lvlText w:val=""/>
      <w:lvlJc w:val="left"/>
      <w:pPr>
        <w:ind w:left="5090" w:hanging="360"/>
      </w:pPr>
      <w:rPr>
        <w:rFonts w:ascii="Symbol" w:hAnsi="Symbol" w:hint="default"/>
      </w:rPr>
    </w:lvl>
    <w:lvl w:ilvl="7" w:tplc="34090003">
      <w:start w:val="1"/>
      <w:numFmt w:val="bullet"/>
      <w:lvlText w:val="o"/>
      <w:lvlJc w:val="left"/>
      <w:pPr>
        <w:ind w:left="5810" w:hanging="360"/>
      </w:pPr>
      <w:rPr>
        <w:rFonts w:ascii="Courier New" w:hAnsi="Courier New" w:cs="Courier New" w:hint="default"/>
      </w:rPr>
    </w:lvl>
    <w:lvl w:ilvl="8" w:tplc="34090005">
      <w:start w:val="1"/>
      <w:numFmt w:val="bullet"/>
      <w:lvlText w:val=""/>
      <w:lvlJc w:val="left"/>
      <w:pPr>
        <w:ind w:left="6530" w:hanging="360"/>
      </w:pPr>
      <w:rPr>
        <w:rFonts w:ascii="Wingdings" w:hAnsi="Wingdings" w:hint="default"/>
      </w:rPr>
    </w:lvl>
  </w:abstractNum>
  <w:abstractNum w:abstractNumId="9" w15:restartNumberingAfterBreak="0">
    <w:nsid w:val="14E425FB"/>
    <w:multiLevelType w:val="hybridMultilevel"/>
    <w:tmpl w:val="9E221C0C"/>
    <w:lvl w:ilvl="0" w:tplc="3409000F">
      <w:start w:val="1"/>
      <w:numFmt w:val="decimal"/>
      <w:lvlText w:val="%1."/>
      <w:lvlJc w:val="left"/>
      <w:pPr>
        <w:ind w:left="1800" w:hanging="360"/>
      </w:p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10" w15:restartNumberingAfterBreak="0">
    <w:nsid w:val="1B2F06E3"/>
    <w:multiLevelType w:val="hybridMultilevel"/>
    <w:tmpl w:val="155CCB92"/>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214754D8"/>
    <w:multiLevelType w:val="hybridMultilevel"/>
    <w:tmpl w:val="728250E4"/>
    <w:lvl w:ilvl="0" w:tplc="B164B81C">
      <w:start w:val="1"/>
      <w:numFmt w:val="decimal"/>
      <w:lvlText w:val="%1."/>
      <w:lvlJc w:val="left"/>
      <w:pPr>
        <w:ind w:left="1080" w:hanging="360"/>
      </w:pPr>
      <w:rPr>
        <w:rFonts w:ascii="Book Antiqua" w:eastAsia="SimSun" w:hAnsi="Book Antiqua" w:cs="Times New Roman"/>
        <w:b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BA23374"/>
    <w:multiLevelType w:val="hybridMultilevel"/>
    <w:tmpl w:val="71DA1FA4"/>
    <w:lvl w:ilvl="0" w:tplc="BA82B432">
      <w:start w:val="1"/>
      <w:numFmt w:val="upperRoman"/>
      <w:lvlText w:val="%1."/>
      <w:lvlJc w:val="left"/>
      <w:pPr>
        <w:ind w:left="900" w:hanging="720"/>
      </w:pPr>
      <w:rPr>
        <w:rFonts w:hint="default"/>
        <w:color w:val="auto"/>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2DF30539"/>
    <w:multiLevelType w:val="hybridMultilevel"/>
    <w:tmpl w:val="DA12792C"/>
    <w:lvl w:ilvl="0" w:tplc="34090011">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30CB2641"/>
    <w:multiLevelType w:val="hybridMultilevel"/>
    <w:tmpl w:val="EDE624F8"/>
    <w:lvl w:ilvl="0" w:tplc="91141544">
      <w:start w:val="4"/>
      <w:numFmt w:val="bullet"/>
      <w:lvlText w:val=""/>
      <w:lvlJc w:val="left"/>
      <w:pPr>
        <w:ind w:left="1080" w:hanging="360"/>
      </w:pPr>
      <w:rPr>
        <w:rFonts w:ascii="Symbol" w:eastAsia="Times New Roman" w:hAnsi="Symbol"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5" w15:restartNumberingAfterBreak="0">
    <w:nsid w:val="38F83226"/>
    <w:multiLevelType w:val="hybridMultilevel"/>
    <w:tmpl w:val="12DCD464"/>
    <w:lvl w:ilvl="0" w:tplc="5BBA6A42">
      <w:start w:val="1"/>
      <w:numFmt w:val="upperRoman"/>
      <w:lvlText w:val="%1."/>
      <w:lvlJc w:val="left"/>
      <w:pPr>
        <w:ind w:left="1080" w:hanging="720"/>
      </w:pPr>
      <w:rPr>
        <w:rFonts w:hint="default"/>
        <w:color w:val="auto"/>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40413943"/>
    <w:multiLevelType w:val="hybridMultilevel"/>
    <w:tmpl w:val="1E587C4A"/>
    <w:lvl w:ilvl="0" w:tplc="AA2A9EEA">
      <w:start w:val="1"/>
      <w:numFmt w:val="decimal"/>
      <w:lvlText w:val="%1."/>
      <w:lvlJc w:val="left"/>
      <w:pPr>
        <w:ind w:left="1080" w:hanging="360"/>
      </w:pPr>
      <w:rPr>
        <w:rFonts w:ascii="Book Antiqua" w:eastAsia="Times New Roman" w:hAnsi="Book Antiqua" w:cs="Times New Roman"/>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817C2A"/>
    <w:multiLevelType w:val="hybridMultilevel"/>
    <w:tmpl w:val="37BEF450"/>
    <w:lvl w:ilvl="0" w:tplc="7B329E54">
      <w:start w:val="10"/>
      <w:numFmt w:val="bullet"/>
      <w:lvlText w:val=""/>
      <w:lvlJc w:val="left"/>
      <w:pPr>
        <w:ind w:left="1080" w:hanging="360"/>
      </w:pPr>
      <w:rPr>
        <w:rFonts w:ascii="Symbol" w:eastAsia="Times New Roman" w:hAnsi="Symbol"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8" w15:restartNumberingAfterBreak="0">
    <w:nsid w:val="4828633F"/>
    <w:multiLevelType w:val="hybridMultilevel"/>
    <w:tmpl w:val="BAC489EC"/>
    <w:lvl w:ilvl="0" w:tplc="AF0C0D1A">
      <w:start w:val="1"/>
      <w:numFmt w:val="decimal"/>
      <w:lvlText w:val="%1."/>
      <w:lvlJc w:val="left"/>
      <w:pPr>
        <w:ind w:left="720" w:hanging="360"/>
      </w:pPr>
      <w:rPr>
        <w:rFonts w:cs="Times New Roman" w:hint="default"/>
        <w:b/>
        <w:bCs/>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622F5E6F"/>
    <w:multiLevelType w:val="hybridMultilevel"/>
    <w:tmpl w:val="787819A2"/>
    <w:lvl w:ilvl="0" w:tplc="34090011">
      <w:start w:val="1"/>
      <w:numFmt w:val="decimal"/>
      <w:lvlText w:val="%1)"/>
      <w:lvlJc w:val="left"/>
      <w:pPr>
        <w:ind w:left="720" w:hanging="360"/>
      </w:pPr>
      <w:rPr>
        <w:rFonts w:hint="default"/>
        <w:b/>
        <w:bCs/>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66580663"/>
    <w:multiLevelType w:val="hybridMultilevel"/>
    <w:tmpl w:val="7ABAD40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6C9560B7"/>
    <w:multiLevelType w:val="hybridMultilevel"/>
    <w:tmpl w:val="031A7DD0"/>
    <w:lvl w:ilvl="0" w:tplc="34090001">
      <w:numFmt w:val="bullet"/>
      <w:lvlText w:val=""/>
      <w:lvlJc w:val="left"/>
      <w:pPr>
        <w:ind w:left="720" w:hanging="360"/>
      </w:pPr>
      <w:rPr>
        <w:rFonts w:ascii="Symbol" w:eastAsia="Times New Roman" w:hAnsi="Symbol"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714776DC"/>
    <w:multiLevelType w:val="hybridMultilevel"/>
    <w:tmpl w:val="71DA1FA4"/>
    <w:lvl w:ilvl="0" w:tplc="BA82B432">
      <w:start w:val="1"/>
      <w:numFmt w:val="upperRoman"/>
      <w:lvlText w:val="%1."/>
      <w:lvlJc w:val="left"/>
      <w:pPr>
        <w:ind w:left="1080" w:hanging="720"/>
      </w:pPr>
      <w:rPr>
        <w:rFonts w:hint="default"/>
        <w:color w:val="auto"/>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76806389"/>
    <w:multiLevelType w:val="hybridMultilevel"/>
    <w:tmpl w:val="4B6AB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91141544">
      <w:start w:val="4"/>
      <w:numFmt w:val="bullet"/>
      <w:lvlText w:val=""/>
      <w:lvlJc w:val="left"/>
      <w:pPr>
        <w:ind w:left="2160" w:hanging="360"/>
      </w:pPr>
      <w:rPr>
        <w:rFonts w:ascii="Symbol" w:eastAsia="Times New Roman" w:hAnsi="Symbol"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CFD555B"/>
    <w:multiLevelType w:val="hybridMultilevel"/>
    <w:tmpl w:val="CD26DDA0"/>
    <w:lvl w:ilvl="0" w:tplc="E77AB3B6">
      <w:start w:val="1"/>
      <w:numFmt w:val="decimal"/>
      <w:lvlText w:val="%1."/>
      <w:lvlJc w:val="left"/>
      <w:pPr>
        <w:ind w:left="1440" w:hanging="360"/>
      </w:pPr>
      <w:rPr>
        <w:rFonts w:ascii="Book Antiqua" w:eastAsia="Times New Roman" w:hAnsi="Book Antiqua" w:cs="Times New Roman"/>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7F704A0A"/>
    <w:multiLevelType w:val="singleLevel"/>
    <w:tmpl w:val="0409000F"/>
    <w:lvl w:ilvl="0">
      <w:start w:val="1"/>
      <w:numFmt w:val="decimal"/>
      <w:lvlText w:val="%1."/>
      <w:lvlJc w:val="left"/>
      <w:pPr>
        <w:ind w:left="720" w:hanging="360"/>
      </w:pPr>
    </w:lvl>
  </w:abstractNum>
  <w:num w:numId="1" w16cid:durableId="1615016840">
    <w:abstractNumId w:val="18"/>
  </w:num>
  <w:num w:numId="2" w16cid:durableId="1930961035">
    <w:abstractNumId w:val="0"/>
  </w:num>
  <w:num w:numId="3" w16cid:durableId="772243174">
    <w:abstractNumId w:val="1"/>
  </w:num>
  <w:num w:numId="4" w16cid:durableId="806779860">
    <w:abstractNumId w:val="2"/>
  </w:num>
  <w:num w:numId="5" w16cid:durableId="1078862502">
    <w:abstractNumId w:val="3"/>
  </w:num>
  <w:num w:numId="6" w16cid:durableId="484980911">
    <w:abstractNumId w:val="4"/>
  </w:num>
  <w:num w:numId="7" w16cid:durableId="725182140">
    <w:abstractNumId w:val="5"/>
  </w:num>
  <w:num w:numId="8" w16cid:durableId="1273442028">
    <w:abstractNumId w:val="19"/>
  </w:num>
  <w:num w:numId="9" w16cid:durableId="873888903">
    <w:abstractNumId w:val="9"/>
  </w:num>
  <w:num w:numId="10" w16cid:durableId="1928465818">
    <w:abstractNumId w:val="14"/>
  </w:num>
  <w:num w:numId="11" w16cid:durableId="1335298942">
    <w:abstractNumId w:val="13"/>
  </w:num>
  <w:num w:numId="12" w16cid:durableId="1785692021">
    <w:abstractNumId w:val="23"/>
  </w:num>
  <w:num w:numId="13" w16cid:durableId="734208825">
    <w:abstractNumId w:val="22"/>
  </w:num>
  <w:num w:numId="14" w16cid:durableId="1453742407">
    <w:abstractNumId w:val="15"/>
  </w:num>
  <w:num w:numId="15" w16cid:durableId="44763285">
    <w:abstractNumId w:val="11"/>
  </w:num>
  <w:num w:numId="16" w16cid:durableId="1171019255">
    <w:abstractNumId w:val="17"/>
  </w:num>
  <w:num w:numId="17" w16cid:durableId="1833990079">
    <w:abstractNumId w:val="16"/>
  </w:num>
  <w:num w:numId="18" w16cid:durableId="1783647271">
    <w:abstractNumId w:val="25"/>
  </w:num>
  <w:num w:numId="19" w16cid:durableId="1600022519">
    <w:abstractNumId w:val="7"/>
  </w:num>
  <w:num w:numId="20" w16cid:durableId="1884825902">
    <w:abstractNumId w:val="21"/>
  </w:num>
  <w:num w:numId="21" w16cid:durableId="1938752927">
    <w:abstractNumId w:val="8"/>
  </w:num>
  <w:num w:numId="22" w16cid:durableId="203542231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12618812">
    <w:abstractNumId w:val="24"/>
  </w:num>
  <w:num w:numId="24" w16cid:durableId="322710372">
    <w:abstractNumId w:val="20"/>
  </w:num>
  <w:num w:numId="25" w16cid:durableId="1136920608">
    <w:abstractNumId w:val="6"/>
  </w:num>
  <w:num w:numId="26" w16cid:durableId="78870976">
    <w:abstractNumId w:val="10"/>
  </w:num>
  <w:num w:numId="27" w16cid:durableId="1036588677">
    <w:abstractNumId w:val="12"/>
  </w:num>
  <w:num w:numId="28" w16cid:durableId="185699221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79C"/>
    <w:rsid w:val="00014CBD"/>
    <w:rsid w:val="00022502"/>
    <w:rsid w:val="0002389F"/>
    <w:rsid w:val="00032C4A"/>
    <w:rsid w:val="00032FC8"/>
    <w:rsid w:val="00043B40"/>
    <w:rsid w:val="000454F2"/>
    <w:rsid w:val="00055090"/>
    <w:rsid w:val="00055382"/>
    <w:rsid w:val="000829EB"/>
    <w:rsid w:val="00092122"/>
    <w:rsid w:val="000962FF"/>
    <w:rsid w:val="000A3EBB"/>
    <w:rsid w:val="000A67DB"/>
    <w:rsid w:val="000B4271"/>
    <w:rsid w:val="000C4DD6"/>
    <w:rsid w:val="000C4F4A"/>
    <w:rsid w:val="000C55DC"/>
    <w:rsid w:val="000D0163"/>
    <w:rsid w:val="000D061E"/>
    <w:rsid w:val="000E09D6"/>
    <w:rsid w:val="000F5226"/>
    <w:rsid w:val="000F595C"/>
    <w:rsid w:val="000F7525"/>
    <w:rsid w:val="00103643"/>
    <w:rsid w:val="00107FB5"/>
    <w:rsid w:val="0012150B"/>
    <w:rsid w:val="001265A2"/>
    <w:rsid w:val="00130E02"/>
    <w:rsid w:val="00154D24"/>
    <w:rsid w:val="001642BC"/>
    <w:rsid w:val="00166FCE"/>
    <w:rsid w:val="00170744"/>
    <w:rsid w:val="00171E6C"/>
    <w:rsid w:val="00184C48"/>
    <w:rsid w:val="001854E9"/>
    <w:rsid w:val="001934D9"/>
    <w:rsid w:val="00195895"/>
    <w:rsid w:val="001C01B0"/>
    <w:rsid w:val="001C06DF"/>
    <w:rsid w:val="001D6D8D"/>
    <w:rsid w:val="001D77BE"/>
    <w:rsid w:val="001E384B"/>
    <w:rsid w:val="001F5123"/>
    <w:rsid w:val="002014D3"/>
    <w:rsid w:val="00216342"/>
    <w:rsid w:val="00223F54"/>
    <w:rsid w:val="00236760"/>
    <w:rsid w:val="00242659"/>
    <w:rsid w:val="0025187B"/>
    <w:rsid w:val="00254291"/>
    <w:rsid w:val="0025696D"/>
    <w:rsid w:val="00260327"/>
    <w:rsid w:val="0026479D"/>
    <w:rsid w:val="0027575B"/>
    <w:rsid w:val="00276CFC"/>
    <w:rsid w:val="00286145"/>
    <w:rsid w:val="00293F2B"/>
    <w:rsid w:val="002A2EC0"/>
    <w:rsid w:val="002A3942"/>
    <w:rsid w:val="002B30B9"/>
    <w:rsid w:val="002B63A2"/>
    <w:rsid w:val="002C2D4F"/>
    <w:rsid w:val="002E4388"/>
    <w:rsid w:val="002F4A92"/>
    <w:rsid w:val="002F4DBC"/>
    <w:rsid w:val="00315CA6"/>
    <w:rsid w:val="003202A4"/>
    <w:rsid w:val="00327CAB"/>
    <w:rsid w:val="00330617"/>
    <w:rsid w:val="00330777"/>
    <w:rsid w:val="0034764E"/>
    <w:rsid w:val="003507D7"/>
    <w:rsid w:val="003668B2"/>
    <w:rsid w:val="00372D3C"/>
    <w:rsid w:val="00375B81"/>
    <w:rsid w:val="00376859"/>
    <w:rsid w:val="003A5FD3"/>
    <w:rsid w:val="003C3432"/>
    <w:rsid w:val="003E19BE"/>
    <w:rsid w:val="003E3CA9"/>
    <w:rsid w:val="00400AF6"/>
    <w:rsid w:val="0040280A"/>
    <w:rsid w:val="00423213"/>
    <w:rsid w:val="00425981"/>
    <w:rsid w:val="00426B91"/>
    <w:rsid w:val="004351A8"/>
    <w:rsid w:val="0049285A"/>
    <w:rsid w:val="00492911"/>
    <w:rsid w:val="004A6310"/>
    <w:rsid w:val="004A772F"/>
    <w:rsid w:val="004B152C"/>
    <w:rsid w:val="004B25BE"/>
    <w:rsid w:val="004C3308"/>
    <w:rsid w:val="004E5EEC"/>
    <w:rsid w:val="004F48FF"/>
    <w:rsid w:val="004F6839"/>
    <w:rsid w:val="004F6D6D"/>
    <w:rsid w:val="004F7C96"/>
    <w:rsid w:val="00507EB5"/>
    <w:rsid w:val="00533021"/>
    <w:rsid w:val="005456C7"/>
    <w:rsid w:val="0054579C"/>
    <w:rsid w:val="005526F2"/>
    <w:rsid w:val="00553801"/>
    <w:rsid w:val="00580BF6"/>
    <w:rsid w:val="00582A94"/>
    <w:rsid w:val="0059355A"/>
    <w:rsid w:val="00594883"/>
    <w:rsid w:val="00595041"/>
    <w:rsid w:val="005A1086"/>
    <w:rsid w:val="005A459A"/>
    <w:rsid w:val="005B3D34"/>
    <w:rsid w:val="005E7D37"/>
    <w:rsid w:val="005F4588"/>
    <w:rsid w:val="00613796"/>
    <w:rsid w:val="006214AA"/>
    <w:rsid w:val="00632B30"/>
    <w:rsid w:val="006334D2"/>
    <w:rsid w:val="006350B9"/>
    <w:rsid w:val="0063512C"/>
    <w:rsid w:val="006363AA"/>
    <w:rsid w:val="006549A3"/>
    <w:rsid w:val="006561CE"/>
    <w:rsid w:val="00662D55"/>
    <w:rsid w:val="00672F57"/>
    <w:rsid w:val="006806EB"/>
    <w:rsid w:val="00693B44"/>
    <w:rsid w:val="00693DE0"/>
    <w:rsid w:val="006A44B8"/>
    <w:rsid w:val="006A49AC"/>
    <w:rsid w:val="006B1586"/>
    <w:rsid w:val="006D0F55"/>
    <w:rsid w:val="006E4367"/>
    <w:rsid w:val="006E7A7B"/>
    <w:rsid w:val="006F3CCD"/>
    <w:rsid w:val="006F40AD"/>
    <w:rsid w:val="006F52CE"/>
    <w:rsid w:val="007015DA"/>
    <w:rsid w:val="007015EA"/>
    <w:rsid w:val="007235D9"/>
    <w:rsid w:val="007415FE"/>
    <w:rsid w:val="007417E7"/>
    <w:rsid w:val="0074482D"/>
    <w:rsid w:val="00747199"/>
    <w:rsid w:val="00754A07"/>
    <w:rsid w:val="007679B9"/>
    <w:rsid w:val="00772A4A"/>
    <w:rsid w:val="00773395"/>
    <w:rsid w:val="00793C16"/>
    <w:rsid w:val="007A657A"/>
    <w:rsid w:val="007D02C2"/>
    <w:rsid w:val="007D0AED"/>
    <w:rsid w:val="007E0D3E"/>
    <w:rsid w:val="007F07C5"/>
    <w:rsid w:val="0080594E"/>
    <w:rsid w:val="00811504"/>
    <w:rsid w:val="008204ED"/>
    <w:rsid w:val="008217D8"/>
    <w:rsid w:val="00830CFF"/>
    <w:rsid w:val="008374A3"/>
    <w:rsid w:val="00850C6B"/>
    <w:rsid w:val="0085268D"/>
    <w:rsid w:val="00865DA0"/>
    <w:rsid w:val="00871D15"/>
    <w:rsid w:val="00881A94"/>
    <w:rsid w:val="00886A99"/>
    <w:rsid w:val="00895712"/>
    <w:rsid w:val="008A3B60"/>
    <w:rsid w:val="008A4DC9"/>
    <w:rsid w:val="008B418F"/>
    <w:rsid w:val="008C79D9"/>
    <w:rsid w:val="008D2347"/>
    <w:rsid w:val="008E2A1A"/>
    <w:rsid w:val="008E4548"/>
    <w:rsid w:val="008F1DCE"/>
    <w:rsid w:val="009102DE"/>
    <w:rsid w:val="0091493C"/>
    <w:rsid w:val="009173B7"/>
    <w:rsid w:val="00940604"/>
    <w:rsid w:val="00951271"/>
    <w:rsid w:val="00953671"/>
    <w:rsid w:val="00954D77"/>
    <w:rsid w:val="0095507D"/>
    <w:rsid w:val="009715E9"/>
    <w:rsid w:val="009721C5"/>
    <w:rsid w:val="00985CE4"/>
    <w:rsid w:val="009879B3"/>
    <w:rsid w:val="00992452"/>
    <w:rsid w:val="00994707"/>
    <w:rsid w:val="009967E3"/>
    <w:rsid w:val="00997397"/>
    <w:rsid w:val="009B00A5"/>
    <w:rsid w:val="009C2336"/>
    <w:rsid w:val="009D60D2"/>
    <w:rsid w:val="009D62DB"/>
    <w:rsid w:val="009E02F7"/>
    <w:rsid w:val="009F0C8A"/>
    <w:rsid w:val="009F4DD0"/>
    <w:rsid w:val="00A017F0"/>
    <w:rsid w:val="00A12813"/>
    <w:rsid w:val="00A3286D"/>
    <w:rsid w:val="00A41EA9"/>
    <w:rsid w:val="00A50CBE"/>
    <w:rsid w:val="00A64722"/>
    <w:rsid w:val="00A647B9"/>
    <w:rsid w:val="00A74500"/>
    <w:rsid w:val="00A831EB"/>
    <w:rsid w:val="00AA2337"/>
    <w:rsid w:val="00AB2D54"/>
    <w:rsid w:val="00AC209D"/>
    <w:rsid w:val="00AC3D46"/>
    <w:rsid w:val="00B15940"/>
    <w:rsid w:val="00B217F5"/>
    <w:rsid w:val="00B2797B"/>
    <w:rsid w:val="00B30744"/>
    <w:rsid w:val="00B50E68"/>
    <w:rsid w:val="00B51829"/>
    <w:rsid w:val="00B5293A"/>
    <w:rsid w:val="00B57613"/>
    <w:rsid w:val="00B60E40"/>
    <w:rsid w:val="00B654E4"/>
    <w:rsid w:val="00B70C16"/>
    <w:rsid w:val="00B74376"/>
    <w:rsid w:val="00B7491E"/>
    <w:rsid w:val="00B81E48"/>
    <w:rsid w:val="00B954C1"/>
    <w:rsid w:val="00B963DF"/>
    <w:rsid w:val="00BA29D7"/>
    <w:rsid w:val="00BA70E1"/>
    <w:rsid w:val="00BB5404"/>
    <w:rsid w:val="00BE2327"/>
    <w:rsid w:val="00BE2609"/>
    <w:rsid w:val="00BE325B"/>
    <w:rsid w:val="00BE6FF2"/>
    <w:rsid w:val="00BF531A"/>
    <w:rsid w:val="00C16CB6"/>
    <w:rsid w:val="00C24120"/>
    <w:rsid w:val="00C40DF3"/>
    <w:rsid w:val="00C40EC5"/>
    <w:rsid w:val="00C4252B"/>
    <w:rsid w:val="00C50C87"/>
    <w:rsid w:val="00C5661F"/>
    <w:rsid w:val="00C56959"/>
    <w:rsid w:val="00C73151"/>
    <w:rsid w:val="00C804A2"/>
    <w:rsid w:val="00C93249"/>
    <w:rsid w:val="00CB4761"/>
    <w:rsid w:val="00CC6375"/>
    <w:rsid w:val="00CF0501"/>
    <w:rsid w:val="00D01410"/>
    <w:rsid w:val="00D04254"/>
    <w:rsid w:val="00D044DF"/>
    <w:rsid w:val="00D065F9"/>
    <w:rsid w:val="00D14724"/>
    <w:rsid w:val="00D21261"/>
    <w:rsid w:val="00D245D1"/>
    <w:rsid w:val="00D36016"/>
    <w:rsid w:val="00D372DA"/>
    <w:rsid w:val="00D50109"/>
    <w:rsid w:val="00D50C6E"/>
    <w:rsid w:val="00D618B3"/>
    <w:rsid w:val="00D64475"/>
    <w:rsid w:val="00D64E53"/>
    <w:rsid w:val="00D71BA5"/>
    <w:rsid w:val="00D94758"/>
    <w:rsid w:val="00D97373"/>
    <w:rsid w:val="00DA49FD"/>
    <w:rsid w:val="00DA532B"/>
    <w:rsid w:val="00DB65FF"/>
    <w:rsid w:val="00DC259D"/>
    <w:rsid w:val="00DD4A58"/>
    <w:rsid w:val="00DD6270"/>
    <w:rsid w:val="00DD633C"/>
    <w:rsid w:val="00DD754F"/>
    <w:rsid w:val="00DF4336"/>
    <w:rsid w:val="00DF768A"/>
    <w:rsid w:val="00E051E3"/>
    <w:rsid w:val="00E1341E"/>
    <w:rsid w:val="00E13F4B"/>
    <w:rsid w:val="00E26D0B"/>
    <w:rsid w:val="00E27D40"/>
    <w:rsid w:val="00E307B1"/>
    <w:rsid w:val="00E369EA"/>
    <w:rsid w:val="00E50728"/>
    <w:rsid w:val="00E57072"/>
    <w:rsid w:val="00E6432D"/>
    <w:rsid w:val="00E66252"/>
    <w:rsid w:val="00E90FD7"/>
    <w:rsid w:val="00E9198C"/>
    <w:rsid w:val="00EB361F"/>
    <w:rsid w:val="00EB66C9"/>
    <w:rsid w:val="00ED24E0"/>
    <w:rsid w:val="00ED2ABE"/>
    <w:rsid w:val="00ED42C3"/>
    <w:rsid w:val="00EE1B4F"/>
    <w:rsid w:val="00EF0A59"/>
    <w:rsid w:val="00F021B8"/>
    <w:rsid w:val="00F038E7"/>
    <w:rsid w:val="00F118D5"/>
    <w:rsid w:val="00F11D10"/>
    <w:rsid w:val="00F1568F"/>
    <w:rsid w:val="00F2617F"/>
    <w:rsid w:val="00F51A0F"/>
    <w:rsid w:val="00F540BE"/>
    <w:rsid w:val="00F67BC1"/>
    <w:rsid w:val="00F92C7F"/>
    <w:rsid w:val="00FB2506"/>
    <w:rsid w:val="00FB2563"/>
    <w:rsid w:val="00FC22E6"/>
    <w:rsid w:val="00FC6F92"/>
    <w:rsid w:val="00FD0FC3"/>
    <w:rsid w:val="00FD7703"/>
    <w:rsid w:val="00FF773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69AF8C"/>
  <w15:docId w15:val="{962B3D41-1A47-4051-829D-477B86111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40BE"/>
    <w:pPr>
      <w:suppressAutoHyphens/>
      <w:spacing w:after="0" w:line="240" w:lineRule="auto"/>
    </w:pPr>
    <w:rPr>
      <w:rFonts w:ascii="Times New Roman" w:eastAsia="Times New Roman" w:hAnsi="Times New Roman" w:cs="Times New Roman"/>
      <w:sz w:val="20"/>
      <w:szCs w:val="20"/>
      <w:lang w:val="en-US" w:eastAsia="zh-CN"/>
    </w:rPr>
  </w:style>
  <w:style w:type="paragraph" w:styleId="Heading6">
    <w:name w:val="heading 6"/>
    <w:basedOn w:val="Normal"/>
    <w:next w:val="Normal"/>
    <w:link w:val="Heading6Char"/>
    <w:qFormat/>
    <w:rsid w:val="007A657A"/>
    <w:pPr>
      <w:keepNext/>
      <w:jc w:val="both"/>
      <w:outlineLvl w:val="5"/>
    </w:pPr>
    <w:rPr>
      <w:rFonts w:ascii="Book Antiqua" w:hAnsi="Book Antiqua" w:cs="Book Antiqua"/>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uiPriority w:val="99"/>
    <w:rsid w:val="00E307B1"/>
    <w:pPr>
      <w:ind w:firstLine="720"/>
      <w:jc w:val="both"/>
    </w:pPr>
    <w:rPr>
      <w:rFonts w:ascii="Book Antiqua" w:hAnsi="Book Antiqua" w:cs="Book Antiqua"/>
      <w:sz w:val="22"/>
    </w:rPr>
  </w:style>
  <w:style w:type="character" w:customStyle="1" w:styleId="BodyTextIndent2Char">
    <w:name w:val="Body Text Indent 2 Char"/>
    <w:basedOn w:val="DefaultParagraphFont"/>
    <w:link w:val="BodyTextIndent2"/>
    <w:uiPriority w:val="99"/>
    <w:rsid w:val="00E307B1"/>
    <w:rPr>
      <w:rFonts w:ascii="Book Antiqua" w:eastAsia="Times New Roman" w:hAnsi="Book Antiqua" w:cs="Book Antiqua"/>
      <w:szCs w:val="20"/>
      <w:lang w:val="en-US" w:eastAsia="zh-CN"/>
    </w:rPr>
  </w:style>
  <w:style w:type="paragraph" w:styleId="BodyText">
    <w:name w:val="Body Text"/>
    <w:basedOn w:val="Normal"/>
    <w:link w:val="BodyTextChar"/>
    <w:uiPriority w:val="99"/>
    <w:semiHidden/>
    <w:unhideWhenUsed/>
    <w:rsid w:val="00E307B1"/>
    <w:pPr>
      <w:spacing w:after="120"/>
    </w:pPr>
  </w:style>
  <w:style w:type="character" w:customStyle="1" w:styleId="BodyTextChar">
    <w:name w:val="Body Text Char"/>
    <w:basedOn w:val="DefaultParagraphFont"/>
    <w:link w:val="BodyText"/>
    <w:uiPriority w:val="99"/>
    <w:semiHidden/>
    <w:rsid w:val="00E307B1"/>
    <w:rPr>
      <w:rFonts w:ascii="Times New Roman" w:eastAsia="Times New Roman" w:hAnsi="Times New Roman" w:cs="Times New Roman"/>
      <w:sz w:val="20"/>
      <w:szCs w:val="20"/>
      <w:lang w:val="en-US" w:eastAsia="zh-CN"/>
    </w:rPr>
  </w:style>
  <w:style w:type="paragraph" w:styleId="BodyTextIndent3">
    <w:name w:val="Body Text Indent 3"/>
    <w:basedOn w:val="Normal"/>
    <w:link w:val="BodyTextIndent3Char"/>
    <w:uiPriority w:val="99"/>
    <w:semiHidden/>
    <w:unhideWhenUsed/>
    <w:rsid w:val="00E307B1"/>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E307B1"/>
    <w:rPr>
      <w:rFonts w:ascii="Times New Roman" w:eastAsia="Times New Roman" w:hAnsi="Times New Roman" w:cs="Times New Roman"/>
      <w:sz w:val="16"/>
      <w:szCs w:val="16"/>
      <w:lang w:val="en-US" w:eastAsia="zh-CN"/>
    </w:rPr>
  </w:style>
  <w:style w:type="paragraph" w:styleId="ListParagraph">
    <w:name w:val="List Paragraph"/>
    <w:basedOn w:val="Normal"/>
    <w:uiPriority w:val="34"/>
    <w:qFormat/>
    <w:rsid w:val="00E307B1"/>
    <w:pPr>
      <w:ind w:left="720"/>
      <w:contextualSpacing/>
    </w:pPr>
  </w:style>
  <w:style w:type="character" w:customStyle="1" w:styleId="Heading6Char">
    <w:name w:val="Heading 6 Char"/>
    <w:basedOn w:val="DefaultParagraphFont"/>
    <w:link w:val="Heading6"/>
    <w:rsid w:val="007A657A"/>
    <w:rPr>
      <w:rFonts w:ascii="Book Antiqua" w:eastAsia="Times New Roman" w:hAnsi="Book Antiqua" w:cs="Book Antiqua"/>
      <w:b/>
      <w:szCs w:val="20"/>
      <w:lang w:val="en-US" w:eastAsia="zh-CN"/>
    </w:rPr>
  </w:style>
  <w:style w:type="character" w:styleId="Hyperlink">
    <w:name w:val="Hyperlink"/>
    <w:basedOn w:val="DefaultParagraphFont"/>
    <w:uiPriority w:val="99"/>
    <w:unhideWhenUsed/>
    <w:rsid w:val="008B418F"/>
    <w:rPr>
      <w:color w:val="0563C1" w:themeColor="hyperlink"/>
      <w:u w:val="single"/>
    </w:rPr>
  </w:style>
  <w:style w:type="paragraph" w:customStyle="1" w:styleId="m-1646823325530964800msolistparagraph">
    <w:name w:val="m_-1646823325530964800msolistparagraph"/>
    <w:basedOn w:val="Normal"/>
    <w:rsid w:val="00C16CB6"/>
    <w:pPr>
      <w:suppressAutoHyphens w:val="0"/>
      <w:spacing w:before="100" w:beforeAutospacing="1" w:after="100" w:afterAutospacing="1"/>
    </w:pPr>
    <w:rPr>
      <w:sz w:val="24"/>
      <w:szCs w:val="24"/>
      <w:lang w:eastAsia="en-US"/>
    </w:rPr>
  </w:style>
  <w:style w:type="paragraph" w:styleId="Header">
    <w:name w:val="header"/>
    <w:basedOn w:val="Normal"/>
    <w:link w:val="HeaderChar"/>
    <w:uiPriority w:val="99"/>
    <w:unhideWhenUsed/>
    <w:rsid w:val="00022502"/>
    <w:pPr>
      <w:tabs>
        <w:tab w:val="center" w:pos="4680"/>
        <w:tab w:val="right" w:pos="9360"/>
      </w:tabs>
    </w:pPr>
  </w:style>
  <w:style w:type="character" w:customStyle="1" w:styleId="HeaderChar">
    <w:name w:val="Header Char"/>
    <w:basedOn w:val="DefaultParagraphFont"/>
    <w:link w:val="Header"/>
    <w:uiPriority w:val="99"/>
    <w:rsid w:val="00022502"/>
    <w:rPr>
      <w:rFonts w:ascii="Times New Roman" w:eastAsia="Times New Roman" w:hAnsi="Times New Roman" w:cs="Times New Roman"/>
      <w:sz w:val="20"/>
      <w:szCs w:val="20"/>
      <w:lang w:val="en-US" w:eastAsia="zh-CN"/>
    </w:rPr>
  </w:style>
  <w:style w:type="paragraph" w:styleId="Footer">
    <w:name w:val="footer"/>
    <w:basedOn w:val="Normal"/>
    <w:link w:val="FooterChar"/>
    <w:uiPriority w:val="99"/>
    <w:unhideWhenUsed/>
    <w:rsid w:val="00022502"/>
    <w:pPr>
      <w:tabs>
        <w:tab w:val="center" w:pos="4680"/>
        <w:tab w:val="right" w:pos="9360"/>
      </w:tabs>
    </w:pPr>
  </w:style>
  <w:style w:type="character" w:customStyle="1" w:styleId="FooterChar">
    <w:name w:val="Footer Char"/>
    <w:basedOn w:val="DefaultParagraphFont"/>
    <w:link w:val="Footer"/>
    <w:uiPriority w:val="99"/>
    <w:rsid w:val="00022502"/>
    <w:rPr>
      <w:rFonts w:ascii="Times New Roman" w:eastAsia="Times New Roman" w:hAnsi="Times New Roman" w:cs="Times New Roman"/>
      <w:sz w:val="20"/>
      <w:szCs w:val="20"/>
      <w:lang w:val="en-US" w:eastAsia="zh-CN"/>
    </w:rPr>
  </w:style>
  <w:style w:type="paragraph" w:customStyle="1" w:styleId="DefaultStyle">
    <w:name w:val="Default Style"/>
    <w:rsid w:val="00C804A2"/>
    <w:pPr>
      <w:suppressAutoHyphens/>
      <w:spacing w:after="200" w:line="276" w:lineRule="auto"/>
    </w:pPr>
    <w:rPr>
      <w:rFonts w:ascii="Cambria" w:eastAsia="SimSun" w:hAnsi="Cambria" w:cs="Times New Roman"/>
      <w:color w:val="00000A"/>
      <w:sz w:val="24"/>
      <w:szCs w:val="24"/>
      <w:lang w:val="en-US"/>
    </w:rPr>
  </w:style>
  <w:style w:type="character" w:customStyle="1" w:styleId="UnresolvedMention1">
    <w:name w:val="Unresolved Mention1"/>
    <w:basedOn w:val="DefaultParagraphFont"/>
    <w:uiPriority w:val="99"/>
    <w:semiHidden/>
    <w:unhideWhenUsed/>
    <w:rsid w:val="003E19BE"/>
    <w:rPr>
      <w:color w:val="605E5C"/>
      <w:shd w:val="clear" w:color="auto" w:fill="E1DFDD"/>
    </w:rPr>
  </w:style>
  <w:style w:type="character" w:customStyle="1" w:styleId="UnresolvedMention2">
    <w:name w:val="Unresolved Mention2"/>
    <w:basedOn w:val="DefaultParagraphFont"/>
    <w:uiPriority w:val="99"/>
    <w:semiHidden/>
    <w:unhideWhenUsed/>
    <w:rsid w:val="006350B9"/>
    <w:rPr>
      <w:color w:val="605E5C"/>
      <w:shd w:val="clear" w:color="auto" w:fill="E1DFDD"/>
    </w:rPr>
  </w:style>
  <w:style w:type="character" w:styleId="UnresolvedMention">
    <w:name w:val="Unresolved Mention"/>
    <w:basedOn w:val="DefaultParagraphFont"/>
    <w:uiPriority w:val="99"/>
    <w:semiHidden/>
    <w:unhideWhenUsed/>
    <w:rsid w:val="002367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14780">
      <w:bodyDiv w:val="1"/>
      <w:marLeft w:val="0"/>
      <w:marRight w:val="0"/>
      <w:marTop w:val="0"/>
      <w:marBottom w:val="0"/>
      <w:divBdr>
        <w:top w:val="none" w:sz="0" w:space="0" w:color="auto"/>
        <w:left w:val="none" w:sz="0" w:space="0" w:color="auto"/>
        <w:bottom w:val="none" w:sz="0" w:space="0" w:color="auto"/>
        <w:right w:val="none" w:sz="0" w:space="0" w:color="auto"/>
      </w:divBdr>
    </w:div>
    <w:div w:id="196941143">
      <w:bodyDiv w:val="1"/>
      <w:marLeft w:val="0"/>
      <w:marRight w:val="0"/>
      <w:marTop w:val="0"/>
      <w:marBottom w:val="0"/>
      <w:divBdr>
        <w:top w:val="none" w:sz="0" w:space="0" w:color="auto"/>
        <w:left w:val="none" w:sz="0" w:space="0" w:color="auto"/>
        <w:bottom w:val="none" w:sz="0" w:space="0" w:color="auto"/>
        <w:right w:val="none" w:sz="0" w:space="0" w:color="auto"/>
      </w:divBdr>
    </w:div>
    <w:div w:id="746224403">
      <w:bodyDiv w:val="1"/>
      <w:marLeft w:val="0"/>
      <w:marRight w:val="0"/>
      <w:marTop w:val="0"/>
      <w:marBottom w:val="0"/>
      <w:divBdr>
        <w:top w:val="none" w:sz="0" w:space="0" w:color="auto"/>
        <w:left w:val="none" w:sz="0" w:space="0" w:color="auto"/>
        <w:bottom w:val="none" w:sz="0" w:space="0" w:color="auto"/>
        <w:right w:val="none" w:sz="0" w:space="0" w:color="auto"/>
      </w:divBdr>
    </w:div>
    <w:div w:id="1030571322">
      <w:bodyDiv w:val="1"/>
      <w:marLeft w:val="0"/>
      <w:marRight w:val="0"/>
      <w:marTop w:val="0"/>
      <w:marBottom w:val="0"/>
      <w:divBdr>
        <w:top w:val="none" w:sz="0" w:space="0" w:color="auto"/>
        <w:left w:val="none" w:sz="0" w:space="0" w:color="auto"/>
        <w:bottom w:val="none" w:sz="0" w:space="0" w:color="auto"/>
        <w:right w:val="none" w:sz="0" w:space="0" w:color="auto"/>
      </w:divBdr>
    </w:div>
    <w:div w:id="1265067117">
      <w:bodyDiv w:val="1"/>
      <w:marLeft w:val="0"/>
      <w:marRight w:val="0"/>
      <w:marTop w:val="0"/>
      <w:marBottom w:val="0"/>
      <w:divBdr>
        <w:top w:val="none" w:sz="0" w:space="0" w:color="auto"/>
        <w:left w:val="none" w:sz="0" w:space="0" w:color="auto"/>
        <w:bottom w:val="none" w:sz="0" w:space="0" w:color="auto"/>
        <w:right w:val="none" w:sz="0" w:space="0" w:color="auto"/>
      </w:divBdr>
    </w:div>
    <w:div w:id="1343823492">
      <w:bodyDiv w:val="1"/>
      <w:marLeft w:val="0"/>
      <w:marRight w:val="0"/>
      <w:marTop w:val="0"/>
      <w:marBottom w:val="0"/>
      <w:divBdr>
        <w:top w:val="none" w:sz="0" w:space="0" w:color="auto"/>
        <w:left w:val="none" w:sz="0" w:space="0" w:color="auto"/>
        <w:bottom w:val="none" w:sz="0" w:space="0" w:color="auto"/>
        <w:right w:val="none" w:sz="0" w:space="0" w:color="auto"/>
      </w:divBdr>
    </w:div>
    <w:div w:id="1358505211">
      <w:bodyDiv w:val="1"/>
      <w:marLeft w:val="0"/>
      <w:marRight w:val="0"/>
      <w:marTop w:val="0"/>
      <w:marBottom w:val="0"/>
      <w:divBdr>
        <w:top w:val="none" w:sz="0" w:space="0" w:color="auto"/>
        <w:left w:val="none" w:sz="0" w:space="0" w:color="auto"/>
        <w:bottom w:val="none" w:sz="0" w:space="0" w:color="auto"/>
        <w:right w:val="none" w:sz="0" w:space="0" w:color="auto"/>
      </w:divBdr>
    </w:div>
    <w:div w:id="1464152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rive.google.com/file/d/1h0S6yKwsrDFHoAcJnfJFRKQ3iLwIW04f/view?usp=sharing" TargetMode="External"/><Relationship Id="rId18" Type="http://schemas.openxmlformats.org/officeDocument/2006/relationships/image" Target="media/image7.jpeg"/><Relationship Id="rId26" Type="http://schemas.openxmlformats.org/officeDocument/2006/relationships/hyperlink" Target="https://drive.google.com/file/d/1bVzyVEMQcLEOFzCuD59Ckm2MwmnenNRS/view?usp=drive_link" TargetMode="External"/><Relationship Id="rId3" Type="http://schemas.openxmlformats.org/officeDocument/2006/relationships/settings" Target="settings.xml"/><Relationship Id="rId21" Type="http://schemas.openxmlformats.org/officeDocument/2006/relationships/image" Target="media/image8.jpe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image" Target="media/image6.png"/><Relationship Id="rId25" Type="http://schemas.openxmlformats.org/officeDocument/2006/relationships/hyperlink" Target="https://drive.google.com/file/d/1bVzyVEMQcLEOFzCuD59Ckm2MwmnenNRS/view?usp=drive_link"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cs.google.com/spreadsheets/d/1rrRIKAbf04lDHfZWYq47Qf02f6m7QR0b/edit?usp=drive_link&amp;ouid=115765678205198808364&amp;rtpof=true&amp;sd=true" TargetMode="External"/><Relationship Id="rId20" Type="http://schemas.openxmlformats.org/officeDocument/2006/relationships/hyperlink" Target="https://drive.google.com/file/d/1nzjTN8v4xFjGVp4DwMdufczGgPTfI8UJ/view?usp=drive_link" TargetMode="External"/><Relationship Id="rId29"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google.com/spreadsheets/d/1hWQcKKIMDRsFdIbFScFlwKP3iL2_fuGpvtS7r32V53I/edit?usp=sharing" TargetMode="External"/><Relationship Id="rId24" Type="http://schemas.openxmlformats.org/officeDocument/2006/relationships/image" Target="media/image9.jp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ocs.google.com/spreadsheets/d/1rrRIKAbf04lDHfZWYq47Qf02f6m7QR0b/edit?usp=drive_link&amp;ouid=115765678205198808364&amp;rtpof=true&amp;sd=true" TargetMode="External"/><Relationship Id="rId23" Type="http://schemas.openxmlformats.org/officeDocument/2006/relationships/hyperlink" Target="https://drive.google.com/drive/folders/1LFKX8OdHDWRYME64i2_PyKiyEGETPde7?usp=drive_link" TargetMode="External"/><Relationship Id="rId28" Type="http://schemas.openxmlformats.org/officeDocument/2006/relationships/hyperlink" Target="https://drive.google.com/file/d/1bVzyVEMQcLEOFzCuD59Ckm2MwmnenNRS/view?usp=sharing" TargetMode="External"/><Relationship Id="rId10" Type="http://schemas.openxmlformats.org/officeDocument/2006/relationships/image" Target="media/image4.jpeg"/><Relationship Id="rId19" Type="http://schemas.openxmlformats.org/officeDocument/2006/relationships/hyperlink" Target="https://drive.google.com/file/d/1nzjTN8v4xFjGVp4DwMdufczGgPTfI8UJ/view?usp=drive_link" TargetMode="External"/><Relationship Id="rId31" Type="http://schemas.openxmlformats.org/officeDocument/2006/relationships/hyperlink" Target="https://drive.google.com/file/d/1TyGPqclCH5dYTmlKGaZK4g32CpuZgTgu/view?usp=drive_link"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rive.google.com/file/d/1Cq_ABHwcWqD143C-4dz2x41LhkrBgXAd/view?usp=drive_link" TargetMode="External"/><Relationship Id="rId22" Type="http://schemas.openxmlformats.org/officeDocument/2006/relationships/hyperlink" Target="https://drive.google.com/drive/folders/1LFKX8OdHDWRYME64i2_PyKiyEGETPde7?usp=drive_link" TargetMode="External"/><Relationship Id="rId27" Type="http://schemas.openxmlformats.org/officeDocument/2006/relationships/hyperlink" Target="https://drive.google.com/file/d/1bVzyVEMQcLEOFzCuD59Ckm2MwmnenNRS/view?usp=sharing" TargetMode="External"/><Relationship Id="rId30" Type="http://schemas.openxmlformats.org/officeDocument/2006/relationships/hyperlink" Target="https://drive.google.com/file/d/1TyGPqclCH5dYTmlKGaZK4g32CpuZgTgu/view?usp=drive_link"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14</Pages>
  <Words>2203</Words>
  <Characters>12562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Karen Therese Y. Casalme</dc:creator>
  <cp:lastModifiedBy>John Ralp A. Delacruz</cp:lastModifiedBy>
  <cp:revision>32</cp:revision>
  <cp:lastPrinted>2022-06-15T07:02:00Z</cp:lastPrinted>
  <dcterms:created xsi:type="dcterms:W3CDTF">2025-03-27T00:36:00Z</dcterms:created>
  <dcterms:modified xsi:type="dcterms:W3CDTF">2026-06-02T00:07:00Z</dcterms:modified>
</cp:coreProperties>
</file>