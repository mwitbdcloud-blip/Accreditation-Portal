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B1EF5" w14:textId="78BDEA03" w:rsidR="00BF361F" w:rsidRDefault="002C5C9C" w:rsidP="00BF361F">
      <w:pPr>
        <w:jc w:val="center"/>
        <w:rPr>
          <w:rFonts w:ascii="Book Antiqua" w:hAnsi="Book Antiqua"/>
          <w:b/>
          <w:noProof/>
          <w:sz w:val="24"/>
        </w:rPr>
      </w:pPr>
      <w:r w:rsidRPr="000D1D45">
        <w:rPr>
          <w:rFonts w:ascii="Book Antiqua" w:hAnsi="Book Antiqua"/>
          <w:b/>
          <w:noProof/>
          <w:sz w:val="24"/>
          <w:lang w:eastAsia="en-US"/>
        </w:rPr>
        <mc:AlternateContent>
          <mc:Choice Requires="wps">
            <w:drawing>
              <wp:anchor distT="0" distB="0" distL="114300" distR="114300" simplePos="0" relativeHeight="251611136" behindDoc="0" locked="0" layoutInCell="1" allowOverlap="1" wp14:anchorId="072E9DC4" wp14:editId="2F51B299">
                <wp:simplePos x="0" y="0"/>
                <wp:positionH relativeFrom="column">
                  <wp:posOffset>-583003</wp:posOffset>
                </wp:positionH>
                <wp:positionV relativeFrom="paragraph">
                  <wp:posOffset>212889</wp:posOffset>
                </wp:positionV>
                <wp:extent cx="2501900" cy="2667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60787E04"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E9DC4" id="_x0000_t202" coordsize="21600,21600" o:spt="202" path="m,l,21600r21600,l21600,xe">
                <v:stroke joinstyle="miter"/>
                <v:path gradientshapeok="t" o:connecttype="rect"/>
              </v:shapetype>
              <v:shape id="Text Box 69" o:spid="_x0000_s1026" type="#_x0000_t202" style="position:absolute;left:0;text-align:left;margin-left:-45.9pt;margin-top:16.75pt;width:197pt;height:21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" filled="f" stroked="f" strokeweight=".5pt">
                <v:textbox>
                  <w:txbxContent>
                    <w:p w14:paraId="60787E04"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w:t>
                      </w:r>
                    </w:p>
                  </w:txbxContent>
                </v:textbox>
              </v:shape>
            </w:pict>
          </mc:Fallback>
        </mc:AlternateContent>
      </w:r>
      <w:r w:rsidR="00377569" w:rsidRPr="000D1D45">
        <w:rPr>
          <w:rFonts w:ascii="Book Antiqua" w:hAnsi="Book Antiqua"/>
          <w:b/>
          <w:noProof/>
          <w:sz w:val="24"/>
          <w:lang w:eastAsia="en-US"/>
        </w:rPr>
        <mc:AlternateContent>
          <mc:Choice Requires="wps">
            <w:drawing>
              <wp:anchor distT="0" distB="0" distL="114300" distR="114300" simplePos="0" relativeHeight="251635712" behindDoc="0" locked="0" layoutInCell="1" allowOverlap="1" wp14:anchorId="4B4D4B2E" wp14:editId="6BB57873">
                <wp:simplePos x="0" y="0"/>
                <wp:positionH relativeFrom="column">
                  <wp:posOffset>4816617</wp:posOffset>
                </wp:positionH>
                <wp:positionV relativeFrom="paragraph">
                  <wp:posOffset>-885279</wp:posOffset>
                </wp:positionV>
                <wp:extent cx="1292014" cy="1322094"/>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1292014" cy="1322094"/>
                        </a:xfrm>
                        <a:prstGeom prst="rect">
                          <a:avLst/>
                        </a:prstGeom>
                        <a:noFill/>
                        <a:ln w="6350">
                          <a:noFill/>
                        </a:ln>
                      </wps:spPr>
                      <wps:txbx>
                        <w:txbxContent>
                          <w:p w14:paraId="1AA9C69E"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photo</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96 96</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D4B2E" id="Text Box 105" o:spid="_x0000_s1027" type="#_x0000_t202" style="position:absolute;left:0;text-align:left;margin-left:379.25pt;margin-top:-69.7pt;width:101.75pt;height:104.1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" filled="f" stroked="f" strokeweight=".5pt">
                <v:textbox>
                  <w:txbxContent>
                    <w:p w14:paraId="1AA9C69E"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photo</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96 96</w:t>
                      </w:r>
                      <w:r w:rsidRPr="004F170D">
                        <w:rPr>
                          <w:rFonts w:ascii="Arial" w:hAnsi="Arial" w:cs="Arial"/>
                          <w:b/>
                          <w:bCs/>
                          <w:color w:val="2F5496" w:themeColor="accent1" w:themeShade="BF"/>
                          <w:sz w:val="18"/>
                          <w:szCs w:val="18"/>
                        </w:rPr>
                        <w:t>}}</w:t>
                      </w:r>
                    </w:p>
                  </w:txbxContent>
                </v:textbox>
              </v:shape>
            </w:pict>
          </mc:Fallback>
        </mc:AlternateContent>
      </w:r>
      <w:r w:rsidR="00BF361F">
        <w:rPr>
          <w:rFonts w:ascii="Book Antiqua" w:hAnsi="Book Antiqua" w:cs="Cambria Bold Italic"/>
          <w:noProof/>
          <w:lang w:eastAsia="en-US"/>
        </w:rPr>
        <w:drawing>
          <wp:anchor distT="0" distB="0" distL="114300" distR="114300" simplePos="0" relativeHeight="251646976" behindDoc="1" locked="0" layoutInCell="1" allowOverlap="1" wp14:anchorId="78A602E4" wp14:editId="39CE7801">
            <wp:simplePos x="0" y="0"/>
            <wp:positionH relativeFrom="page">
              <wp:posOffset>14990</wp:posOffset>
            </wp:positionH>
            <wp:positionV relativeFrom="paragraph">
              <wp:posOffset>-914241</wp:posOffset>
            </wp:positionV>
            <wp:extent cx="7548785" cy="10677206"/>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
                      <a:extLst>
                        <a:ext uri="{28A0092B-C50C-407E-A947-70E740481C1C}">
                          <a14:useLocalDpi xmlns:a14="http://schemas.microsoft.com/office/drawing/2010/main" val="0"/>
                        </a:ext>
                      </a:extLst>
                    </a:blip>
                    <a:stretch>
                      <a:fillRect/>
                    </a:stretch>
                  </pic:blipFill>
                  <pic:spPr>
                    <a:xfrm>
                      <a:off x="0" y="0"/>
                      <a:ext cx="7548785" cy="10677206"/>
                    </a:xfrm>
                    <a:prstGeom prst="rect">
                      <a:avLst/>
                    </a:prstGeom>
                  </pic:spPr>
                </pic:pic>
              </a:graphicData>
            </a:graphic>
            <wp14:sizeRelH relativeFrom="page">
              <wp14:pctWidth>0</wp14:pctWidth>
            </wp14:sizeRelH>
            <wp14:sizeRelV relativeFrom="page">
              <wp14:pctHeight>0</wp14:pctHeight>
            </wp14:sizeRelV>
          </wp:anchor>
        </w:drawing>
      </w:r>
      <w:r w:rsidR="00BF361F">
        <w:rPr>
          <w:rFonts w:ascii="Book Antiqua" w:hAnsi="Book Antiqua" w:cs="Cambria Bold Italic"/>
          <w:noProof/>
          <w:lang w:eastAsia="en-US"/>
        </w:rPr>
        <mc:AlternateContent>
          <mc:Choice Requires="wpg">
            <w:drawing>
              <wp:anchor distT="0" distB="0" distL="114300" distR="114300" simplePos="0" relativeHeight="251638784" behindDoc="0" locked="0" layoutInCell="1" allowOverlap="1" wp14:anchorId="42504212" wp14:editId="5CF038BB">
                <wp:simplePos x="0" y="0"/>
                <wp:positionH relativeFrom="column">
                  <wp:posOffset>2739357</wp:posOffset>
                </wp:positionH>
                <wp:positionV relativeFrom="paragraph">
                  <wp:posOffset>-897891</wp:posOffset>
                </wp:positionV>
                <wp:extent cx="2420238" cy="1435100"/>
                <wp:effectExtent l="0" t="19050" r="0" b="0"/>
                <wp:wrapNone/>
                <wp:docPr id="21" name="Group 21"/>
                <wp:cNvGraphicFramePr/>
                <a:graphic xmlns:a="http://schemas.openxmlformats.org/drawingml/2006/main">
                  <a:graphicData uri="http://schemas.microsoft.com/office/word/2010/wordprocessingGroup">
                    <wpg:wgp>
                      <wpg:cNvGrpSpPr/>
                      <wpg:grpSpPr>
                        <a:xfrm rot="228932">
                          <a:off x="0" y="0"/>
                          <a:ext cx="2420238" cy="1435100"/>
                          <a:chOff x="0" y="0"/>
                          <a:chExt cx="2420238" cy="1435100"/>
                        </a:xfrm>
                      </wpg:grpSpPr>
                      <pic:pic xmlns:pic="http://schemas.openxmlformats.org/drawingml/2006/picture">
                        <pic:nvPicPr>
                          <pic:cNvPr id="22" name="Picture 2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447379">
                            <a:off x="0" y="0"/>
                            <a:ext cx="2406650" cy="1435100"/>
                          </a:xfrm>
                          <a:prstGeom prst="rect">
                            <a:avLst/>
                          </a:prstGeom>
                        </pic:spPr>
                      </pic:pic>
                      <wps:wsp>
                        <wps:cNvPr id="23" name="Text Box 23"/>
                        <wps:cNvSpPr txBox="1"/>
                        <wps:spPr>
                          <a:xfrm rot="394100">
                            <a:off x="453292" y="657958"/>
                            <a:ext cx="1845310" cy="274320"/>
                          </a:xfrm>
                          <a:prstGeom prst="rect">
                            <a:avLst/>
                          </a:prstGeom>
                          <a:noFill/>
                          <a:ln w="6350">
                            <a:noFill/>
                          </a:ln>
                        </wps:spPr>
                        <wps:txbx>
                          <w:txbxContent>
                            <w:p w14:paraId="46E46A62" w14:textId="77777777" w:rsidR="00BF361F" w:rsidRPr="001B20B8" w:rsidRDefault="00BF361F" w:rsidP="00BF361F">
                              <w:pPr>
                                <w:jc w:val="both"/>
                                <w:rPr>
                                  <w:rFonts w:ascii="Arial" w:hAnsi="Arial" w:cs="Arial"/>
                                  <w:b/>
                                  <w:bCs/>
                                  <w:color w:val="2F5496" w:themeColor="accent1" w:themeShade="BF"/>
                                  <w:sz w:val="14"/>
                                  <w:szCs w:val="14"/>
                                  <w:lang w:val="en-PH"/>
                                </w:rPr>
                              </w:pPr>
                              <w:r w:rsidRPr="001B20B8">
                                <w:rPr>
                                  <w:rFonts w:ascii="Arial" w:hAnsi="Arial" w:cs="Arial"/>
                                  <w:b/>
                                  <w:bCs/>
                                  <w:color w:val="2F5496" w:themeColor="accent1" w:themeShade="BF"/>
                                  <w:sz w:val="16"/>
                                  <w:szCs w:val="16"/>
                                  <w:lang w:val="en-PH"/>
                                </w:rPr>
                                <w:t>Business Development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rot="449171">
                            <a:off x="517633" y="852964"/>
                            <a:ext cx="1902605" cy="364677"/>
                          </a:xfrm>
                          <a:prstGeom prst="rect">
                            <a:avLst/>
                          </a:prstGeom>
                          <a:noFill/>
                          <a:ln w="6350">
                            <a:noFill/>
                          </a:ln>
                        </wps:spPr>
                        <wps:txbx>
                          <w:txbxContent>
                            <w:p w14:paraId="6C97B983" w14:textId="77777777" w:rsidR="00BF361F" w:rsidRPr="001B20B8" w:rsidRDefault="00BF361F" w:rsidP="00BF361F">
                              <w:pPr>
                                <w:jc w:val="both"/>
                                <w:rPr>
                                  <w:rFonts w:ascii="Arial" w:hAnsi="Arial" w:cs="Arial"/>
                                  <w:b/>
                                  <w:bCs/>
                                  <w:color w:val="2F5496" w:themeColor="accent1" w:themeShade="BF"/>
                                  <w:sz w:val="14"/>
                                  <w:szCs w:val="14"/>
                                  <w:lang w:val="en-PH"/>
                                </w:rPr>
                              </w:pPr>
                              <w:r>
                                <w:rPr>
                                  <w:rFonts w:ascii="Arial" w:hAnsi="Arial" w:cs="Arial"/>
                                  <w:b/>
                                  <w:bCs/>
                                  <w:color w:val="2F5496" w:themeColor="accent1" w:themeShade="BF"/>
                                  <w:sz w:val="16"/>
                                  <w:szCs w:val="16"/>
                                  <w:lang w:val="en-PH"/>
                                </w:rPr>
                                <w:t>{{format_date _date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2504212" id="Group 21" o:spid="_x0000_s1028" style="position:absolute;left:0;text-align:left;margin-left:215.7pt;margin-top:-70.7pt;width:190.55pt;height:113pt;rotation:250055fd;z-index:251638784;mso-width-relative:margin" coordsize="24202,14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9" type="#_x0000_t75" style="position:absolute;width:24066;height:14351;rotation:48865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">
                  <v:imagedata r:id="rId9" o:title=""/>
                </v:shape>
                <v:shape id="Text Box 23" o:spid="_x0000_s1030" type="#_x0000_t202" style="position:absolute;left:4532;top:6579;width:18454;height:2743;rotation:43046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" filled="f" stroked="f" strokeweight=".5pt">
                  <v:textbox>
                    <w:txbxContent>
                      <w:p w14:paraId="46E46A62" w14:textId="77777777" w:rsidR="00BF361F" w:rsidRPr="001B20B8" w:rsidRDefault="00BF361F" w:rsidP="00BF361F">
                        <w:pPr>
                          <w:jc w:val="both"/>
                          <w:rPr>
                            <w:rFonts w:ascii="Arial" w:hAnsi="Arial" w:cs="Arial"/>
                            <w:b/>
                            <w:bCs/>
                            <w:color w:val="2F5496" w:themeColor="accent1" w:themeShade="BF"/>
                            <w:sz w:val="14"/>
                            <w:szCs w:val="14"/>
                            <w:lang w:val="en-PH"/>
                          </w:rPr>
                        </w:pPr>
                        <w:r w:rsidRPr="001B20B8">
                          <w:rPr>
                            <w:rFonts w:ascii="Arial" w:hAnsi="Arial" w:cs="Arial"/>
                            <w:b/>
                            <w:bCs/>
                            <w:color w:val="2F5496" w:themeColor="accent1" w:themeShade="BF"/>
                            <w:sz w:val="16"/>
                            <w:szCs w:val="16"/>
                            <w:lang w:val="en-PH"/>
                          </w:rPr>
                          <w:t>Business Development Group</w:t>
                        </w:r>
                      </w:p>
                    </w:txbxContent>
                  </v:textbox>
                </v:shape>
                <v:shape id="Text Box 25" o:spid="_x0000_s1031" type="#_x0000_t202" style="position:absolute;left:5176;top:8529;width:19026;height:3647;rotation:49061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" filled="f" stroked="f" strokeweight=".5pt">
                  <v:textbox>
                    <w:txbxContent>
                      <w:p w14:paraId="6C97B983" w14:textId="77777777" w:rsidR="00BF361F" w:rsidRPr="001B20B8" w:rsidRDefault="00BF361F" w:rsidP="00BF361F">
                        <w:pPr>
                          <w:jc w:val="both"/>
                          <w:rPr>
                            <w:rFonts w:ascii="Arial" w:hAnsi="Arial" w:cs="Arial"/>
                            <w:b/>
                            <w:bCs/>
                            <w:color w:val="2F5496" w:themeColor="accent1" w:themeShade="BF"/>
                            <w:sz w:val="14"/>
                            <w:szCs w:val="14"/>
                            <w:lang w:val="en-PH"/>
                          </w:rPr>
                        </w:pPr>
                        <w:r>
                          <w:rPr>
                            <w:rFonts w:ascii="Arial" w:hAnsi="Arial" w:cs="Arial"/>
                            <w:b/>
                            <w:bCs/>
                            <w:color w:val="2F5496" w:themeColor="accent1" w:themeShade="BF"/>
                            <w:sz w:val="16"/>
                            <w:szCs w:val="16"/>
                            <w:lang w:val="en-PH"/>
                          </w:rPr>
                          <w:t>{{format_date _date “MMMM DD, YYYY”}}</w:t>
                        </w:r>
                      </w:p>
                    </w:txbxContent>
                  </v:textbox>
                </v:shape>
              </v:group>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625472" behindDoc="0" locked="0" layoutInCell="1" allowOverlap="1" wp14:anchorId="68643678" wp14:editId="44D3ED07">
                <wp:simplePos x="0" y="0"/>
                <wp:positionH relativeFrom="column">
                  <wp:posOffset>-287020</wp:posOffset>
                </wp:positionH>
                <wp:positionV relativeFrom="paragraph">
                  <wp:posOffset>1245870</wp:posOffset>
                </wp:positionV>
                <wp:extent cx="1440180" cy="2286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440180" cy="228600"/>
                        </a:xfrm>
                        <a:prstGeom prst="rect">
                          <a:avLst/>
                        </a:prstGeom>
                        <a:noFill/>
                        <a:ln w="6350">
                          <a:noFill/>
                        </a:ln>
                      </wps:spPr>
                      <wps:txbx>
                        <w:txbxContent>
                          <w:p w14:paraId="26C7203A"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{{contract}}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43678" id="Text Box 38" o:spid="_x0000_s1032" type="#_x0000_t202" style="position:absolute;left:0;text-align:left;margin-left:-22.6pt;margin-top:98.1pt;width:113.4pt;height:18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" filled="f" stroked="f" strokeweight=".5pt">
                <v:textbox>
                  <w:txbxContent>
                    <w:p w14:paraId="26C7203A"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{{contract}}</w:t>
                      </w:r>
                    </w:p>
                  </w:txbxContent>
                </v:textbox>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626496" behindDoc="0" locked="0" layoutInCell="1" allowOverlap="1" wp14:anchorId="464471F1" wp14:editId="5184F177">
                <wp:simplePos x="0" y="0"/>
                <wp:positionH relativeFrom="column">
                  <wp:posOffset>1255395</wp:posOffset>
                </wp:positionH>
                <wp:positionV relativeFrom="paragraph">
                  <wp:posOffset>1253490</wp:posOffset>
                </wp:positionV>
                <wp:extent cx="2817495" cy="46291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817495" cy="462915"/>
                        </a:xfrm>
                        <a:prstGeom prst="rect">
                          <a:avLst/>
                        </a:prstGeom>
                        <a:noFill/>
                        <a:ln w="6350">
                          <a:noFill/>
                        </a:ln>
                      </wps:spPr>
                      <wps:txbx>
                        <w:txbxContent>
                          <w:p w14:paraId="75AB6A07" w14:textId="4DF98471"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 – {{format_date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 “en” “+</w:t>
                            </w:r>
                            <w:r w:rsidR="00700CE7">
                              <w:rPr>
                                <w:rFonts w:ascii="Arial" w:hAnsi="Arial" w:cs="Arial"/>
                                <w:b/>
                                <w:bCs/>
                                <w:color w:val="2F5496" w:themeColor="accent1" w:themeShade="BF"/>
                                <w:sz w:val="18"/>
                                <w:szCs w:val="18"/>
                                <w:lang w:val="en-PH"/>
                              </w:rPr>
                              <w:t>4</w:t>
                            </w:r>
                            <w:r w:rsidRPr="007B3A64">
                              <w:rPr>
                                <w:rFonts w:ascii="Arial" w:hAnsi="Arial" w:cs="Arial"/>
                                <w:b/>
                                <w:bCs/>
                                <w:color w:val="2F5496" w:themeColor="accent1" w:themeShade="BF"/>
                                <w:sz w:val="18"/>
                                <w:szCs w:val="18"/>
                                <w:lang w:val="en-PH"/>
                              </w:rPr>
                              <w:t>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471F1" id="Text Box 39" o:spid="_x0000_s1033" type="#_x0000_t202" style="position:absolute;left:0;text-align:left;margin-left:98.85pt;margin-top:98.7pt;width:221.85pt;height:36.4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" filled="f" stroked="f" strokeweight=".5pt">
                <v:textbox>
                  <w:txbxContent>
                    <w:p w14:paraId="75AB6A07" w14:textId="4DF98471"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 – {{format_date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 “en” “+</w:t>
                      </w:r>
                      <w:r w:rsidR="00700CE7">
                        <w:rPr>
                          <w:rFonts w:ascii="Arial" w:hAnsi="Arial" w:cs="Arial"/>
                          <w:b/>
                          <w:bCs/>
                          <w:color w:val="2F5496" w:themeColor="accent1" w:themeShade="BF"/>
                          <w:sz w:val="18"/>
                          <w:szCs w:val="18"/>
                          <w:lang w:val="en-PH"/>
                        </w:rPr>
                        <w:t>4</w:t>
                      </w:r>
                      <w:r w:rsidRPr="007B3A64">
                        <w:rPr>
                          <w:rFonts w:ascii="Arial" w:hAnsi="Arial" w:cs="Arial"/>
                          <w:b/>
                          <w:bCs/>
                          <w:color w:val="2F5496" w:themeColor="accent1" w:themeShade="BF"/>
                          <w:sz w:val="18"/>
                          <w:szCs w:val="18"/>
                          <w:lang w:val="en-PH"/>
                        </w:rPr>
                        <w:t>months”}}</w:t>
                      </w:r>
                    </w:p>
                  </w:txbxContent>
                </v:textbox>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627520" behindDoc="0" locked="0" layoutInCell="1" allowOverlap="1" wp14:anchorId="456B22F6" wp14:editId="743039F8">
                <wp:simplePos x="0" y="0"/>
                <wp:positionH relativeFrom="column">
                  <wp:posOffset>4100830</wp:posOffset>
                </wp:positionH>
                <wp:positionV relativeFrom="paragraph">
                  <wp:posOffset>1252220</wp:posOffset>
                </wp:positionV>
                <wp:extent cx="1994535" cy="24765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994535" cy="247650"/>
                        </a:xfrm>
                        <a:prstGeom prst="rect">
                          <a:avLst/>
                        </a:prstGeom>
                        <a:noFill/>
                        <a:ln w="6350">
                          <a:noFill/>
                        </a:ln>
                      </wps:spPr>
                      <wps:txbx>
                        <w:txbxContent>
                          <w:p w14:paraId="07D935B2"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r>
                              <w:rPr>
                                <w:rFonts w:ascii="Arial" w:hAnsi="Arial" w:cs="Arial"/>
                                <w:b/>
                                <w:bCs/>
                                <w:color w:val="2F5496" w:themeColor="accent1" w:themeShade="BF"/>
                                <w:sz w:val="18"/>
                                <w:szCs w:val="18"/>
                                <w:lang w:val="en-PH"/>
                              </w:rPr>
                              <w:t>countrymanager</w:t>
                            </w:r>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B22F6" id="Text Box 40" o:spid="_x0000_s1034" type="#_x0000_t202" style="position:absolute;left:0;text-align:left;margin-left:322.9pt;margin-top:98.6pt;width:157.05pt;height:19.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" filled="f" stroked="f" strokeweight=".5pt">
                <v:textbox>
                  <w:txbxContent>
                    <w:p w14:paraId="07D935B2"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r>
                        <w:rPr>
                          <w:rFonts w:ascii="Arial" w:hAnsi="Arial" w:cs="Arial"/>
                          <w:b/>
                          <w:bCs/>
                          <w:color w:val="2F5496" w:themeColor="accent1" w:themeShade="BF"/>
                          <w:sz w:val="18"/>
                          <w:szCs w:val="18"/>
                          <w:lang w:val="en-PH"/>
                        </w:rPr>
                        <w:t>countrymanager</w:t>
                      </w:r>
                      <w:r w:rsidRPr="007B3A64">
                        <w:rPr>
                          <w:rFonts w:ascii="Arial" w:hAnsi="Arial" w:cs="Arial"/>
                          <w:b/>
                          <w:bCs/>
                          <w:color w:val="2F5496" w:themeColor="accent1" w:themeShade="BF"/>
                          <w:sz w:val="18"/>
                          <w:szCs w:val="18"/>
                          <w:lang w:val="en-PH"/>
                        </w:rPr>
                        <w:t>}}</w:t>
                      </w:r>
                    </w:p>
                  </w:txbxContent>
                </v:textbox>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624448" behindDoc="0" locked="0" layoutInCell="1" allowOverlap="1" wp14:anchorId="7F618326" wp14:editId="3A6B6379">
                <wp:simplePos x="0" y="0"/>
                <wp:positionH relativeFrom="margin">
                  <wp:posOffset>4030980</wp:posOffset>
                </wp:positionH>
                <wp:positionV relativeFrom="paragraph">
                  <wp:posOffset>1557020</wp:posOffset>
                </wp:positionV>
                <wp:extent cx="1994535" cy="2540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994535" cy="254000"/>
                        </a:xfrm>
                        <a:prstGeom prst="rect">
                          <a:avLst/>
                        </a:prstGeom>
                        <a:noFill/>
                        <a:ln w="6350">
                          <a:noFill/>
                        </a:ln>
                      </wps:spPr>
                      <wps:txbx>
                        <w:txbxContent>
                          <w:p w14:paraId="47CD6810"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18326" id="Text Box 75" o:spid="_x0000_s1035" type="#_x0000_t202" style="position:absolute;left:0;text-align:left;margin-left:317.4pt;margin-top:122.6pt;width:157.05pt;height:20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" filled="f" stroked="f" strokeweight=".5pt">
                <v:textbox>
                  <w:txbxContent>
                    <w:p w14:paraId="47CD6810"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{{state}}</w:t>
                      </w:r>
                    </w:p>
                  </w:txbxContent>
                </v:textbox>
                <w10:wrap anchorx="margin"/>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612160" behindDoc="0" locked="0" layoutInCell="1" allowOverlap="1" wp14:anchorId="13DD8151" wp14:editId="21CA452E">
                <wp:simplePos x="0" y="0"/>
                <wp:positionH relativeFrom="margin">
                  <wp:posOffset>-325755</wp:posOffset>
                </wp:positionH>
                <wp:positionV relativeFrom="paragraph">
                  <wp:posOffset>2634615</wp:posOffset>
                </wp:positionV>
                <wp:extent cx="1508760" cy="23431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31772A2D"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D8151" id="Text Box 79" o:spid="_x0000_s1036" type="#_x0000_t202" style="position:absolute;left:0;text-align:left;margin-left:-25.65pt;margin-top:207.45pt;width:118.8pt;height:18.45pt;z-index:25161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i5GgIAADM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" filled="f" stroked="f" strokeweight=".5pt">
                <v:textbox>
                  <w:txbxContent>
                    <w:p w14:paraId="31772A2D"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{{citizenship}}</w:t>
                      </w:r>
                    </w:p>
                  </w:txbxContent>
                </v:textbox>
                <w10:wrap anchorx="margin"/>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614208" behindDoc="0" locked="0" layoutInCell="1" allowOverlap="1" wp14:anchorId="045F883D" wp14:editId="67CCC941">
                <wp:simplePos x="0" y="0"/>
                <wp:positionH relativeFrom="margin">
                  <wp:posOffset>1259840</wp:posOffset>
                </wp:positionH>
                <wp:positionV relativeFrom="paragraph">
                  <wp:posOffset>2631440</wp:posOffset>
                </wp:positionV>
                <wp:extent cx="2260600" cy="23431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2260600" cy="234315"/>
                        </a:xfrm>
                        <a:prstGeom prst="rect">
                          <a:avLst/>
                        </a:prstGeom>
                        <a:noFill/>
                        <a:ln w="6350">
                          <a:noFill/>
                        </a:ln>
                      </wps:spPr>
                      <wps:txbx>
                        <w:txbxContent>
                          <w:p w14:paraId="014E49DD" w14:textId="77777777" w:rsidR="00BF361F" w:rsidRPr="00642A40" w:rsidRDefault="00BF361F" w:rsidP="00BF361F">
                            <w:pPr>
                              <w:rPr>
                                <w:rFonts w:ascii="Arial" w:hAnsi="Arial" w:cs="Arial"/>
                                <w:b/>
                                <w:bCs/>
                                <w:color w:val="2F5496" w:themeColor="accent1" w:themeShade="BF"/>
                                <w:sz w:val="14"/>
                                <w:szCs w:val="14"/>
                                <w:lang w:val="en-PH"/>
                              </w:rPr>
                            </w:pPr>
                            <w:r w:rsidRPr="00642A40">
                              <w:rPr>
                                <w:rFonts w:ascii="Arial" w:hAnsi="Arial" w:cs="Arial"/>
                                <w:b/>
                                <w:bCs/>
                                <w:color w:val="2F5496" w:themeColor="accent1" w:themeShade="BF"/>
                                <w:sz w:val="16"/>
                                <w:szCs w:val="16"/>
                                <w:lang w:val="en-PH"/>
                              </w:rPr>
                              <w:t>{{</w:t>
                            </w:r>
                            <w:r w:rsidRPr="007B3A64">
                              <w:rPr>
                                <w:rFonts w:ascii="Arial" w:hAnsi="Arial" w:cs="Arial"/>
                                <w:b/>
                                <w:bCs/>
                                <w:color w:val="2F5496" w:themeColor="accent1" w:themeShade="BF"/>
                                <w:sz w:val="18"/>
                                <w:szCs w:val="18"/>
                                <w:lang w:val="en-PH"/>
                              </w:rPr>
                              <w:t>civilstatus</w:t>
                            </w:r>
                            <w:r w:rsidRPr="00642A40">
                              <w:rPr>
                                <w:rFonts w:ascii="Arial" w:hAnsi="Arial" w:cs="Arial"/>
                                <w:b/>
                                <w:bCs/>
                                <w:color w:val="2F5496" w:themeColor="accent1" w:themeShade="BF"/>
                                <w:sz w:val="16"/>
                                <w:szCs w:val="16"/>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F883D" id="Text Box 80" o:spid="_x0000_s1037" type="#_x0000_t202" style="position:absolute;left:0;text-align:left;margin-left:99.2pt;margin-top:207.2pt;width:178pt;height:18.45pt;z-index:25161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" filled="f" stroked="f" strokeweight=".5pt">
                <v:textbox>
                  <w:txbxContent>
                    <w:p w14:paraId="014E49DD" w14:textId="77777777" w:rsidR="00BF361F" w:rsidRPr="00642A40" w:rsidRDefault="00BF361F" w:rsidP="00BF361F">
                      <w:pPr>
                        <w:rPr>
                          <w:rFonts w:ascii="Arial" w:hAnsi="Arial" w:cs="Arial"/>
                          <w:b/>
                          <w:bCs/>
                          <w:color w:val="2F5496" w:themeColor="accent1" w:themeShade="BF"/>
                          <w:sz w:val="14"/>
                          <w:szCs w:val="14"/>
                          <w:lang w:val="en-PH"/>
                        </w:rPr>
                      </w:pPr>
                      <w:r w:rsidRPr="00642A40">
                        <w:rPr>
                          <w:rFonts w:ascii="Arial" w:hAnsi="Arial" w:cs="Arial"/>
                          <w:b/>
                          <w:bCs/>
                          <w:color w:val="2F5496" w:themeColor="accent1" w:themeShade="BF"/>
                          <w:sz w:val="16"/>
                          <w:szCs w:val="16"/>
                          <w:lang w:val="en-PH"/>
                        </w:rPr>
                        <w:t>{{</w:t>
                      </w:r>
                      <w:r w:rsidRPr="007B3A64">
                        <w:rPr>
                          <w:rFonts w:ascii="Arial" w:hAnsi="Arial" w:cs="Arial"/>
                          <w:b/>
                          <w:bCs/>
                          <w:color w:val="2F5496" w:themeColor="accent1" w:themeShade="BF"/>
                          <w:sz w:val="18"/>
                          <w:szCs w:val="18"/>
                          <w:lang w:val="en-PH"/>
                        </w:rPr>
                        <w:t>civilstatus</w:t>
                      </w:r>
                      <w:r w:rsidRPr="00642A40">
                        <w:rPr>
                          <w:rFonts w:ascii="Arial" w:hAnsi="Arial" w:cs="Arial"/>
                          <w:b/>
                          <w:bCs/>
                          <w:color w:val="2F5496" w:themeColor="accent1" w:themeShade="BF"/>
                          <w:sz w:val="16"/>
                          <w:szCs w:val="16"/>
                          <w:lang w:val="en-PH"/>
                        </w:rPr>
                        <w:t>}}</w:t>
                      </w:r>
                    </w:p>
                  </w:txbxContent>
                </v:textbox>
                <w10:wrap anchorx="margin"/>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608064" behindDoc="0" locked="0" layoutInCell="1" allowOverlap="1" wp14:anchorId="0C9FFD65" wp14:editId="792CD3D4">
                <wp:simplePos x="0" y="0"/>
                <wp:positionH relativeFrom="margin">
                  <wp:posOffset>-307975</wp:posOffset>
                </wp:positionH>
                <wp:positionV relativeFrom="paragraph">
                  <wp:posOffset>3129280</wp:posOffset>
                </wp:positionV>
                <wp:extent cx="6389370" cy="834390"/>
                <wp:effectExtent l="0" t="0" r="0" b="3810"/>
                <wp:wrapNone/>
                <wp:docPr id="52" name="Text Box 52"/>
                <wp:cNvGraphicFramePr/>
                <a:graphic xmlns:a="http://schemas.openxmlformats.org/drawingml/2006/main">
                  <a:graphicData uri="http://schemas.microsoft.com/office/word/2010/wordprocessingShape">
                    <wps:wsp>
                      <wps:cNvSpPr txBox="1"/>
                      <wps:spPr>
                        <a:xfrm>
                          <a:off x="0" y="0"/>
                          <a:ext cx="6389370" cy="834390"/>
                        </a:xfrm>
                        <a:prstGeom prst="rect">
                          <a:avLst/>
                        </a:prstGeom>
                        <a:noFill/>
                        <a:ln w="6350">
                          <a:noFill/>
                        </a:ln>
                      </wps:spPr>
                      <wps:txbx>
                        <w:txbxContent>
                          <w:p w14:paraId="200E3B74"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FFD65" id="Text Box 52" o:spid="_x0000_s1038" type="#_x0000_t202" style="position:absolute;left:0;text-align:left;margin-left:-24.25pt;margin-top:246.4pt;width:503.1pt;height:65.7pt;z-index:25160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" filled="f" stroked="f" strokeweight=".5pt">
                <v:textbox>
                  <w:txbxContent>
                    <w:p w14:paraId="200E3B74"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{{address}}</w:t>
                      </w:r>
                    </w:p>
                  </w:txbxContent>
                </v:textbox>
                <w10:wrap anchorx="margin"/>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613184" behindDoc="0" locked="0" layoutInCell="1" allowOverlap="1" wp14:anchorId="048F38FE" wp14:editId="5CFA809E">
                <wp:simplePos x="0" y="0"/>
                <wp:positionH relativeFrom="margin">
                  <wp:posOffset>1130300</wp:posOffset>
                </wp:positionH>
                <wp:positionV relativeFrom="paragraph">
                  <wp:posOffset>4150995</wp:posOffset>
                </wp:positionV>
                <wp:extent cx="1637030" cy="23431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637030" cy="234315"/>
                        </a:xfrm>
                        <a:prstGeom prst="rect">
                          <a:avLst/>
                        </a:prstGeom>
                        <a:noFill/>
                        <a:ln w="6350">
                          <a:noFill/>
                        </a:ln>
                      </wps:spPr>
                      <wps:txbx>
                        <w:txbxContent>
                          <w:p w14:paraId="1456ECE7"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{{mobile}}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F38FE" id="Text Box 55" o:spid="_x0000_s1039" type="#_x0000_t202" style="position:absolute;left:0;text-align:left;margin-left:89pt;margin-top:326.85pt;width:128.9pt;height:18.45pt;z-index:251613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" filled="f" stroked="f" strokeweight=".5pt">
                <v:textbox>
                  <w:txbxContent>
                    <w:p w14:paraId="1456ECE7"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{{mobile}}</w:t>
                      </w:r>
                    </w:p>
                  </w:txbxContent>
                </v:textbox>
                <w10:wrap anchorx="margin"/>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658240" behindDoc="0" locked="0" layoutInCell="1" allowOverlap="1" wp14:anchorId="6D87EBBD" wp14:editId="40C647AC">
                <wp:simplePos x="0" y="0"/>
                <wp:positionH relativeFrom="margin">
                  <wp:posOffset>-300355</wp:posOffset>
                </wp:positionH>
                <wp:positionV relativeFrom="paragraph">
                  <wp:posOffset>6257925</wp:posOffset>
                </wp:positionV>
                <wp:extent cx="2139950" cy="234315"/>
                <wp:effectExtent l="0" t="0" r="0" b="0"/>
                <wp:wrapNone/>
                <wp:docPr id="85" name="Text Box 85"/>
                <wp:cNvGraphicFramePr/>
                <a:graphic xmlns:a="http://schemas.openxmlformats.org/drawingml/2006/main">
                  <a:graphicData uri="http://schemas.microsoft.com/office/word/2010/wordprocessingShape">
                    <wps:wsp>
                      <wps:cNvSpPr txBox="1"/>
                      <wps:spPr>
                        <a:xfrm>
                          <a:off x="0" y="0"/>
                          <a:ext cx="2139950" cy="234315"/>
                        </a:xfrm>
                        <a:prstGeom prst="rect">
                          <a:avLst/>
                        </a:prstGeom>
                        <a:noFill/>
                        <a:ln w="6350">
                          <a:noFill/>
                        </a:ln>
                      </wps:spPr>
                      <wps:txbx>
                        <w:txbxContent>
                          <w:p w14:paraId="0F043BE7"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{{localbank}}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7EBBD" id="Text Box 85" o:spid="_x0000_s1040" type="#_x0000_t202" style="position:absolute;left:0;text-align:left;margin-left:-23.65pt;margin-top:492.75pt;width:168.5pt;height:18.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" filled="f" stroked="f" strokeweight=".5pt">
                <v:textbox>
                  <w:txbxContent>
                    <w:p w14:paraId="0F043BE7"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{{localbank}}</w:t>
                      </w:r>
                    </w:p>
                  </w:txbxContent>
                </v:textbox>
                <w10:wrap anchorx="margin"/>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701248" behindDoc="0" locked="0" layoutInCell="1" allowOverlap="1" wp14:anchorId="0580992B" wp14:editId="091E091F">
                <wp:simplePos x="0" y="0"/>
                <wp:positionH relativeFrom="margin">
                  <wp:posOffset>-304800</wp:posOffset>
                </wp:positionH>
                <wp:positionV relativeFrom="paragraph">
                  <wp:posOffset>6741160</wp:posOffset>
                </wp:positionV>
                <wp:extent cx="3433445" cy="234315"/>
                <wp:effectExtent l="0" t="0" r="0" b="0"/>
                <wp:wrapNone/>
                <wp:docPr id="90" name="Text Box 90"/>
                <wp:cNvGraphicFramePr/>
                <a:graphic xmlns:a="http://schemas.openxmlformats.org/drawingml/2006/main">
                  <a:graphicData uri="http://schemas.microsoft.com/office/word/2010/wordprocessingShape">
                    <wps:wsp>
                      <wps:cNvSpPr txBox="1"/>
                      <wps:spPr>
                        <a:xfrm>
                          <a:off x="0" y="0"/>
                          <a:ext cx="3433445" cy="234315"/>
                        </a:xfrm>
                        <a:prstGeom prst="rect">
                          <a:avLst/>
                        </a:prstGeom>
                        <a:noFill/>
                        <a:ln w="6350">
                          <a:noFill/>
                        </a:ln>
                      </wps:spPr>
                      <wps:txbx>
                        <w:txbxContent>
                          <w:p w14:paraId="046BBD99"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{{bankacctname}}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0992B" id="Text Box 90" o:spid="_x0000_s1041" type="#_x0000_t202" style="position:absolute;left:0;text-align:left;margin-left:-24pt;margin-top:530.8pt;width:270.35pt;height:18.4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" filled="f" stroked="f" strokeweight=".5pt">
                <v:textbox>
                  <w:txbxContent>
                    <w:p w14:paraId="046BBD99"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{{bankacctname}}</w:t>
                      </w:r>
                    </w:p>
                  </w:txbxContent>
                </v:textbox>
                <w10:wrap anchorx="margin"/>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707392" behindDoc="0" locked="0" layoutInCell="1" allowOverlap="1" wp14:anchorId="29AD41A6" wp14:editId="6CC34724">
                <wp:simplePos x="0" y="0"/>
                <wp:positionH relativeFrom="margin">
                  <wp:posOffset>-298450</wp:posOffset>
                </wp:positionH>
                <wp:positionV relativeFrom="paragraph">
                  <wp:posOffset>4773930</wp:posOffset>
                </wp:positionV>
                <wp:extent cx="2192020" cy="234315"/>
                <wp:effectExtent l="0" t="0" r="0" b="0"/>
                <wp:wrapNone/>
                <wp:docPr id="92" name="Text Box 92"/>
                <wp:cNvGraphicFramePr/>
                <a:graphic xmlns:a="http://schemas.openxmlformats.org/drawingml/2006/main">
                  <a:graphicData uri="http://schemas.microsoft.com/office/word/2010/wordprocessingShape">
                    <wps:wsp>
                      <wps:cNvSpPr txBox="1"/>
                      <wps:spPr>
                        <a:xfrm>
                          <a:off x="0" y="0"/>
                          <a:ext cx="2192020" cy="234315"/>
                        </a:xfrm>
                        <a:prstGeom prst="rect">
                          <a:avLst/>
                        </a:prstGeom>
                        <a:noFill/>
                        <a:ln w="6350">
                          <a:noFill/>
                        </a:ln>
                      </wps:spPr>
                      <wps:txbx>
                        <w:txbxContent>
                          <w:p w14:paraId="41DD95BA"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D41A6" id="Text Box 92" o:spid="_x0000_s1042" type="#_x0000_t202" style="position:absolute;left:0;text-align:left;margin-left:-23.5pt;margin-top:375.9pt;width:172.6pt;height:18.4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" filled="f" stroked="f" strokeweight=".5pt">
                <v:textbox>
                  <w:txbxContent>
                    <w:p w14:paraId="41DD95BA"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{{corpname}}</w:t>
                      </w:r>
                    </w:p>
                  </w:txbxContent>
                </v:textbox>
                <w10:wrap anchorx="margin"/>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708416" behindDoc="0" locked="0" layoutInCell="1" allowOverlap="1" wp14:anchorId="2EF57FD1" wp14:editId="1ADB56BD">
                <wp:simplePos x="0" y="0"/>
                <wp:positionH relativeFrom="margin">
                  <wp:posOffset>1916430</wp:posOffset>
                </wp:positionH>
                <wp:positionV relativeFrom="paragraph">
                  <wp:posOffset>4777740</wp:posOffset>
                </wp:positionV>
                <wp:extent cx="2264410" cy="234315"/>
                <wp:effectExtent l="0" t="0" r="0" b="0"/>
                <wp:wrapNone/>
                <wp:docPr id="93" name="Text Box 93"/>
                <wp:cNvGraphicFramePr/>
                <a:graphic xmlns:a="http://schemas.openxmlformats.org/drawingml/2006/main">
                  <a:graphicData uri="http://schemas.microsoft.com/office/word/2010/wordprocessingShape">
                    <wps:wsp>
                      <wps:cNvSpPr txBox="1"/>
                      <wps:spPr>
                        <a:xfrm>
                          <a:off x="0" y="0"/>
                          <a:ext cx="2264410" cy="234315"/>
                        </a:xfrm>
                        <a:prstGeom prst="rect">
                          <a:avLst/>
                        </a:prstGeom>
                        <a:noFill/>
                        <a:ln w="6350">
                          <a:noFill/>
                        </a:ln>
                      </wps:spPr>
                      <wps:txbx>
                        <w:txbxContent>
                          <w:p w14:paraId="7E9D9133"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{{corprepresentative}}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57FD1" id="Text Box 93" o:spid="_x0000_s1043" type="#_x0000_t202" style="position:absolute;left:0;text-align:left;margin-left:150.9pt;margin-top:376.2pt;width:178.3pt;height:18.4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" filled="f" stroked="f" strokeweight=".5pt">
                <v:textbox>
                  <w:txbxContent>
                    <w:p w14:paraId="7E9D9133"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{{corprepresentative}}</w:t>
                      </w:r>
                    </w:p>
                  </w:txbxContent>
                </v:textbox>
                <w10:wrap anchorx="margin"/>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709440" behindDoc="0" locked="0" layoutInCell="1" allowOverlap="1" wp14:anchorId="66ED88F1" wp14:editId="716D3610">
                <wp:simplePos x="0" y="0"/>
                <wp:positionH relativeFrom="margin">
                  <wp:posOffset>4188460</wp:posOffset>
                </wp:positionH>
                <wp:positionV relativeFrom="paragraph">
                  <wp:posOffset>4785995</wp:posOffset>
                </wp:positionV>
                <wp:extent cx="1919605" cy="234315"/>
                <wp:effectExtent l="0" t="0" r="0" b="0"/>
                <wp:wrapNone/>
                <wp:docPr id="94" name="Text Box 94"/>
                <wp:cNvGraphicFramePr/>
                <a:graphic xmlns:a="http://schemas.openxmlformats.org/drawingml/2006/main">
                  <a:graphicData uri="http://schemas.microsoft.com/office/word/2010/wordprocessingShape">
                    <wps:wsp>
                      <wps:cNvSpPr txBox="1"/>
                      <wps:spPr>
                        <a:xfrm>
                          <a:off x="0" y="0"/>
                          <a:ext cx="1919605" cy="234315"/>
                        </a:xfrm>
                        <a:prstGeom prst="rect">
                          <a:avLst/>
                        </a:prstGeom>
                        <a:noFill/>
                        <a:ln w="6350">
                          <a:noFill/>
                        </a:ln>
                      </wps:spPr>
                      <wps:txbx>
                        <w:txbxContent>
                          <w:p w14:paraId="6DE9CE82"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D88F1" id="Text Box 94" o:spid="_x0000_s1044" type="#_x0000_t202" style="position:absolute;left:0;text-align:left;margin-left:329.8pt;margin-top:376.85pt;width:151.15pt;height:18.4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" filled="f" stroked="f" strokeweight=".5pt">
                <v:textbox>
                  <w:txbxContent>
                    <w:p w14:paraId="6DE9CE82"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{{corptin}}</w:t>
                      </w:r>
                    </w:p>
                  </w:txbxContent>
                </v:textbox>
                <w10:wrap anchorx="margin"/>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710464" behindDoc="0" locked="0" layoutInCell="1" allowOverlap="1" wp14:anchorId="6A87E22F" wp14:editId="695C17A9">
                <wp:simplePos x="0" y="0"/>
                <wp:positionH relativeFrom="margin">
                  <wp:posOffset>-294640</wp:posOffset>
                </wp:positionH>
                <wp:positionV relativeFrom="paragraph">
                  <wp:posOffset>5145405</wp:posOffset>
                </wp:positionV>
                <wp:extent cx="6403975" cy="234315"/>
                <wp:effectExtent l="0" t="0" r="0" b="0"/>
                <wp:wrapNone/>
                <wp:docPr id="95" name="Text Box 95"/>
                <wp:cNvGraphicFramePr/>
                <a:graphic xmlns:a="http://schemas.openxmlformats.org/drawingml/2006/main">
                  <a:graphicData uri="http://schemas.microsoft.com/office/word/2010/wordprocessingShape">
                    <wps:wsp>
                      <wps:cNvSpPr txBox="1"/>
                      <wps:spPr>
                        <a:xfrm>
                          <a:off x="0" y="0"/>
                          <a:ext cx="6403975" cy="234315"/>
                        </a:xfrm>
                        <a:prstGeom prst="rect">
                          <a:avLst/>
                        </a:prstGeom>
                        <a:noFill/>
                        <a:ln w="6350">
                          <a:noFill/>
                        </a:ln>
                      </wps:spPr>
                      <wps:txbx>
                        <w:txbxContent>
                          <w:p w14:paraId="600366AD"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7E22F" id="Text Box 95" o:spid="_x0000_s1045" type="#_x0000_t202" style="position:absolute;left:0;text-align:left;margin-left:-23.2pt;margin-top:405.15pt;width:504.25pt;height:18.4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tq0GwIAADQ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" filled="f" stroked="f" strokeweight=".5pt">
                <v:textbox>
                  <w:txbxContent>
                    <w:p w14:paraId="600366AD"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{{corpaddress}}</w:t>
                      </w:r>
                    </w:p>
                  </w:txbxContent>
                </v:textbox>
                <w10:wrap anchorx="margin"/>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711488" behindDoc="0" locked="0" layoutInCell="1" allowOverlap="1" wp14:anchorId="7A61A1F4" wp14:editId="42A963AB">
                <wp:simplePos x="0" y="0"/>
                <wp:positionH relativeFrom="margin">
                  <wp:posOffset>-310515</wp:posOffset>
                </wp:positionH>
                <wp:positionV relativeFrom="paragraph">
                  <wp:posOffset>5508625</wp:posOffset>
                </wp:positionV>
                <wp:extent cx="1413510" cy="23431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413510" cy="234315"/>
                        </a:xfrm>
                        <a:prstGeom prst="rect">
                          <a:avLst/>
                        </a:prstGeom>
                        <a:noFill/>
                        <a:ln w="6350">
                          <a:noFill/>
                        </a:ln>
                      </wps:spPr>
                      <wps:txbx>
                        <w:txbxContent>
                          <w:p w14:paraId="3C96A7B3"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{{corptelephone}}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1A1F4" id="Text Box 32" o:spid="_x0000_s1046" type="#_x0000_t202" style="position:absolute;left:0;text-align:left;margin-left:-24.45pt;margin-top:433.75pt;width:111.3pt;height:18.4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" filled="f" stroked="f" strokeweight=".5pt">
                <v:textbox>
                  <w:txbxContent>
                    <w:p w14:paraId="3C96A7B3"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{{corptelephone}}</w:t>
                      </w:r>
                    </w:p>
                  </w:txbxContent>
                </v:textbox>
                <w10:wrap anchorx="margin"/>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712512" behindDoc="0" locked="0" layoutInCell="1" allowOverlap="1" wp14:anchorId="1DA91088" wp14:editId="39105E8B">
                <wp:simplePos x="0" y="0"/>
                <wp:positionH relativeFrom="margin">
                  <wp:posOffset>1102995</wp:posOffset>
                </wp:positionH>
                <wp:positionV relativeFrom="paragraph">
                  <wp:posOffset>5501005</wp:posOffset>
                </wp:positionV>
                <wp:extent cx="1413510" cy="23431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413510" cy="234315"/>
                        </a:xfrm>
                        <a:prstGeom prst="rect">
                          <a:avLst/>
                        </a:prstGeom>
                        <a:noFill/>
                        <a:ln w="6350">
                          <a:noFill/>
                        </a:ln>
                      </wps:spPr>
                      <wps:txbx>
                        <w:txbxContent>
                          <w:p w14:paraId="3FDEFAE4"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{{corpmobile}}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91088" id="Text Box 34" o:spid="_x0000_s1047" type="#_x0000_t202" style="position:absolute;left:0;text-align:left;margin-left:86.85pt;margin-top:433.15pt;width:111.3pt;height:18.4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" filled="f" stroked="f" strokeweight=".5pt">
                <v:textbox>
                  <w:txbxContent>
                    <w:p w14:paraId="3FDEFAE4"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{{corpmobile}}</w:t>
                      </w:r>
                    </w:p>
                  </w:txbxContent>
                </v:textbox>
                <w10:wrap anchorx="margin"/>
              </v:shape>
            </w:pict>
          </mc:Fallback>
        </mc:AlternateContent>
      </w:r>
      <w:r w:rsidR="00BF361F" w:rsidRPr="000D1D45">
        <w:rPr>
          <w:rFonts w:ascii="Book Antiqua" w:hAnsi="Book Antiqua"/>
          <w:b/>
          <w:noProof/>
          <w:sz w:val="24"/>
          <w:lang w:eastAsia="en-US"/>
        </w:rPr>
        <mc:AlternateContent>
          <mc:Choice Requires="wps">
            <w:drawing>
              <wp:anchor distT="0" distB="0" distL="114300" distR="114300" simplePos="0" relativeHeight="251713536" behindDoc="0" locked="0" layoutInCell="1" allowOverlap="1" wp14:anchorId="6E786D11" wp14:editId="7816DF31">
                <wp:simplePos x="0" y="0"/>
                <wp:positionH relativeFrom="margin">
                  <wp:posOffset>2806700</wp:posOffset>
                </wp:positionH>
                <wp:positionV relativeFrom="paragraph">
                  <wp:posOffset>5504815</wp:posOffset>
                </wp:positionV>
                <wp:extent cx="3301365" cy="234315"/>
                <wp:effectExtent l="0" t="0" r="0" b="0"/>
                <wp:wrapNone/>
                <wp:docPr id="35" name="Text Box 35"/>
                <wp:cNvGraphicFramePr/>
                <a:graphic xmlns:a="http://schemas.openxmlformats.org/drawingml/2006/main">
                  <a:graphicData uri="http://schemas.microsoft.com/office/word/2010/wordprocessingShape">
                    <wps:wsp>
                      <wps:cNvSpPr txBox="1"/>
                      <wps:spPr>
                        <a:xfrm>
                          <a:off x="0" y="0"/>
                          <a:ext cx="3301365" cy="234315"/>
                        </a:xfrm>
                        <a:prstGeom prst="rect">
                          <a:avLst/>
                        </a:prstGeom>
                        <a:noFill/>
                        <a:ln w="6350">
                          <a:noFill/>
                        </a:ln>
                      </wps:spPr>
                      <wps:txbx>
                        <w:txbxContent>
                          <w:p w14:paraId="401B33EF"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86D11" id="Text Box 35" o:spid="_x0000_s1048" type="#_x0000_t202" style="position:absolute;left:0;text-align:left;margin-left:221pt;margin-top:433.45pt;width:259.95pt;height:18.4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" filled="f" stroked="f" strokeweight=".5pt">
                <v:textbox>
                  <w:txbxContent>
                    <w:p w14:paraId="401B33EF" w14:textId="77777777" w:rsidR="00BF361F" w:rsidRPr="007B3A64" w:rsidRDefault="00BF361F" w:rsidP="00BF361F">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{{corpemail}}</w:t>
                      </w:r>
                    </w:p>
                  </w:txbxContent>
                </v:textbox>
                <w10:wrap anchorx="margin"/>
              </v:shape>
            </w:pict>
          </mc:Fallback>
        </mc:AlternateContent>
      </w:r>
    </w:p>
    <w:p w14:paraId="6C9F87C6" w14:textId="77777777" w:rsidR="00BF361F" w:rsidRDefault="00BF361F" w:rsidP="00BF361F">
      <w:pPr>
        <w:jc w:val="center"/>
        <w:rPr>
          <w:rFonts w:ascii="Book Antiqua" w:hAnsi="Book Antiqua"/>
          <w:b/>
          <w:noProof/>
          <w:sz w:val="24"/>
        </w:rPr>
      </w:pPr>
    </w:p>
    <w:p w14:paraId="3F28B0FD" w14:textId="77777777" w:rsidR="00BF361F" w:rsidRDefault="00BF361F" w:rsidP="00BF361F">
      <w:pPr>
        <w:jc w:val="center"/>
        <w:rPr>
          <w:rFonts w:ascii="Book Antiqua" w:hAnsi="Book Antiqua"/>
          <w:b/>
          <w:noProof/>
          <w:sz w:val="24"/>
        </w:rPr>
      </w:pPr>
    </w:p>
    <w:p w14:paraId="171AAFB5" w14:textId="77777777" w:rsidR="00BF361F" w:rsidRDefault="00BF361F" w:rsidP="00BF361F">
      <w:pPr>
        <w:jc w:val="center"/>
        <w:rPr>
          <w:rFonts w:ascii="Book Antiqua" w:hAnsi="Book Antiqua"/>
          <w:b/>
          <w:noProof/>
          <w:sz w:val="24"/>
        </w:rPr>
      </w:pPr>
    </w:p>
    <w:p w14:paraId="75D36567" w14:textId="77777777" w:rsidR="00BF361F" w:rsidRDefault="00BF361F" w:rsidP="00BF361F">
      <w:pPr>
        <w:jc w:val="center"/>
        <w:rPr>
          <w:rFonts w:ascii="Book Antiqua" w:hAnsi="Book Antiqua"/>
          <w:b/>
          <w:noProof/>
          <w:sz w:val="24"/>
        </w:rPr>
      </w:pPr>
    </w:p>
    <w:p w14:paraId="49E61887" w14:textId="77777777" w:rsidR="00BF361F" w:rsidRDefault="00BF361F" w:rsidP="00BF361F">
      <w:pPr>
        <w:jc w:val="center"/>
        <w:rPr>
          <w:rFonts w:ascii="Book Antiqua" w:hAnsi="Book Antiqua"/>
          <w:b/>
          <w:noProof/>
          <w:sz w:val="24"/>
        </w:rPr>
      </w:pPr>
    </w:p>
    <w:p w14:paraId="1B47D37A" w14:textId="77777777" w:rsidR="00BF361F" w:rsidRDefault="00BF361F" w:rsidP="00BF361F">
      <w:pPr>
        <w:jc w:val="center"/>
        <w:rPr>
          <w:rFonts w:ascii="Book Antiqua" w:hAnsi="Book Antiqua"/>
          <w:b/>
          <w:noProof/>
          <w:sz w:val="24"/>
        </w:rPr>
      </w:pPr>
    </w:p>
    <w:p w14:paraId="2D88C065" w14:textId="77777777" w:rsidR="00BF361F" w:rsidRDefault="00BF361F" w:rsidP="00BF361F">
      <w:pPr>
        <w:jc w:val="center"/>
        <w:rPr>
          <w:rFonts w:ascii="Book Antiqua" w:hAnsi="Book Antiqua"/>
          <w:b/>
          <w:noProof/>
          <w:sz w:val="24"/>
        </w:rPr>
      </w:pPr>
    </w:p>
    <w:p w14:paraId="7249AAB2" w14:textId="20792343" w:rsidR="00BF361F" w:rsidRDefault="005B060C" w:rsidP="00BF361F">
      <w:pPr>
        <w:jc w:val="center"/>
        <w:rPr>
          <w:rFonts w:ascii="Book Antiqua" w:hAnsi="Book Antiqua"/>
          <w:b/>
          <w:noProof/>
          <w:sz w:val="24"/>
        </w:rPr>
      </w:pPr>
      <w:r w:rsidRPr="000D1D45">
        <w:rPr>
          <w:rFonts w:ascii="Book Antiqua" w:hAnsi="Book Antiqua"/>
          <w:b/>
          <w:noProof/>
          <w:sz w:val="24"/>
          <w:lang w:eastAsia="en-US"/>
        </w:rPr>
        <mc:AlternateContent>
          <mc:Choice Requires="wps">
            <w:drawing>
              <wp:anchor distT="0" distB="0" distL="114300" distR="114300" simplePos="0" relativeHeight="251601920" behindDoc="0" locked="0" layoutInCell="1" allowOverlap="1" wp14:anchorId="16B42F22" wp14:editId="4B9F0A0F">
                <wp:simplePos x="0" y="0"/>
                <wp:positionH relativeFrom="column">
                  <wp:posOffset>2684780</wp:posOffset>
                </wp:positionH>
                <wp:positionV relativeFrom="paragraph">
                  <wp:posOffset>83185</wp:posOffset>
                </wp:positionV>
                <wp:extent cx="1994535" cy="23495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994535" cy="234950"/>
                        </a:xfrm>
                        <a:prstGeom prst="rect">
                          <a:avLst/>
                        </a:prstGeom>
                        <a:noFill/>
                        <a:ln w="6350">
                          <a:noFill/>
                        </a:ln>
                      </wps:spPr>
                      <wps:txbx>
                        <w:txbxContent>
                          <w:p w14:paraId="703C20E0"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{{country}}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42F22" id="Text Box 42" o:spid="_x0000_s1049" type="#_x0000_t202" style="position:absolute;left:0;text-align:left;margin-left:211.4pt;margin-top:6.55pt;width:157.05pt;height:18.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" filled="f" stroked="f" strokeweight=".5pt">
                <v:textbox>
                  <w:txbxContent>
                    <w:p w14:paraId="703C20E0"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{{country}}</w:t>
                      </w:r>
                    </w:p>
                  </w:txbxContent>
                </v:textbox>
              </v:shape>
            </w:pict>
          </mc:Fallback>
        </mc:AlternateContent>
      </w:r>
      <w:r w:rsidRPr="000D1D45">
        <w:rPr>
          <w:rFonts w:ascii="Book Antiqua" w:hAnsi="Book Antiqua"/>
          <w:b/>
          <w:noProof/>
          <w:sz w:val="24"/>
          <w:lang w:eastAsia="en-US"/>
        </w:rPr>
        <mc:AlternateContent>
          <mc:Choice Requires="wps">
            <w:drawing>
              <wp:anchor distT="0" distB="0" distL="114300" distR="114300" simplePos="0" relativeHeight="251600896" behindDoc="0" locked="0" layoutInCell="1" allowOverlap="1" wp14:anchorId="55B6A237" wp14:editId="429AE70F">
                <wp:simplePos x="0" y="0"/>
                <wp:positionH relativeFrom="column">
                  <wp:posOffset>-320040</wp:posOffset>
                </wp:positionH>
                <wp:positionV relativeFrom="paragraph">
                  <wp:posOffset>92075</wp:posOffset>
                </wp:positionV>
                <wp:extent cx="2903220" cy="355600"/>
                <wp:effectExtent l="0" t="0" r="0" b="6350"/>
                <wp:wrapNone/>
                <wp:docPr id="41" name="Text Box 41"/>
                <wp:cNvGraphicFramePr/>
                <a:graphic xmlns:a="http://schemas.openxmlformats.org/drawingml/2006/main">
                  <a:graphicData uri="http://schemas.microsoft.com/office/word/2010/wordprocessingShape">
                    <wps:wsp>
                      <wps:cNvSpPr txBox="1"/>
                      <wps:spPr>
                        <a:xfrm>
                          <a:off x="0" y="0"/>
                          <a:ext cx="2903220" cy="355600"/>
                        </a:xfrm>
                        <a:prstGeom prst="rect">
                          <a:avLst/>
                        </a:prstGeom>
                        <a:noFill/>
                        <a:ln w="6350">
                          <a:noFill/>
                        </a:ln>
                      </wps:spPr>
                      <wps:txbx>
                        <w:txbxContent>
                          <w:p w14:paraId="6062DE39" w14:textId="77777777" w:rsidR="00BF361F" w:rsidRPr="00AB7E39" w:rsidRDefault="00BF361F" w:rsidP="00BF361F">
                            <w:pPr>
                              <w:rPr>
                                <w:rFonts w:ascii="Arial" w:hAnsi="Arial" w:cs="Arial"/>
                                <w:b/>
                                <w:bCs/>
                                <w:color w:val="2F5496" w:themeColor="accent1" w:themeShade="BF"/>
                                <w:sz w:val="16"/>
                                <w:szCs w:val="16"/>
                                <w:lang w:val="en-PH"/>
                              </w:rPr>
                            </w:pPr>
                            <w:r w:rsidRPr="00AB7E39">
                              <w:rPr>
                                <w:rFonts w:ascii="Arial" w:hAnsi="Arial" w:cs="Arial"/>
                                <w:b/>
                                <w:bCs/>
                                <w:color w:val="2F5496" w:themeColor="accent1" w:themeShade="BF"/>
                                <w:sz w:val="16"/>
                                <w:szCs w:val="16"/>
                                <w:lang w:val="en-PH"/>
                              </w:rPr>
                              <w:t>{{territory}}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6A237" id="Text Box 41" o:spid="_x0000_s1050" type="#_x0000_t202" style="position:absolute;left:0;text-align:left;margin-left:-25.2pt;margin-top:7.25pt;width:228.6pt;height:28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" filled="f" stroked="f" strokeweight=".5pt">
                <v:textbox>
                  <w:txbxContent>
                    <w:p w14:paraId="6062DE39" w14:textId="77777777" w:rsidR="00BF361F" w:rsidRPr="00AB7E39" w:rsidRDefault="00BF361F" w:rsidP="00BF361F">
                      <w:pPr>
                        <w:rPr>
                          <w:rFonts w:ascii="Arial" w:hAnsi="Arial" w:cs="Arial"/>
                          <w:b/>
                          <w:bCs/>
                          <w:color w:val="2F5496" w:themeColor="accent1" w:themeShade="BF"/>
                          <w:sz w:val="16"/>
                          <w:szCs w:val="16"/>
                          <w:lang w:val="en-PH"/>
                        </w:rPr>
                      </w:pPr>
                      <w:r w:rsidRPr="00AB7E39">
                        <w:rPr>
                          <w:rFonts w:ascii="Arial" w:hAnsi="Arial" w:cs="Arial"/>
                          <w:b/>
                          <w:bCs/>
                          <w:color w:val="2F5496" w:themeColor="accent1" w:themeShade="BF"/>
                          <w:sz w:val="16"/>
                          <w:szCs w:val="16"/>
                          <w:lang w:val="en-PH"/>
                        </w:rPr>
                        <w:t>{{territory}}</w:t>
                      </w:r>
                    </w:p>
                  </w:txbxContent>
                </v:textbox>
              </v:shape>
            </w:pict>
          </mc:Fallback>
        </mc:AlternateContent>
      </w:r>
    </w:p>
    <w:p w14:paraId="0F265DDC" w14:textId="77777777" w:rsidR="00BF361F" w:rsidRDefault="00BF361F" w:rsidP="00BF361F">
      <w:pPr>
        <w:jc w:val="center"/>
        <w:rPr>
          <w:rFonts w:ascii="Book Antiqua" w:hAnsi="Book Antiqua"/>
          <w:b/>
          <w:noProof/>
          <w:sz w:val="24"/>
        </w:rPr>
      </w:pPr>
    </w:p>
    <w:p w14:paraId="4DEB89AD" w14:textId="77777777" w:rsidR="00BF361F" w:rsidRDefault="00BF361F" w:rsidP="00BF361F">
      <w:pPr>
        <w:jc w:val="center"/>
        <w:rPr>
          <w:rFonts w:ascii="Book Antiqua" w:hAnsi="Book Antiqua"/>
          <w:b/>
          <w:noProof/>
          <w:sz w:val="24"/>
        </w:rPr>
      </w:pPr>
    </w:p>
    <w:p w14:paraId="600D99FF" w14:textId="5DAC0A1A" w:rsidR="00BF361F" w:rsidRDefault="002C5C9C" w:rsidP="00BF361F">
      <w:pPr>
        <w:jc w:val="center"/>
        <w:rPr>
          <w:rFonts w:ascii="Book Antiqua" w:hAnsi="Book Antiqua"/>
          <w:b/>
          <w:noProof/>
          <w:sz w:val="24"/>
        </w:rPr>
      </w:pPr>
      <w:r w:rsidRPr="000D1D45">
        <w:rPr>
          <w:rFonts w:ascii="Book Antiqua" w:hAnsi="Book Antiqua"/>
          <w:b/>
          <w:noProof/>
          <w:sz w:val="24"/>
          <w:lang w:eastAsia="en-US"/>
        </w:rPr>
        <mc:AlternateContent>
          <mc:Choice Requires="wps">
            <w:drawing>
              <wp:anchor distT="0" distB="0" distL="114300" distR="114300" simplePos="0" relativeHeight="251602944" behindDoc="0" locked="0" layoutInCell="1" allowOverlap="1" wp14:anchorId="779B8BAD" wp14:editId="6C3D668E">
                <wp:simplePos x="0" y="0"/>
                <wp:positionH relativeFrom="margin">
                  <wp:posOffset>-333197</wp:posOffset>
                </wp:positionH>
                <wp:positionV relativeFrom="paragraph">
                  <wp:posOffset>191660</wp:posOffset>
                </wp:positionV>
                <wp:extent cx="1994535" cy="23431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994535" cy="234315"/>
                        </a:xfrm>
                        <a:prstGeom prst="rect">
                          <a:avLst/>
                        </a:prstGeom>
                        <a:noFill/>
                        <a:ln w="6350">
                          <a:noFill/>
                        </a:ln>
                      </wps:spPr>
                      <wps:txbx>
                        <w:txbxContent>
                          <w:p w14:paraId="4EBF9E5E"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B8BAD" id="Text Box 76" o:spid="_x0000_s1051" type="#_x0000_t202" style="position:absolute;left:0;text-align:left;margin-left:-26.25pt;margin-top:15.1pt;width:157.05pt;height:18.45pt;z-index:25160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" filled="f" stroked="f" strokeweight=".5pt">
                <v:textbox>
                  <w:txbxContent>
                    <w:p w14:paraId="4EBF9E5E"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{{surname}}</w:t>
                      </w:r>
                    </w:p>
                  </w:txbxContent>
                </v:textbox>
                <w10:wrap anchorx="margin"/>
              </v:shape>
            </w:pict>
          </mc:Fallback>
        </mc:AlternateContent>
      </w:r>
    </w:p>
    <w:p w14:paraId="04D9B7E9" w14:textId="331FAF8B" w:rsidR="00BF361F" w:rsidRDefault="002C5C9C" w:rsidP="00BF361F">
      <w:pPr>
        <w:jc w:val="center"/>
        <w:rPr>
          <w:rFonts w:ascii="Book Antiqua" w:hAnsi="Book Antiqua"/>
          <w:b/>
          <w:noProof/>
          <w:sz w:val="24"/>
        </w:rPr>
      </w:pPr>
      <w:r w:rsidRPr="000D1D45">
        <w:rPr>
          <w:rFonts w:ascii="Book Antiqua" w:hAnsi="Book Antiqua"/>
          <w:b/>
          <w:noProof/>
          <w:sz w:val="24"/>
          <w:lang w:eastAsia="en-US"/>
        </w:rPr>
        <mc:AlternateContent>
          <mc:Choice Requires="wps">
            <w:drawing>
              <wp:anchor distT="0" distB="0" distL="114300" distR="114300" simplePos="0" relativeHeight="251604992" behindDoc="0" locked="0" layoutInCell="1" allowOverlap="1" wp14:anchorId="4E63C5CB" wp14:editId="74815C99">
                <wp:simplePos x="0" y="0"/>
                <wp:positionH relativeFrom="margin">
                  <wp:posOffset>4177030</wp:posOffset>
                </wp:positionH>
                <wp:positionV relativeFrom="paragraph">
                  <wp:posOffset>8890</wp:posOffset>
                </wp:positionV>
                <wp:extent cx="1880235" cy="234315"/>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880235" cy="234315"/>
                        </a:xfrm>
                        <a:prstGeom prst="rect">
                          <a:avLst/>
                        </a:prstGeom>
                        <a:noFill/>
                        <a:ln w="6350">
                          <a:noFill/>
                        </a:ln>
                      </wps:spPr>
                      <wps:txbx>
                        <w:txbxContent>
                          <w:p w14:paraId="1BCD0F2B"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{{middlename}}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3C5CB" id="Text Box 78" o:spid="_x0000_s1052" type="#_x0000_t202" style="position:absolute;left:0;text-align:left;margin-left:328.9pt;margin-top:.7pt;width:148.05pt;height:18.45pt;z-index:25160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" filled="f" stroked="f" strokeweight=".5pt">
                <v:textbox>
                  <w:txbxContent>
                    <w:p w14:paraId="1BCD0F2B"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{{middlename}}</w:t>
                      </w:r>
                    </w:p>
                  </w:txbxContent>
                </v:textbox>
                <w10:wrap anchorx="margin"/>
              </v:shape>
            </w:pict>
          </mc:Fallback>
        </mc:AlternateContent>
      </w:r>
      <w:r w:rsidRPr="000D1D45">
        <w:rPr>
          <w:rFonts w:ascii="Book Antiqua" w:hAnsi="Book Antiqua"/>
          <w:b/>
          <w:noProof/>
          <w:sz w:val="24"/>
          <w:lang w:eastAsia="en-US"/>
        </w:rPr>
        <mc:AlternateContent>
          <mc:Choice Requires="wps">
            <w:drawing>
              <wp:anchor distT="0" distB="0" distL="114300" distR="114300" simplePos="0" relativeHeight="251603968" behindDoc="0" locked="0" layoutInCell="1" allowOverlap="1" wp14:anchorId="2FB347FD" wp14:editId="0A9440A9">
                <wp:simplePos x="0" y="0"/>
                <wp:positionH relativeFrom="margin">
                  <wp:posOffset>1827404</wp:posOffset>
                </wp:positionH>
                <wp:positionV relativeFrom="paragraph">
                  <wp:posOffset>8890</wp:posOffset>
                </wp:positionV>
                <wp:extent cx="2274570" cy="234315"/>
                <wp:effectExtent l="0" t="0" r="0" b="0"/>
                <wp:wrapNone/>
                <wp:docPr id="77" name="Text Box 77"/>
                <wp:cNvGraphicFramePr/>
                <a:graphic xmlns:a="http://schemas.openxmlformats.org/drawingml/2006/main">
                  <a:graphicData uri="http://schemas.microsoft.com/office/word/2010/wordprocessingShape">
                    <wps:wsp>
                      <wps:cNvSpPr txBox="1"/>
                      <wps:spPr>
                        <a:xfrm>
                          <a:off x="0" y="0"/>
                          <a:ext cx="2274570" cy="234315"/>
                        </a:xfrm>
                        <a:prstGeom prst="rect">
                          <a:avLst/>
                        </a:prstGeom>
                        <a:noFill/>
                        <a:ln w="6350">
                          <a:noFill/>
                        </a:ln>
                      </wps:spPr>
                      <wps:txbx>
                        <w:txbxContent>
                          <w:p w14:paraId="24155F7C"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{{firstname}}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347FD" id="Text Box 77" o:spid="_x0000_s1053" type="#_x0000_t202" style="position:absolute;left:0;text-align:left;margin-left:143.9pt;margin-top:.7pt;width:179.1pt;height:18.45pt;z-index:25160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" filled="f" stroked="f" strokeweight=".5pt">
                <v:textbox>
                  <w:txbxContent>
                    <w:p w14:paraId="24155F7C"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{{firstname}}</w:t>
                      </w:r>
                    </w:p>
                  </w:txbxContent>
                </v:textbox>
                <w10:wrap anchorx="margin"/>
              </v:shape>
            </w:pict>
          </mc:Fallback>
        </mc:AlternateContent>
      </w:r>
    </w:p>
    <w:p w14:paraId="2F712B2E" w14:textId="77777777" w:rsidR="00BF361F" w:rsidRDefault="00BF361F" w:rsidP="00BF361F">
      <w:pPr>
        <w:jc w:val="center"/>
        <w:rPr>
          <w:rFonts w:ascii="Book Antiqua" w:hAnsi="Book Antiqua"/>
          <w:b/>
          <w:noProof/>
          <w:sz w:val="24"/>
        </w:rPr>
      </w:pPr>
    </w:p>
    <w:p w14:paraId="23924CC5" w14:textId="7F1E78B1" w:rsidR="00BF361F" w:rsidRDefault="006D0913" w:rsidP="00BF361F">
      <w:pPr>
        <w:jc w:val="center"/>
        <w:rPr>
          <w:rFonts w:ascii="Book Antiqua" w:hAnsi="Book Antiqua"/>
          <w:b/>
          <w:noProof/>
          <w:sz w:val="24"/>
        </w:rPr>
      </w:pPr>
      <w:r w:rsidRPr="000D1D45">
        <w:rPr>
          <w:rFonts w:ascii="Book Antiqua" w:hAnsi="Book Antiqua"/>
          <w:b/>
          <w:noProof/>
          <w:sz w:val="24"/>
          <w:lang w:eastAsia="en-US"/>
        </w:rPr>
        <mc:AlternateContent>
          <mc:Choice Requires="wps">
            <w:drawing>
              <wp:anchor distT="0" distB="0" distL="114300" distR="114300" simplePos="0" relativeHeight="251606016" behindDoc="0" locked="0" layoutInCell="1" allowOverlap="1" wp14:anchorId="1EC6FD9F" wp14:editId="0964D0D2">
                <wp:simplePos x="0" y="0"/>
                <wp:positionH relativeFrom="margin">
                  <wp:posOffset>3518535</wp:posOffset>
                </wp:positionH>
                <wp:positionV relativeFrom="paragraph">
                  <wp:posOffset>78105</wp:posOffset>
                </wp:positionV>
                <wp:extent cx="619760" cy="234315"/>
                <wp:effectExtent l="0" t="0" r="0" b="0"/>
                <wp:wrapNone/>
                <wp:docPr id="81" name="Text Box 81"/>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0F23402F" w14:textId="77777777" w:rsidR="00BF361F" w:rsidRPr="007B3A64" w:rsidRDefault="00BF361F" w:rsidP="00BF361F">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6FD9F" id="Text Box 81" o:spid="_x0000_s1054" type="#_x0000_t202" style="position:absolute;left:0;text-align:left;margin-left:277.05pt;margin-top:6.15pt;width:48.8pt;height:18.45pt;z-index:25160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" filled="f" stroked="f" strokeweight=".5pt">
                <v:textbox>
                  <w:txbxContent>
                    <w:p w14:paraId="0F23402F" w14:textId="77777777" w:rsidR="00BF361F" w:rsidRPr="007B3A64" w:rsidRDefault="00BF361F" w:rsidP="00BF361F">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{{sex}}</w:t>
                      </w:r>
                    </w:p>
                  </w:txbxContent>
                </v:textbox>
                <w10:wrap anchorx="margin"/>
              </v:shape>
            </w:pict>
          </mc:Fallback>
        </mc:AlternateContent>
      </w:r>
      <w:r w:rsidRPr="000D1D45">
        <w:rPr>
          <w:rFonts w:ascii="Book Antiqua" w:hAnsi="Book Antiqua"/>
          <w:b/>
          <w:noProof/>
          <w:sz w:val="24"/>
          <w:lang w:eastAsia="en-US"/>
        </w:rPr>
        <mc:AlternateContent>
          <mc:Choice Requires="wps">
            <w:drawing>
              <wp:anchor distT="0" distB="0" distL="114300" distR="114300" simplePos="0" relativeHeight="251609088" behindDoc="0" locked="0" layoutInCell="1" allowOverlap="1" wp14:anchorId="3BF7287A" wp14:editId="47C76C38">
                <wp:simplePos x="0" y="0"/>
                <wp:positionH relativeFrom="margin">
                  <wp:posOffset>4006215</wp:posOffset>
                </wp:positionH>
                <wp:positionV relativeFrom="paragraph">
                  <wp:posOffset>85090</wp:posOffset>
                </wp:positionV>
                <wp:extent cx="1479550" cy="25146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1479550" cy="251460"/>
                        </a:xfrm>
                        <a:prstGeom prst="rect">
                          <a:avLst/>
                        </a:prstGeom>
                        <a:noFill/>
                        <a:ln w="6350">
                          <a:noFill/>
                        </a:ln>
                      </wps:spPr>
                      <wps:txbx>
                        <w:txbxContent>
                          <w:p w14:paraId="08202C74" w14:textId="6D2E20F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 xml:space="preserve">{{birthday}} </w:t>
                            </w:r>
                          </w:p>
                          <w:p w14:paraId="555622A0" w14:textId="77777777" w:rsidR="00BF361F" w:rsidRPr="007B3A64" w:rsidRDefault="00BF361F" w:rsidP="00BF361F">
                            <w:pPr>
                              <w:jc w:val="center"/>
                              <w:rPr>
                                <w:rFonts w:ascii="Arial" w:hAnsi="Arial" w:cs="Arial"/>
                                <w:b/>
                                <w:bCs/>
                                <w:color w:val="2F5496" w:themeColor="accent1" w:themeShade="BF"/>
                                <w:sz w:val="16"/>
                                <w:szCs w:val="16"/>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7287A" id="Text Box 82" o:spid="_x0000_s1055" type="#_x0000_t202" style="position:absolute;left:0;text-align:left;margin-left:315.45pt;margin-top:6.7pt;width:116.5pt;height:19.8pt;z-index:25160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" filled="f" stroked="f" strokeweight=".5pt">
                <v:textbox>
                  <w:txbxContent>
                    <w:p w14:paraId="08202C74" w14:textId="6D2E20F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 xml:space="preserve">{{birthday}} </w:t>
                      </w:r>
                    </w:p>
                    <w:p w14:paraId="555622A0" w14:textId="77777777" w:rsidR="00BF361F" w:rsidRPr="007B3A64" w:rsidRDefault="00BF361F" w:rsidP="00BF361F">
                      <w:pPr>
                        <w:jc w:val="center"/>
                        <w:rPr>
                          <w:rFonts w:ascii="Arial" w:hAnsi="Arial" w:cs="Arial"/>
                          <w:b/>
                          <w:bCs/>
                          <w:color w:val="2F5496" w:themeColor="accent1" w:themeShade="BF"/>
                          <w:sz w:val="16"/>
                          <w:szCs w:val="16"/>
                          <w:lang w:val="en-PH"/>
                        </w:rPr>
                      </w:pPr>
                    </w:p>
                  </w:txbxContent>
                </v:textbox>
                <w10:wrap anchorx="margin"/>
              </v:shape>
            </w:pict>
          </mc:Fallback>
        </mc:AlternateContent>
      </w:r>
      <w:r w:rsidRPr="000D1D45">
        <w:rPr>
          <w:rFonts w:ascii="Book Antiqua" w:hAnsi="Book Antiqua"/>
          <w:b/>
          <w:noProof/>
          <w:sz w:val="24"/>
          <w:lang w:eastAsia="en-US"/>
        </w:rPr>
        <mc:AlternateContent>
          <mc:Choice Requires="wps">
            <w:drawing>
              <wp:anchor distT="0" distB="0" distL="114300" distR="114300" simplePos="0" relativeHeight="251607040" behindDoc="0" locked="0" layoutInCell="1" allowOverlap="1" wp14:anchorId="77BD32D1" wp14:editId="1138F7BE">
                <wp:simplePos x="0" y="0"/>
                <wp:positionH relativeFrom="margin">
                  <wp:posOffset>5405120</wp:posOffset>
                </wp:positionH>
                <wp:positionV relativeFrom="paragraph">
                  <wp:posOffset>70485</wp:posOffset>
                </wp:positionV>
                <wp:extent cx="619760" cy="234315"/>
                <wp:effectExtent l="0" t="0" r="0" b="0"/>
                <wp:wrapNone/>
                <wp:docPr id="43" name="Text Box 43"/>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64BBED1B" w14:textId="77777777" w:rsidR="00BF361F" w:rsidRPr="007B3A64" w:rsidRDefault="00BF361F" w:rsidP="00BF361F">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D32D1" id="Text Box 43" o:spid="_x0000_s1056" type="#_x0000_t202" style="position:absolute;left:0;text-align:left;margin-left:425.6pt;margin-top:5.55pt;width:48.8pt;height:18.45pt;z-index:25160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q2JGgIAADM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" filled="f" stroked="f" strokeweight=".5pt">
                <v:textbox>
                  <w:txbxContent>
                    <w:p w14:paraId="64BBED1B" w14:textId="77777777" w:rsidR="00BF361F" w:rsidRPr="007B3A64" w:rsidRDefault="00BF361F" w:rsidP="00BF361F">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{{age}}</w:t>
                      </w:r>
                    </w:p>
                  </w:txbxContent>
                </v:textbox>
                <w10:wrap anchorx="margin"/>
              </v:shape>
            </w:pict>
          </mc:Fallback>
        </mc:AlternateContent>
      </w:r>
    </w:p>
    <w:p w14:paraId="3E97D8DD" w14:textId="77777777" w:rsidR="00BF361F" w:rsidRDefault="00BF361F" w:rsidP="00BF361F">
      <w:pPr>
        <w:jc w:val="center"/>
        <w:rPr>
          <w:rFonts w:ascii="Book Antiqua" w:hAnsi="Book Antiqua"/>
          <w:b/>
          <w:noProof/>
          <w:sz w:val="24"/>
        </w:rPr>
      </w:pPr>
    </w:p>
    <w:p w14:paraId="62677212" w14:textId="77777777" w:rsidR="00BF361F" w:rsidRDefault="00BF361F" w:rsidP="00BF361F">
      <w:pPr>
        <w:jc w:val="center"/>
        <w:rPr>
          <w:rFonts w:ascii="Book Antiqua" w:hAnsi="Book Antiqua"/>
          <w:b/>
          <w:noProof/>
          <w:sz w:val="24"/>
        </w:rPr>
      </w:pPr>
    </w:p>
    <w:p w14:paraId="359009EF" w14:textId="77777777" w:rsidR="00BF361F" w:rsidRDefault="00BF361F" w:rsidP="00BF361F">
      <w:pPr>
        <w:jc w:val="center"/>
        <w:rPr>
          <w:rFonts w:ascii="Book Antiqua" w:hAnsi="Book Antiqua"/>
          <w:b/>
          <w:noProof/>
          <w:sz w:val="24"/>
        </w:rPr>
      </w:pPr>
    </w:p>
    <w:p w14:paraId="71D9F727" w14:textId="77777777" w:rsidR="00BF361F" w:rsidRDefault="00BF361F" w:rsidP="00BF361F">
      <w:pPr>
        <w:jc w:val="center"/>
        <w:rPr>
          <w:rFonts w:ascii="Book Antiqua" w:hAnsi="Book Antiqua"/>
          <w:b/>
          <w:noProof/>
          <w:sz w:val="24"/>
        </w:rPr>
      </w:pPr>
    </w:p>
    <w:p w14:paraId="51EB917F" w14:textId="77777777" w:rsidR="00BF361F" w:rsidRDefault="00BF361F" w:rsidP="00BF361F">
      <w:pPr>
        <w:jc w:val="center"/>
        <w:rPr>
          <w:rFonts w:ascii="Book Antiqua" w:hAnsi="Book Antiqua"/>
          <w:b/>
          <w:noProof/>
          <w:sz w:val="24"/>
        </w:rPr>
      </w:pPr>
    </w:p>
    <w:p w14:paraId="55399891" w14:textId="77777777" w:rsidR="00BF361F" w:rsidRDefault="00BF361F" w:rsidP="00BF361F">
      <w:pPr>
        <w:jc w:val="center"/>
        <w:rPr>
          <w:rFonts w:ascii="Book Antiqua" w:hAnsi="Book Antiqua"/>
          <w:b/>
          <w:noProof/>
          <w:sz w:val="24"/>
        </w:rPr>
      </w:pPr>
    </w:p>
    <w:p w14:paraId="1D9ECDF1" w14:textId="6001AAD4" w:rsidR="00BF361F" w:rsidRDefault="00BF361F" w:rsidP="00BF361F">
      <w:pPr>
        <w:jc w:val="center"/>
        <w:rPr>
          <w:rFonts w:ascii="Book Antiqua" w:hAnsi="Book Antiqua"/>
          <w:b/>
          <w:noProof/>
          <w:sz w:val="24"/>
        </w:rPr>
      </w:pPr>
    </w:p>
    <w:p w14:paraId="704F532A" w14:textId="10ADB561" w:rsidR="00BF361F" w:rsidRDefault="006D0913" w:rsidP="00BF361F">
      <w:pPr>
        <w:jc w:val="center"/>
        <w:rPr>
          <w:rFonts w:ascii="Book Antiqua" w:hAnsi="Book Antiqua"/>
          <w:b/>
          <w:noProof/>
          <w:sz w:val="24"/>
        </w:rPr>
      </w:pPr>
      <w:r w:rsidRPr="000D1D45">
        <w:rPr>
          <w:rFonts w:ascii="Book Antiqua" w:hAnsi="Book Antiqua"/>
          <w:b/>
          <w:noProof/>
          <w:sz w:val="24"/>
          <w:lang w:eastAsia="en-US"/>
        </w:rPr>
        <mc:AlternateContent>
          <mc:Choice Requires="wps">
            <w:drawing>
              <wp:anchor distT="0" distB="0" distL="114300" distR="114300" simplePos="0" relativeHeight="251610112" behindDoc="0" locked="0" layoutInCell="1" allowOverlap="1" wp14:anchorId="5E3B5EBC" wp14:editId="4218BCB7">
                <wp:simplePos x="0" y="0"/>
                <wp:positionH relativeFrom="margin">
                  <wp:posOffset>-299085</wp:posOffset>
                </wp:positionH>
                <wp:positionV relativeFrom="paragraph">
                  <wp:posOffset>111760</wp:posOffset>
                </wp:positionV>
                <wp:extent cx="1361440" cy="23431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361440" cy="234315"/>
                        </a:xfrm>
                        <a:prstGeom prst="rect">
                          <a:avLst/>
                        </a:prstGeom>
                        <a:noFill/>
                        <a:ln w="6350">
                          <a:noFill/>
                        </a:ln>
                      </wps:spPr>
                      <wps:txbx>
                        <w:txbxContent>
                          <w:p w14:paraId="220783BD"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{{telephone}}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B5EBC" id="Text Box 53" o:spid="_x0000_s1057" type="#_x0000_t202" style="position:absolute;left:0;text-align:left;margin-left:-23.55pt;margin-top:8.8pt;width:107.2pt;height:18.45pt;z-index:25161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" filled="f" stroked="f" strokeweight=".5pt">
                <v:textbox>
                  <w:txbxContent>
                    <w:p w14:paraId="220783BD"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{{telephone}}</w:t>
                      </w:r>
                    </w:p>
                  </w:txbxContent>
                </v:textbox>
                <w10:wrap anchorx="margin"/>
              </v:shape>
            </w:pict>
          </mc:Fallback>
        </mc:AlternateContent>
      </w:r>
      <w:r w:rsidRPr="000D1D45">
        <w:rPr>
          <w:rFonts w:ascii="Book Antiqua" w:hAnsi="Book Antiqua"/>
          <w:b/>
          <w:noProof/>
          <w:sz w:val="24"/>
          <w:lang w:eastAsia="en-US"/>
        </w:rPr>
        <mc:AlternateContent>
          <mc:Choice Requires="wps">
            <w:drawing>
              <wp:anchor distT="0" distB="0" distL="114300" distR="114300" simplePos="0" relativeHeight="251628544" behindDoc="0" locked="0" layoutInCell="1" allowOverlap="1" wp14:anchorId="1D9F6EB3" wp14:editId="0643A249">
                <wp:simplePos x="0" y="0"/>
                <wp:positionH relativeFrom="margin">
                  <wp:posOffset>2727960</wp:posOffset>
                </wp:positionH>
                <wp:positionV relativeFrom="paragraph">
                  <wp:posOffset>90805</wp:posOffset>
                </wp:positionV>
                <wp:extent cx="2187575" cy="536575"/>
                <wp:effectExtent l="0" t="0" r="0" b="0"/>
                <wp:wrapNone/>
                <wp:docPr id="83" name="Text Box 83"/>
                <wp:cNvGraphicFramePr/>
                <a:graphic xmlns:a="http://schemas.openxmlformats.org/drawingml/2006/main">
                  <a:graphicData uri="http://schemas.microsoft.com/office/word/2010/wordprocessingShape">
                    <wps:wsp>
                      <wps:cNvSpPr txBox="1"/>
                      <wps:spPr>
                        <a:xfrm>
                          <a:off x="0" y="0"/>
                          <a:ext cx="2187575" cy="536575"/>
                        </a:xfrm>
                        <a:prstGeom prst="rect">
                          <a:avLst/>
                        </a:prstGeom>
                        <a:noFill/>
                        <a:ln w="6350">
                          <a:noFill/>
                        </a:ln>
                      </wps:spPr>
                      <wps:txbx>
                        <w:txbxContent>
                          <w:p w14:paraId="3A016B09"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F6EB3" id="Text Box 83" o:spid="_x0000_s1058" type="#_x0000_t202" style="position:absolute;left:0;text-align:left;margin-left:214.8pt;margin-top:7.15pt;width:172.25pt;height:42.25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" filled="f" stroked="f" strokeweight=".5pt">
                <v:textbox>
                  <w:txbxContent>
                    <w:p w14:paraId="3A016B09"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{{email}}</w:t>
                      </w:r>
                    </w:p>
                  </w:txbxContent>
                </v:textbox>
                <w10:wrap anchorx="margin"/>
              </v:shape>
            </w:pict>
          </mc:Fallback>
        </mc:AlternateContent>
      </w:r>
      <w:r w:rsidRPr="000D1D45">
        <w:rPr>
          <w:rFonts w:ascii="Book Antiqua" w:hAnsi="Book Antiqua"/>
          <w:b/>
          <w:noProof/>
          <w:sz w:val="24"/>
          <w:lang w:eastAsia="en-US"/>
        </w:rPr>
        <mc:AlternateContent>
          <mc:Choice Requires="wps">
            <w:drawing>
              <wp:anchor distT="0" distB="0" distL="114300" distR="114300" simplePos="0" relativeHeight="251633664" behindDoc="0" locked="0" layoutInCell="1" allowOverlap="1" wp14:anchorId="63B9B95F" wp14:editId="74E4464B">
                <wp:simplePos x="0" y="0"/>
                <wp:positionH relativeFrom="margin">
                  <wp:posOffset>4936490</wp:posOffset>
                </wp:positionH>
                <wp:positionV relativeFrom="paragraph">
                  <wp:posOffset>100965</wp:posOffset>
                </wp:positionV>
                <wp:extent cx="1149985" cy="234315"/>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149985" cy="234315"/>
                        </a:xfrm>
                        <a:prstGeom prst="rect">
                          <a:avLst/>
                        </a:prstGeom>
                        <a:noFill/>
                        <a:ln w="6350">
                          <a:noFill/>
                        </a:ln>
                      </wps:spPr>
                      <wps:txbx>
                        <w:txbxContent>
                          <w:p w14:paraId="77380A38"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9B95F" id="Text Box 84" o:spid="_x0000_s1059" type="#_x0000_t202" style="position:absolute;left:0;text-align:left;margin-left:388.7pt;margin-top:7.95pt;width:90.55pt;height:18.45pt;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" filled="f" stroked="f" strokeweight=".5pt">
                <v:textbox>
                  <w:txbxContent>
                    <w:p w14:paraId="77380A38"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{{tin}}</w:t>
                      </w:r>
                    </w:p>
                  </w:txbxContent>
                </v:textbox>
                <w10:wrap anchorx="margin"/>
              </v:shape>
            </w:pict>
          </mc:Fallback>
        </mc:AlternateContent>
      </w:r>
    </w:p>
    <w:p w14:paraId="2E367070" w14:textId="77777777" w:rsidR="00BF361F" w:rsidRDefault="00BF361F" w:rsidP="00BF361F">
      <w:pPr>
        <w:jc w:val="center"/>
        <w:rPr>
          <w:rFonts w:ascii="Book Antiqua" w:hAnsi="Book Antiqua"/>
          <w:b/>
          <w:noProof/>
          <w:sz w:val="24"/>
        </w:rPr>
      </w:pPr>
    </w:p>
    <w:p w14:paraId="79844E07" w14:textId="77777777" w:rsidR="00BF361F" w:rsidRDefault="00BF361F" w:rsidP="00BF361F">
      <w:pPr>
        <w:jc w:val="center"/>
        <w:rPr>
          <w:rFonts w:ascii="Book Antiqua" w:hAnsi="Book Antiqua"/>
          <w:b/>
          <w:noProof/>
          <w:sz w:val="24"/>
        </w:rPr>
      </w:pPr>
    </w:p>
    <w:p w14:paraId="63B25E79" w14:textId="77777777" w:rsidR="00BF361F" w:rsidRDefault="00BF361F" w:rsidP="00BF361F">
      <w:pPr>
        <w:jc w:val="center"/>
        <w:rPr>
          <w:rFonts w:ascii="Book Antiqua" w:hAnsi="Book Antiqua"/>
          <w:b/>
          <w:noProof/>
          <w:sz w:val="24"/>
        </w:rPr>
      </w:pPr>
    </w:p>
    <w:p w14:paraId="4CDF3294" w14:textId="77777777" w:rsidR="00BF361F" w:rsidRDefault="00BF361F" w:rsidP="00BF361F">
      <w:pPr>
        <w:jc w:val="center"/>
        <w:rPr>
          <w:rFonts w:ascii="Book Antiqua" w:hAnsi="Book Antiqua"/>
          <w:b/>
          <w:noProof/>
          <w:sz w:val="24"/>
        </w:rPr>
      </w:pPr>
    </w:p>
    <w:p w14:paraId="29A443D0" w14:textId="77777777" w:rsidR="00BF361F" w:rsidRDefault="00BF361F" w:rsidP="00BF361F">
      <w:pPr>
        <w:jc w:val="center"/>
        <w:rPr>
          <w:rFonts w:ascii="Book Antiqua" w:hAnsi="Book Antiqua"/>
          <w:b/>
          <w:noProof/>
          <w:sz w:val="24"/>
        </w:rPr>
      </w:pPr>
    </w:p>
    <w:p w14:paraId="1DCA598F" w14:textId="77777777" w:rsidR="00BF361F" w:rsidRDefault="00BF361F" w:rsidP="00BF361F">
      <w:pPr>
        <w:jc w:val="center"/>
        <w:rPr>
          <w:rFonts w:ascii="Book Antiqua" w:hAnsi="Book Antiqua"/>
          <w:b/>
          <w:noProof/>
          <w:sz w:val="24"/>
        </w:rPr>
      </w:pPr>
    </w:p>
    <w:p w14:paraId="76DA7200" w14:textId="77777777" w:rsidR="00BF361F" w:rsidRDefault="00BF361F" w:rsidP="00BF361F">
      <w:pPr>
        <w:jc w:val="center"/>
        <w:rPr>
          <w:rFonts w:ascii="Book Antiqua" w:hAnsi="Book Antiqua"/>
          <w:b/>
          <w:noProof/>
          <w:sz w:val="24"/>
        </w:rPr>
      </w:pPr>
    </w:p>
    <w:p w14:paraId="35546CE7" w14:textId="77777777" w:rsidR="00BF361F" w:rsidRDefault="00BF361F" w:rsidP="00BF361F">
      <w:pPr>
        <w:jc w:val="center"/>
        <w:rPr>
          <w:rFonts w:ascii="Book Antiqua" w:hAnsi="Book Antiqua"/>
          <w:b/>
          <w:noProof/>
          <w:sz w:val="24"/>
        </w:rPr>
      </w:pPr>
    </w:p>
    <w:p w14:paraId="02E299FC" w14:textId="77777777" w:rsidR="00BF361F" w:rsidRDefault="00BF361F" w:rsidP="00BF361F">
      <w:pPr>
        <w:jc w:val="center"/>
        <w:rPr>
          <w:rFonts w:ascii="Book Antiqua" w:hAnsi="Book Antiqua"/>
          <w:b/>
          <w:noProof/>
          <w:sz w:val="24"/>
        </w:rPr>
      </w:pPr>
    </w:p>
    <w:p w14:paraId="4A3A17A3" w14:textId="4D36652D" w:rsidR="00BF361F" w:rsidRDefault="00BF361F" w:rsidP="00BF361F">
      <w:pPr>
        <w:jc w:val="center"/>
        <w:rPr>
          <w:rFonts w:ascii="Book Antiqua" w:hAnsi="Book Antiqua"/>
          <w:b/>
          <w:noProof/>
          <w:sz w:val="24"/>
        </w:rPr>
      </w:pPr>
    </w:p>
    <w:p w14:paraId="31A99FCF" w14:textId="36905901" w:rsidR="00BF361F" w:rsidRDefault="000A5BF7" w:rsidP="00BF361F">
      <w:pPr>
        <w:jc w:val="center"/>
        <w:rPr>
          <w:rFonts w:ascii="Book Antiqua" w:hAnsi="Book Antiqua"/>
          <w:b/>
          <w:noProof/>
          <w:sz w:val="24"/>
        </w:rPr>
      </w:pPr>
      <w:r>
        <w:rPr>
          <w:rFonts w:ascii="Book Antiqua" w:hAnsi="Book Antiqua"/>
          <w:b/>
          <w:noProof/>
          <w:sz w:val="24"/>
        </w:rPr>
        <mc:AlternateContent>
          <mc:Choice Requires="wps">
            <w:drawing>
              <wp:anchor distT="0" distB="0" distL="114300" distR="114300" simplePos="0" relativeHeight="251714560" behindDoc="0" locked="0" layoutInCell="1" allowOverlap="1" wp14:anchorId="5AB347A4" wp14:editId="312EDBFB">
                <wp:simplePos x="0" y="0"/>
                <wp:positionH relativeFrom="column">
                  <wp:posOffset>1571625</wp:posOffset>
                </wp:positionH>
                <wp:positionV relativeFrom="paragraph">
                  <wp:posOffset>42545</wp:posOffset>
                </wp:positionV>
                <wp:extent cx="3781425" cy="247650"/>
                <wp:effectExtent l="0" t="0" r="28575" b="19050"/>
                <wp:wrapNone/>
                <wp:docPr id="1326134829" name="Rectangle 102"/>
                <wp:cNvGraphicFramePr/>
                <a:graphic xmlns:a="http://schemas.openxmlformats.org/drawingml/2006/main">
                  <a:graphicData uri="http://schemas.microsoft.com/office/word/2010/wordprocessingShape">
                    <wps:wsp>
                      <wps:cNvSpPr/>
                      <wps:spPr>
                        <a:xfrm>
                          <a:off x="0" y="0"/>
                          <a:ext cx="3781425" cy="2476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02780" id="Rectangle 102" o:spid="_x0000_s1026" style="position:absolute;margin-left:123.75pt;margin-top:3.35pt;width:297.75pt;height:19.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" fillcolor="white [3212]" strokecolor="white [3212]" strokeweight="1pt"/>
            </w:pict>
          </mc:Fallback>
        </mc:AlternateContent>
      </w:r>
    </w:p>
    <w:p w14:paraId="53649FA4" w14:textId="77777777" w:rsidR="00BF361F" w:rsidRDefault="00BF361F" w:rsidP="00BF361F">
      <w:pPr>
        <w:jc w:val="center"/>
        <w:rPr>
          <w:rFonts w:ascii="Book Antiqua" w:hAnsi="Book Antiqua"/>
          <w:b/>
          <w:noProof/>
          <w:sz w:val="24"/>
        </w:rPr>
      </w:pPr>
    </w:p>
    <w:p w14:paraId="564D2F71" w14:textId="5FDCB389" w:rsidR="00BF361F" w:rsidRDefault="00BF361F" w:rsidP="00BF361F">
      <w:pPr>
        <w:jc w:val="center"/>
        <w:rPr>
          <w:rFonts w:ascii="Book Antiqua" w:hAnsi="Book Antiqua"/>
          <w:b/>
          <w:noProof/>
          <w:sz w:val="24"/>
        </w:rPr>
      </w:pPr>
    </w:p>
    <w:p w14:paraId="6A21EC39" w14:textId="28C76C74" w:rsidR="00BF361F" w:rsidRDefault="006D0913" w:rsidP="00BF361F">
      <w:pPr>
        <w:jc w:val="center"/>
        <w:rPr>
          <w:rFonts w:ascii="Book Antiqua" w:hAnsi="Book Antiqua"/>
          <w:b/>
          <w:noProof/>
          <w:sz w:val="24"/>
        </w:rPr>
      </w:pPr>
      <w:r w:rsidRPr="000D1D45">
        <w:rPr>
          <w:rFonts w:ascii="Book Antiqua" w:hAnsi="Book Antiqua"/>
          <w:b/>
          <w:noProof/>
          <w:sz w:val="24"/>
          <w:lang w:eastAsia="en-US"/>
        </w:rPr>
        <mc:AlternateContent>
          <mc:Choice Requires="wps">
            <w:drawing>
              <wp:anchor distT="0" distB="0" distL="114300" distR="114300" simplePos="0" relativeHeight="251703296" behindDoc="0" locked="0" layoutInCell="1" allowOverlap="1" wp14:anchorId="3313FB62" wp14:editId="09BC279D">
                <wp:simplePos x="0" y="0"/>
                <wp:positionH relativeFrom="margin">
                  <wp:posOffset>3063875</wp:posOffset>
                </wp:positionH>
                <wp:positionV relativeFrom="paragraph">
                  <wp:posOffset>99695</wp:posOffset>
                </wp:positionV>
                <wp:extent cx="2974340" cy="234315"/>
                <wp:effectExtent l="0" t="0" r="0" b="0"/>
                <wp:wrapNone/>
                <wp:docPr id="91" name="Text Box 91"/>
                <wp:cNvGraphicFramePr/>
                <a:graphic xmlns:a="http://schemas.openxmlformats.org/drawingml/2006/main">
                  <a:graphicData uri="http://schemas.microsoft.com/office/word/2010/wordprocessingShape">
                    <wps:wsp>
                      <wps:cNvSpPr txBox="1"/>
                      <wps:spPr>
                        <a:xfrm>
                          <a:off x="0" y="0"/>
                          <a:ext cx="2974340" cy="234315"/>
                        </a:xfrm>
                        <a:prstGeom prst="rect">
                          <a:avLst/>
                        </a:prstGeom>
                        <a:noFill/>
                        <a:ln w="6350">
                          <a:noFill/>
                        </a:ln>
                      </wps:spPr>
                      <wps:txbx>
                        <w:txbxContent>
                          <w:p w14:paraId="48CA3ED1"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{{bankacctnumber}}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3FB62" id="Text Box 91" o:spid="_x0000_s1060" type="#_x0000_t202" style="position:absolute;left:0;text-align:left;margin-left:241.25pt;margin-top:7.85pt;width:234.2pt;height:18.4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" filled="f" stroked="f" strokeweight=".5pt">
                <v:textbox>
                  <w:txbxContent>
                    <w:p w14:paraId="48CA3ED1"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{{bankacctnumber}}</w:t>
                      </w:r>
                    </w:p>
                  </w:txbxContent>
                </v:textbox>
                <w10:wrap anchorx="margin"/>
              </v:shape>
            </w:pict>
          </mc:Fallback>
        </mc:AlternateContent>
      </w:r>
    </w:p>
    <w:p w14:paraId="32702F4F" w14:textId="4DAE3F85" w:rsidR="00BF361F" w:rsidRDefault="00BF361F" w:rsidP="00BF361F">
      <w:pPr>
        <w:jc w:val="center"/>
        <w:rPr>
          <w:rFonts w:ascii="Book Antiqua" w:hAnsi="Book Antiqua"/>
          <w:b/>
          <w:noProof/>
          <w:sz w:val="24"/>
        </w:rPr>
      </w:pPr>
    </w:p>
    <w:p w14:paraId="14D3B30F" w14:textId="16CFB1D9" w:rsidR="00BF361F" w:rsidRDefault="00BF361F" w:rsidP="00BF361F">
      <w:pPr>
        <w:jc w:val="center"/>
        <w:rPr>
          <w:rFonts w:ascii="Book Antiqua" w:hAnsi="Book Antiqua"/>
          <w:b/>
          <w:noProof/>
          <w:sz w:val="24"/>
        </w:rPr>
      </w:pPr>
    </w:p>
    <w:p w14:paraId="1888F342" w14:textId="15049E0F" w:rsidR="00BF361F" w:rsidRDefault="00BF361F" w:rsidP="00BF361F">
      <w:pPr>
        <w:jc w:val="center"/>
        <w:rPr>
          <w:rFonts w:ascii="Book Antiqua" w:hAnsi="Book Antiqua"/>
          <w:b/>
          <w:noProof/>
          <w:sz w:val="24"/>
        </w:rPr>
      </w:pPr>
    </w:p>
    <w:p w14:paraId="58E8F647" w14:textId="6DA91C97" w:rsidR="00BF361F" w:rsidRDefault="00BF361F" w:rsidP="00BF361F">
      <w:pPr>
        <w:jc w:val="center"/>
        <w:rPr>
          <w:rFonts w:ascii="Book Antiqua" w:hAnsi="Book Antiqua"/>
          <w:b/>
          <w:noProof/>
          <w:sz w:val="24"/>
        </w:rPr>
      </w:pPr>
    </w:p>
    <w:p w14:paraId="7C3CF0AF" w14:textId="52185AF6" w:rsidR="00BF361F" w:rsidRDefault="008A11E9" w:rsidP="00BF361F">
      <w:pPr>
        <w:jc w:val="center"/>
        <w:rPr>
          <w:rFonts w:ascii="Book Antiqua" w:hAnsi="Book Antiqua"/>
          <w:b/>
          <w:noProof/>
          <w:sz w:val="24"/>
        </w:rPr>
      </w:pPr>
      <w:r>
        <w:rPr>
          <w:rFonts w:ascii="Book Antiqua" w:hAnsi="Book Antiqua"/>
          <w:b/>
          <w:bCs/>
          <w:noProof/>
          <w:sz w:val="22"/>
          <w:szCs w:val="22"/>
          <w:lang w:eastAsia="en-US"/>
        </w:rPr>
        <mc:AlternateContent>
          <mc:Choice Requires="wps">
            <w:drawing>
              <wp:anchor distT="0" distB="0" distL="114300" distR="114300" simplePos="0" relativeHeight="251643904" behindDoc="1" locked="0" layoutInCell="1" allowOverlap="1" wp14:anchorId="33FAA9BB" wp14:editId="74699EEF">
                <wp:simplePos x="0" y="0"/>
                <wp:positionH relativeFrom="page">
                  <wp:posOffset>1442490</wp:posOffset>
                </wp:positionH>
                <wp:positionV relativeFrom="paragraph">
                  <wp:posOffset>10754</wp:posOffset>
                </wp:positionV>
                <wp:extent cx="2186305" cy="647065"/>
                <wp:effectExtent l="0" t="0" r="0" b="635"/>
                <wp:wrapNone/>
                <wp:docPr id="56" name="Text Box 56"/>
                <wp:cNvGraphicFramePr/>
                <a:graphic xmlns:a="http://schemas.openxmlformats.org/drawingml/2006/main">
                  <a:graphicData uri="http://schemas.microsoft.com/office/word/2010/wordprocessingShape">
                    <wps:wsp>
                      <wps:cNvSpPr txBox="1"/>
                      <wps:spPr>
                        <a:xfrm>
                          <a:off x="0" y="0"/>
                          <a:ext cx="2186305" cy="647065"/>
                        </a:xfrm>
                        <a:prstGeom prst="rect">
                          <a:avLst/>
                        </a:prstGeom>
                        <a:noFill/>
                        <a:ln w="6350">
                          <a:noFill/>
                        </a:ln>
                      </wps:spPr>
                      <wps:txbx>
                        <w:txbxContent>
                          <w:p w14:paraId="28C4FE74"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AA9BB" id="Text Box 56" o:spid="_x0000_s1061" type="#_x0000_t202" style="position:absolute;left:0;text-align:left;margin-left:113.6pt;margin-top:.85pt;width:172.15pt;height:50.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" filled="f" stroked="f" strokeweight=".5pt">
                <v:textbox>
                  <w:txbxContent>
                    <w:p w14:paraId="28C4FE74"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page"/>
              </v:shape>
            </w:pict>
          </mc:Fallback>
        </mc:AlternateContent>
      </w:r>
    </w:p>
    <w:p w14:paraId="48EA632F" w14:textId="514B5568" w:rsidR="00BF361F" w:rsidRDefault="00BF361F" w:rsidP="00BF361F">
      <w:pPr>
        <w:jc w:val="center"/>
        <w:rPr>
          <w:rFonts w:ascii="Book Antiqua" w:hAnsi="Book Antiqua"/>
          <w:b/>
          <w:noProof/>
          <w:sz w:val="24"/>
        </w:rPr>
      </w:pPr>
    </w:p>
    <w:p w14:paraId="62EBD46B" w14:textId="77777777" w:rsidR="00BF361F" w:rsidRDefault="00BF361F" w:rsidP="00BF361F">
      <w:pPr>
        <w:jc w:val="center"/>
        <w:rPr>
          <w:rFonts w:ascii="Book Antiqua" w:hAnsi="Book Antiqua"/>
          <w:b/>
          <w:noProof/>
          <w:sz w:val="24"/>
        </w:rPr>
      </w:pPr>
      <w:r w:rsidRPr="000D1D45">
        <w:rPr>
          <w:rFonts w:ascii="Book Antiqua" w:hAnsi="Book Antiqua"/>
          <w:b/>
          <w:noProof/>
          <w:sz w:val="24"/>
          <w:lang w:eastAsia="en-US"/>
        </w:rPr>
        <mc:AlternateContent>
          <mc:Choice Requires="wps">
            <w:drawing>
              <wp:anchor distT="0" distB="0" distL="114300" distR="114300" simplePos="0" relativeHeight="251631616" behindDoc="0" locked="0" layoutInCell="1" allowOverlap="1" wp14:anchorId="7EFC19BF" wp14:editId="4A0C8296">
                <wp:simplePos x="0" y="0"/>
                <wp:positionH relativeFrom="column">
                  <wp:posOffset>2966085</wp:posOffset>
                </wp:positionH>
                <wp:positionV relativeFrom="paragraph">
                  <wp:posOffset>46990</wp:posOffset>
                </wp:positionV>
                <wp:extent cx="2501900" cy="2667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63A8E84E" w14:textId="77777777" w:rsidR="00BF361F" w:rsidRPr="007B3A64" w:rsidRDefault="00BF361F" w:rsidP="00BF361F">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C19BF" id="Text Box 36" o:spid="_x0000_s1062" type="#_x0000_t202" style="position:absolute;left:0;text-align:left;margin-left:233.55pt;margin-top:3.7pt;width:197pt;height:21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4SXHAIAADQ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" filled="f" stroked="f" strokeweight=".5pt">
                <v:textbox>
                  <w:txbxContent>
                    <w:p w14:paraId="63A8E84E" w14:textId="77777777" w:rsidR="00BF361F" w:rsidRPr="007B3A64" w:rsidRDefault="00BF361F" w:rsidP="00BF361F">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w:t>
                      </w:r>
                    </w:p>
                  </w:txbxContent>
                </v:textbox>
              </v:shape>
            </w:pict>
          </mc:Fallback>
        </mc:AlternateContent>
      </w:r>
      <w:r w:rsidRPr="000D1D45">
        <w:rPr>
          <w:rFonts w:ascii="Book Antiqua" w:hAnsi="Book Antiqua"/>
          <w:b/>
          <w:noProof/>
          <w:sz w:val="24"/>
          <w:lang w:eastAsia="en-US"/>
        </w:rPr>
        <mc:AlternateContent>
          <mc:Choice Requires="wps">
            <w:drawing>
              <wp:anchor distT="0" distB="0" distL="114300" distR="114300" simplePos="0" relativeHeight="251698176" behindDoc="0" locked="0" layoutInCell="1" allowOverlap="1" wp14:anchorId="1ED986D8" wp14:editId="69764990">
                <wp:simplePos x="0" y="0"/>
                <wp:positionH relativeFrom="column">
                  <wp:posOffset>380365</wp:posOffset>
                </wp:positionH>
                <wp:positionV relativeFrom="paragraph">
                  <wp:posOffset>48097</wp:posOffset>
                </wp:positionV>
                <wp:extent cx="2501900" cy="2667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25F1F0E5"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986D8" id="Text Box 37" o:spid="_x0000_s1063" type="#_x0000_t202" style="position:absolute;left:0;text-align:left;margin-left:29.95pt;margin-top:3.8pt;width:197pt;height:2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ctCHAIAADQ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" filled="f" stroked="f" strokeweight=".5pt">
                <v:textbox>
                  <w:txbxContent>
                    <w:p w14:paraId="25F1F0E5"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txbxContent>
                </v:textbox>
              </v:shape>
            </w:pict>
          </mc:Fallback>
        </mc:AlternateContent>
      </w:r>
    </w:p>
    <w:p w14:paraId="0C40FE9E" w14:textId="77777777" w:rsidR="00BF361F" w:rsidRDefault="00BF361F" w:rsidP="00BF361F">
      <w:pPr>
        <w:jc w:val="center"/>
        <w:rPr>
          <w:rFonts w:ascii="Book Antiqua" w:hAnsi="Book Antiqua"/>
          <w:b/>
          <w:noProof/>
          <w:sz w:val="24"/>
        </w:rPr>
      </w:pPr>
    </w:p>
    <w:p w14:paraId="34749C89" w14:textId="77777777" w:rsidR="00BF361F" w:rsidRDefault="00BF361F" w:rsidP="00BF361F">
      <w:pPr>
        <w:jc w:val="center"/>
        <w:rPr>
          <w:rFonts w:ascii="Book Antiqua" w:hAnsi="Book Antiqua"/>
          <w:b/>
          <w:noProof/>
          <w:sz w:val="24"/>
        </w:rPr>
      </w:pPr>
    </w:p>
    <w:p w14:paraId="0269A5AD" w14:textId="72A534B8" w:rsidR="006E7A7B" w:rsidRPr="00560090" w:rsidRDefault="006E7A7B" w:rsidP="0054579C">
      <w:pPr>
        <w:jc w:val="center"/>
        <w:rPr>
          <w:rFonts w:ascii="Book Antiqua" w:hAnsi="Book Antiqua"/>
          <w:b/>
          <w:noProof/>
          <w:sz w:val="24"/>
        </w:rPr>
      </w:pPr>
    </w:p>
    <w:p w14:paraId="6760B2A7" w14:textId="03B2978C" w:rsidR="00AC6C91" w:rsidRPr="00560090" w:rsidRDefault="00AC6C91" w:rsidP="0054579C">
      <w:pPr>
        <w:jc w:val="center"/>
        <w:rPr>
          <w:rFonts w:ascii="Book Antiqua" w:hAnsi="Book Antiqua"/>
          <w:b/>
          <w:noProof/>
          <w:sz w:val="24"/>
        </w:rPr>
      </w:pPr>
    </w:p>
    <w:p w14:paraId="756C9865" w14:textId="120086CC" w:rsidR="00AC6C91" w:rsidRPr="00560090" w:rsidRDefault="00AC6C91" w:rsidP="0054579C">
      <w:pPr>
        <w:jc w:val="center"/>
        <w:rPr>
          <w:rFonts w:ascii="Book Antiqua" w:hAnsi="Book Antiqua"/>
          <w:b/>
          <w:noProof/>
          <w:sz w:val="24"/>
        </w:rPr>
      </w:pPr>
    </w:p>
    <w:p w14:paraId="090F72DE" w14:textId="6B75FAD6" w:rsidR="003668B2" w:rsidRPr="00560090" w:rsidRDefault="006E7A7B" w:rsidP="0054579C">
      <w:pPr>
        <w:jc w:val="center"/>
        <w:rPr>
          <w:rFonts w:ascii="Book Antiqua" w:hAnsi="Book Antiqua"/>
          <w:b/>
          <w:sz w:val="24"/>
        </w:rPr>
      </w:pPr>
      <w:r w:rsidRPr="00560090">
        <w:rPr>
          <w:rFonts w:ascii="Book Antiqua" w:hAnsi="Book Antiqua"/>
          <w:b/>
          <w:noProof/>
          <w:sz w:val="24"/>
          <w:lang w:eastAsia="en-US"/>
        </w:rPr>
        <w:drawing>
          <wp:anchor distT="0" distB="0" distL="114300" distR="114300" simplePos="0" relativeHeight="251674624" behindDoc="1" locked="0" layoutInCell="1" allowOverlap="1" wp14:anchorId="6C1874DB" wp14:editId="0E46F895">
            <wp:simplePos x="0" y="0"/>
            <wp:positionH relativeFrom="page">
              <wp:align>left</wp:align>
            </wp:positionH>
            <wp:positionV relativeFrom="page">
              <wp:posOffset>0</wp:posOffset>
            </wp:positionV>
            <wp:extent cx="7653655" cy="9653905"/>
            <wp:effectExtent l="0" t="0" r="4445"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r contract-02.jpg"/>
                    <pic:cNvPicPr/>
                  </pic:nvPicPr>
                  <pic:blipFill rotWithShape="1">
                    <a:blip r:embed="rId10" cstate="print">
                      <a:extLst>
                        <a:ext uri="{28A0092B-C50C-407E-A947-70E740481C1C}">
                          <a14:useLocalDpi xmlns:a14="http://schemas.microsoft.com/office/drawing/2010/main" val="0"/>
                        </a:ext>
                      </a:extLst>
                    </a:blip>
                    <a:srcRect b="2521"/>
                    <a:stretch/>
                  </pic:blipFill>
                  <pic:spPr bwMode="auto">
                    <a:xfrm>
                      <a:off x="0" y="0"/>
                      <a:ext cx="7653655" cy="965436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5E3423" w14:textId="77777777" w:rsidR="003668B2" w:rsidRPr="00560090" w:rsidRDefault="003668B2" w:rsidP="0054579C">
      <w:pPr>
        <w:jc w:val="center"/>
        <w:rPr>
          <w:rFonts w:ascii="Book Antiqua" w:hAnsi="Book Antiqua"/>
          <w:b/>
          <w:sz w:val="24"/>
        </w:rPr>
      </w:pPr>
    </w:p>
    <w:p w14:paraId="1225724A" w14:textId="77777777" w:rsidR="00AC6C91" w:rsidRPr="00560090" w:rsidRDefault="00AC6C91" w:rsidP="0054579C">
      <w:pPr>
        <w:jc w:val="center"/>
        <w:rPr>
          <w:rFonts w:ascii="Book Antiqua" w:hAnsi="Book Antiqua"/>
          <w:b/>
          <w:sz w:val="24"/>
        </w:rPr>
      </w:pPr>
    </w:p>
    <w:p w14:paraId="57598BCF" w14:textId="72BB2FCB" w:rsidR="0054579C" w:rsidRPr="00560090" w:rsidRDefault="0054579C" w:rsidP="0054579C">
      <w:pPr>
        <w:jc w:val="center"/>
        <w:rPr>
          <w:rFonts w:ascii="Book Antiqua" w:hAnsi="Book Antiqua"/>
          <w:b/>
          <w:sz w:val="24"/>
        </w:rPr>
      </w:pPr>
      <w:r w:rsidRPr="00560090">
        <w:rPr>
          <w:rFonts w:ascii="Book Antiqua" w:hAnsi="Book Antiqua"/>
          <w:b/>
          <w:sz w:val="24"/>
        </w:rPr>
        <w:t>MARKETING AGREEMENT</w:t>
      </w:r>
    </w:p>
    <w:p w14:paraId="21556456" w14:textId="1EB38A9E" w:rsidR="0054579C" w:rsidRPr="00560090" w:rsidRDefault="0054579C" w:rsidP="0054579C">
      <w:pPr>
        <w:jc w:val="center"/>
        <w:rPr>
          <w:rFonts w:ascii="Book Antiqua" w:hAnsi="Book Antiqua"/>
          <w:b/>
          <w:sz w:val="24"/>
        </w:rPr>
      </w:pPr>
      <w:r w:rsidRPr="00560090">
        <w:rPr>
          <w:rFonts w:ascii="Book Antiqua" w:hAnsi="Book Antiqua"/>
          <w:b/>
          <w:sz w:val="24"/>
        </w:rPr>
        <w:t xml:space="preserve">Marketing </w:t>
      </w:r>
      <w:r w:rsidR="00507490" w:rsidRPr="00560090">
        <w:rPr>
          <w:rFonts w:ascii="Book Antiqua" w:hAnsi="Book Antiqua"/>
          <w:b/>
          <w:sz w:val="24"/>
        </w:rPr>
        <w:t>Partner</w:t>
      </w:r>
      <w:r w:rsidRPr="00560090">
        <w:rPr>
          <w:rFonts w:ascii="Book Antiqua" w:hAnsi="Book Antiqua"/>
          <w:b/>
          <w:sz w:val="24"/>
        </w:rPr>
        <w:t xml:space="preserve"> (M</w:t>
      </w:r>
      <w:r w:rsidR="00507490" w:rsidRPr="00560090">
        <w:rPr>
          <w:rFonts w:ascii="Book Antiqua" w:hAnsi="Book Antiqua"/>
          <w:b/>
          <w:sz w:val="24"/>
        </w:rPr>
        <w:t>P</w:t>
      </w:r>
      <w:r w:rsidRPr="00560090">
        <w:rPr>
          <w:rFonts w:ascii="Book Antiqua" w:hAnsi="Book Antiqua"/>
          <w:b/>
          <w:sz w:val="24"/>
        </w:rPr>
        <w:t>)</w:t>
      </w:r>
    </w:p>
    <w:p w14:paraId="66AFFE93" w14:textId="2390F3AF" w:rsidR="0054579C" w:rsidRPr="00560090" w:rsidRDefault="00686B8C" w:rsidP="0054579C">
      <w:pPr>
        <w:spacing w:line="276" w:lineRule="auto"/>
        <w:rPr>
          <w:rFonts w:ascii="Book Antiqua" w:hAnsi="Book Antiqua"/>
          <w:b/>
          <w:sz w:val="24"/>
        </w:rPr>
      </w:pPr>
      <w:r w:rsidRPr="00DD4C19">
        <w:rPr>
          <w:rFonts w:ascii="Book Antiqua" w:hAnsi="Book Antiqua"/>
          <w:noProof/>
          <w:color w:val="000000"/>
          <w:lang w:eastAsia="en-US"/>
        </w:rPr>
        <mc:AlternateContent>
          <mc:Choice Requires="wps">
            <w:drawing>
              <wp:anchor distT="0" distB="0" distL="114300" distR="114300" simplePos="0" relativeHeight="251641856" behindDoc="0" locked="0" layoutInCell="1" allowOverlap="1" wp14:anchorId="4177FAD8" wp14:editId="3E2036D4">
                <wp:simplePos x="0" y="0"/>
                <wp:positionH relativeFrom="column">
                  <wp:posOffset>2617470</wp:posOffset>
                </wp:positionH>
                <wp:positionV relativeFrom="paragraph">
                  <wp:posOffset>148590</wp:posOffset>
                </wp:positionV>
                <wp:extent cx="2733675" cy="227330"/>
                <wp:effectExtent l="0" t="0" r="0" b="1270"/>
                <wp:wrapNone/>
                <wp:docPr id="87" name="Text Box 87"/>
                <wp:cNvGraphicFramePr/>
                <a:graphic xmlns:a="http://schemas.openxmlformats.org/drawingml/2006/main">
                  <a:graphicData uri="http://schemas.microsoft.com/office/word/2010/wordprocessingShape">
                    <wps:wsp>
                      <wps:cNvSpPr txBox="1"/>
                      <wps:spPr>
                        <a:xfrm>
                          <a:off x="0" y="0"/>
                          <a:ext cx="2733675" cy="227330"/>
                        </a:xfrm>
                        <a:prstGeom prst="rect">
                          <a:avLst/>
                        </a:prstGeom>
                        <a:noFill/>
                        <a:ln w="6350">
                          <a:noFill/>
                        </a:ln>
                      </wps:spPr>
                      <wps:txbx>
                        <w:txbxContent>
                          <w:p w14:paraId="12353934"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77FAD8" id="Text Box 87" o:spid="_x0000_s1064" type="#_x0000_t202" style="position:absolute;margin-left:206.1pt;margin-top:11.7pt;width:215.25pt;height:17.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" filled="f" stroked="f" strokeweight=".5pt">
                <v:textbox>
                  <w:txbxContent>
                    <w:p w14:paraId="12353934"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w:t>
                      </w:r>
                    </w:p>
                  </w:txbxContent>
                </v:textbox>
              </v:shape>
            </w:pict>
          </mc:Fallback>
        </mc:AlternateContent>
      </w:r>
      <w:r w:rsidR="00BF361F" w:rsidRPr="00DD4C19">
        <w:rPr>
          <w:rFonts w:ascii="Book Antiqua" w:hAnsi="Book Antiqua"/>
          <w:noProof/>
          <w:color w:val="000000"/>
          <w:lang w:eastAsia="en-US"/>
        </w:rPr>
        <mc:AlternateContent>
          <mc:Choice Requires="wps">
            <w:drawing>
              <wp:anchor distT="0" distB="0" distL="114300" distR="114300" simplePos="0" relativeHeight="251649024" behindDoc="0" locked="0" layoutInCell="1" allowOverlap="1" wp14:anchorId="15C59B87" wp14:editId="40DE8D0A">
                <wp:simplePos x="0" y="0"/>
                <wp:positionH relativeFrom="leftMargin">
                  <wp:posOffset>-629285</wp:posOffset>
                </wp:positionH>
                <wp:positionV relativeFrom="margin">
                  <wp:posOffset>4127500</wp:posOffset>
                </wp:positionV>
                <wp:extent cx="2186305" cy="647065"/>
                <wp:effectExtent l="0" t="0" r="0" b="0"/>
                <wp:wrapNone/>
                <wp:docPr id="57" name="Text Box 57"/>
                <wp:cNvGraphicFramePr/>
                <a:graphic xmlns:a="http://schemas.openxmlformats.org/drawingml/2006/main">
                  <a:graphicData uri="http://schemas.microsoft.com/office/word/2010/wordprocessingShape">
                    <wps:wsp>
                      <wps:cNvSpPr txBox="1"/>
                      <wps:spPr>
                        <a:xfrm rot="16200000">
                          <a:off x="0" y="0"/>
                          <a:ext cx="2186305" cy="647065"/>
                        </a:xfrm>
                        <a:prstGeom prst="rect">
                          <a:avLst/>
                        </a:prstGeom>
                        <a:noFill/>
                        <a:ln w="6350">
                          <a:noFill/>
                        </a:ln>
                      </wps:spPr>
                      <wps:txbx>
                        <w:txbxContent>
                          <w:p w14:paraId="7DF10FE8"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59B87" id="Text Box 57" o:spid="_x0000_s1065" type="#_x0000_t202" style="position:absolute;margin-left:-49.55pt;margin-top:325pt;width:172.15pt;height:50.95pt;rotation:-90;z-index:2516490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" filled="f" stroked="f" strokeweight=".5pt">
                <v:textbox>
                  <w:txbxContent>
                    <w:p w14:paraId="7DF10FE8"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margin" anchory="margin"/>
              </v:shape>
            </w:pict>
          </mc:Fallback>
        </mc:AlternateContent>
      </w:r>
      <w:r w:rsidR="00BF361F" w:rsidRPr="00DD4C19">
        <w:rPr>
          <w:rFonts w:ascii="Book Antiqua" w:hAnsi="Book Antiqua"/>
          <w:noProof/>
          <w:color w:val="000000"/>
          <w:lang w:eastAsia="en-US"/>
        </w:rPr>
        <mc:AlternateContent>
          <mc:Choice Requires="wps">
            <w:drawing>
              <wp:anchor distT="0" distB="0" distL="114300" distR="114300" simplePos="0" relativeHeight="251640832" behindDoc="0" locked="0" layoutInCell="1" allowOverlap="1" wp14:anchorId="728906D7" wp14:editId="51AB9281">
                <wp:simplePos x="0" y="0"/>
                <wp:positionH relativeFrom="margin">
                  <wp:posOffset>763270</wp:posOffset>
                </wp:positionH>
                <wp:positionV relativeFrom="paragraph">
                  <wp:posOffset>2111375</wp:posOffset>
                </wp:positionV>
                <wp:extent cx="4085590" cy="25400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4085590" cy="254000"/>
                        </a:xfrm>
                        <a:prstGeom prst="rect">
                          <a:avLst/>
                        </a:prstGeom>
                        <a:noFill/>
                        <a:ln w="6350">
                          <a:noFill/>
                        </a:ln>
                      </wps:spPr>
                      <wps:txbx>
                        <w:txbxContent>
                          <w:p w14:paraId="2BEC3B51" w14:textId="77777777" w:rsidR="00BF361F" w:rsidRPr="007B3A64" w:rsidRDefault="00BF361F" w:rsidP="00BF361F">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906D7" id="Text Box 86" o:spid="_x0000_s1066" type="#_x0000_t202" style="position:absolute;margin-left:60.1pt;margin-top:166.25pt;width:321.7pt;height:20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" filled="f" stroked="f" strokeweight=".5pt">
                <v:textbox>
                  <w:txbxContent>
                    <w:p w14:paraId="2BEC3B51" w14:textId="77777777" w:rsidR="00BF361F" w:rsidRPr="007B3A64" w:rsidRDefault="00BF361F" w:rsidP="00BF361F">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{{firstname}} {{middlename}} {{surname}}</w:t>
                      </w:r>
                    </w:p>
                  </w:txbxContent>
                </v:textbox>
                <w10:wrap anchorx="margin"/>
              </v:shape>
            </w:pict>
          </mc:Fallback>
        </mc:AlternateContent>
      </w:r>
    </w:p>
    <w:p w14:paraId="1267B0D7" w14:textId="6F29DE54" w:rsidR="0054579C" w:rsidRPr="00560090" w:rsidRDefault="0054579C" w:rsidP="0054579C">
      <w:pPr>
        <w:spacing w:line="276" w:lineRule="auto"/>
        <w:jc w:val="both"/>
        <w:rPr>
          <w:rFonts w:ascii="Book Antiqua" w:hAnsi="Book Antiqua"/>
          <w:color w:val="000000"/>
        </w:rPr>
      </w:pPr>
      <w:r w:rsidRPr="00560090">
        <w:rPr>
          <w:rFonts w:ascii="Book Antiqua" w:hAnsi="Book Antiqua"/>
          <w:color w:val="000000"/>
        </w:rPr>
        <w:t>This Agreement was made and executed on _______</w:t>
      </w:r>
      <w:r w:rsidR="004C41A6" w:rsidRPr="00560090">
        <w:rPr>
          <w:rFonts w:ascii="Book Antiqua" w:hAnsi="Book Antiqua"/>
          <w:color w:val="000000"/>
        </w:rPr>
        <w:t>__________</w:t>
      </w:r>
      <w:r w:rsidRPr="00560090">
        <w:rPr>
          <w:rFonts w:ascii="Book Antiqua" w:hAnsi="Book Antiqua"/>
          <w:color w:val="000000"/>
        </w:rPr>
        <w:t>_</w:t>
      </w:r>
      <w:r w:rsidR="00357433" w:rsidRPr="00560090">
        <w:rPr>
          <w:rFonts w:ascii="Book Antiqua" w:hAnsi="Book Antiqua"/>
          <w:color w:val="000000"/>
        </w:rPr>
        <w:t xml:space="preserve"> </w:t>
      </w:r>
      <w:r w:rsidRPr="00560090">
        <w:rPr>
          <w:rFonts w:ascii="Book Antiqua" w:hAnsi="Book Antiqua"/>
          <w:color w:val="000000"/>
        </w:rPr>
        <w:t xml:space="preserve">at </w:t>
      </w:r>
      <w:r w:rsidRPr="00560090">
        <w:rPr>
          <w:rFonts w:ascii="Book Antiqua" w:hAnsi="Book Antiqua"/>
          <w:b/>
          <w:color w:val="000000"/>
        </w:rPr>
        <w:t>Taguig City</w:t>
      </w:r>
      <w:r w:rsidRPr="00560090">
        <w:rPr>
          <w:rFonts w:ascii="Book Antiqua" w:hAnsi="Book Antiqua"/>
          <w:color w:val="000000"/>
        </w:rPr>
        <w:t>, Metro Manila, Philippines, by and between:</w:t>
      </w:r>
    </w:p>
    <w:p w14:paraId="743A9443" w14:textId="0656D3DE" w:rsidR="0054579C" w:rsidRPr="00560090" w:rsidRDefault="0054579C" w:rsidP="00E307B1">
      <w:pPr>
        <w:spacing w:line="276" w:lineRule="auto"/>
        <w:jc w:val="both"/>
        <w:rPr>
          <w:rFonts w:ascii="Book Antiqua" w:hAnsi="Book Antiqua"/>
          <w:color w:val="000000"/>
        </w:rPr>
      </w:pPr>
    </w:p>
    <w:p w14:paraId="4C0A9323" w14:textId="170C53CA" w:rsidR="0054579C" w:rsidRPr="00560090" w:rsidRDefault="0054579C" w:rsidP="00E307B1">
      <w:pPr>
        <w:spacing w:line="276" w:lineRule="auto"/>
        <w:jc w:val="center"/>
        <w:rPr>
          <w:rFonts w:ascii="Book Antiqua" w:hAnsi="Book Antiqua"/>
          <w:b/>
          <w:bCs/>
          <w:color w:val="000000"/>
        </w:rPr>
      </w:pPr>
      <w:r w:rsidRPr="00560090">
        <w:rPr>
          <w:rFonts w:ascii="Book Antiqua" w:hAnsi="Book Antiqua"/>
          <w:b/>
          <w:bCs/>
          <w:color w:val="000000"/>
        </w:rPr>
        <w:t>MEGAWORLD CORPORATION,</w:t>
      </w:r>
    </w:p>
    <w:p w14:paraId="4EF73104" w14:textId="70AAF35A" w:rsidR="0054579C" w:rsidRPr="00560090" w:rsidRDefault="0054579C" w:rsidP="00E307B1">
      <w:pPr>
        <w:spacing w:line="276" w:lineRule="auto"/>
        <w:jc w:val="center"/>
        <w:rPr>
          <w:rFonts w:ascii="Book Antiqua" w:hAnsi="Book Antiqua"/>
          <w:color w:val="000000"/>
        </w:rPr>
      </w:pPr>
      <w:r w:rsidRPr="00560090">
        <w:rPr>
          <w:rFonts w:ascii="Book Antiqua" w:hAnsi="Book Antiqua"/>
          <w:color w:val="000000"/>
        </w:rPr>
        <w:t>a corporation duly organized and existing under Philippine laws, with offices</w:t>
      </w:r>
    </w:p>
    <w:p w14:paraId="6946AD0B" w14:textId="009076F7" w:rsidR="0054579C" w:rsidRPr="00560090" w:rsidRDefault="0054579C" w:rsidP="00E307B1">
      <w:pPr>
        <w:spacing w:line="276" w:lineRule="auto"/>
        <w:jc w:val="center"/>
        <w:rPr>
          <w:rFonts w:ascii="Book Antiqua" w:hAnsi="Book Antiqua"/>
          <w:color w:val="000000"/>
        </w:rPr>
      </w:pPr>
      <w:r w:rsidRPr="00560090">
        <w:rPr>
          <w:rFonts w:ascii="Book Antiqua" w:hAnsi="Book Antiqua"/>
          <w:color w:val="000000"/>
        </w:rPr>
        <w:t>at the Megaworld International 30</w:t>
      </w:r>
      <w:r w:rsidRPr="00560090">
        <w:rPr>
          <w:rFonts w:ascii="Book Antiqua" w:hAnsi="Book Antiqua"/>
          <w:color w:val="000000"/>
          <w:vertAlign w:val="superscript"/>
        </w:rPr>
        <w:t>th</w:t>
      </w:r>
      <w:r w:rsidRPr="00560090">
        <w:rPr>
          <w:rFonts w:ascii="Book Antiqua" w:hAnsi="Book Antiqua"/>
          <w:color w:val="000000"/>
        </w:rPr>
        <w:t xml:space="preserve"> F, Alliance Global Tower, 36</w:t>
      </w:r>
      <w:r w:rsidRPr="00560090">
        <w:rPr>
          <w:rFonts w:ascii="Book Antiqua" w:hAnsi="Book Antiqua"/>
          <w:color w:val="000000"/>
          <w:vertAlign w:val="superscript"/>
        </w:rPr>
        <w:t>th</w:t>
      </w:r>
      <w:r w:rsidRPr="00560090">
        <w:rPr>
          <w:rFonts w:ascii="Book Antiqua" w:hAnsi="Book Antiqua"/>
          <w:color w:val="000000"/>
        </w:rPr>
        <w:t xml:space="preserve"> Street cor.</w:t>
      </w:r>
    </w:p>
    <w:p w14:paraId="7D50AA14" w14:textId="30E2BEE1" w:rsidR="0054579C" w:rsidRPr="00560090" w:rsidRDefault="00B56CC6" w:rsidP="00E307B1">
      <w:pPr>
        <w:spacing w:line="276" w:lineRule="auto"/>
        <w:jc w:val="center"/>
        <w:rPr>
          <w:rFonts w:ascii="Book Antiqua" w:hAnsi="Book Antiqua"/>
          <w:color w:val="000000"/>
        </w:rPr>
      </w:pPr>
      <w:r>
        <w:rPr>
          <w:rFonts w:eastAsiaTheme="minorHAnsi"/>
          <w:noProof/>
          <w:sz w:val="24"/>
          <w:szCs w:val="24"/>
          <w:lang w:eastAsia="en-US"/>
        </w:rPr>
        <mc:AlternateContent>
          <mc:Choice Requires="wps">
            <w:drawing>
              <wp:anchor distT="0" distB="0" distL="114300" distR="114300" simplePos="0" relativeHeight="251655168" behindDoc="0" locked="0" layoutInCell="1" allowOverlap="1" wp14:anchorId="2F8B510E" wp14:editId="1C63C4D3">
                <wp:simplePos x="0" y="0"/>
                <wp:positionH relativeFrom="column">
                  <wp:posOffset>160020</wp:posOffset>
                </wp:positionH>
                <wp:positionV relativeFrom="paragraph">
                  <wp:posOffset>121285</wp:posOffset>
                </wp:positionV>
                <wp:extent cx="5372100" cy="243840"/>
                <wp:effectExtent l="0" t="0" r="0" b="3810"/>
                <wp:wrapNone/>
                <wp:docPr id="186" name="Text Box 66"/>
                <wp:cNvGraphicFramePr/>
                <a:graphic xmlns:a="http://schemas.openxmlformats.org/drawingml/2006/main">
                  <a:graphicData uri="http://schemas.microsoft.com/office/word/2010/wordprocessingShape">
                    <wps:wsp>
                      <wps:cNvSpPr txBox="1"/>
                      <wps:spPr>
                        <a:xfrm>
                          <a:off x="0" y="0"/>
                          <a:ext cx="5372100" cy="243840"/>
                        </a:xfrm>
                        <a:prstGeom prst="rect">
                          <a:avLst/>
                        </a:prstGeom>
                        <a:noFill/>
                        <a:ln w="6350">
                          <a:noFill/>
                        </a:ln>
                      </wps:spPr>
                      <wps:txbx>
                        <w:txbxContent>
                          <w:p w14:paraId="0EB16147" w14:textId="018EF555" w:rsidR="00381EFF" w:rsidRDefault="00381EFF" w:rsidP="00381EF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6"/>
                                <w:szCs w:val="16"/>
                                <w:lang w:val="en-PH"/>
                              </w:rPr>
                              <w:t xml:space="preserve">{{territoryhead}} </w:t>
                            </w:r>
                          </w:p>
                          <w:p w14:paraId="45ED9671" w14:textId="77777777" w:rsidR="00381EFF" w:rsidRDefault="00381EFF" w:rsidP="00381EFF">
                            <w:pPr>
                              <w:jc w:val="center"/>
                              <w:rPr>
                                <w:rFonts w:ascii="Arial" w:hAnsi="Arial" w:cs="Arial"/>
                                <w:b/>
                                <w:bCs/>
                                <w:color w:val="2F5496" w:themeColor="accent1" w:themeShade="BF"/>
                                <w:sz w:val="16"/>
                                <w:szCs w:val="16"/>
                                <w:lang w:val="en-PH"/>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B510E" id="Text Box 66" o:spid="_x0000_s1067" type="#_x0000_t202" style="position:absolute;left:0;text-align:left;margin-left:12.6pt;margin-top:9.55pt;width:423pt;height:19.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" filled="f" stroked="f" strokeweight=".5pt">
                <v:textbox>
                  <w:txbxContent>
                    <w:p w14:paraId="0EB16147" w14:textId="018EF555" w:rsidR="00381EFF" w:rsidRDefault="00381EFF" w:rsidP="00381EF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6"/>
                          <w:szCs w:val="16"/>
                          <w:lang w:val="en-PH"/>
                        </w:rPr>
                        <w:t xml:space="preserve">{{territoryhead}} </w:t>
                      </w:r>
                    </w:p>
                    <w:p w14:paraId="45ED9671" w14:textId="77777777" w:rsidR="00381EFF" w:rsidRDefault="00381EFF" w:rsidP="00381EFF">
                      <w:pPr>
                        <w:jc w:val="center"/>
                        <w:rPr>
                          <w:rFonts w:ascii="Arial" w:hAnsi="Arial" w:cs="Arial"/>
                          <w:b/>
                          <w:bCs/>
                          <w:color w:val="2F5496" w:themeColor="accent1" w:themeShade="BF"/>
                          <w:sz w:val="16"/>
                          <w:szCs w:val="16"/>
                          <w:lang w:val="en-PH"/>
                        </w:rPr>
                      </w:pPr>
                    </w:p>
                  </w:txbxContent>
                </v:textbox>
              </v:shape>
            </w:pict>
          </mc:Fallback>
        </mc:AlternateContent>
      </w:r>
      <w:r w:rsidR="0054579C" w:rsidRPr="00560090">
        <w:rPr>
          <w:rFonts w:ascii="Book Antiqua" w:hAnsi="Book Antiqua"/>
          <w:color w:val="000000"/>
        </w:rPr>
        <w:t>11</w:t>
      </w:r>
      <w:r w:rsidR="0054579C" w:rsidRPr="00560090">
        <w:rPr>
          <w:rFonts w:ascii="Book Antiqua" w:hAnsi="Book Antiqua"/>
          <w:color w:val="000000"/>
          <w:vertAlign w:val="superscript"/>
        </w:rPr>
        <w:t>th</w:t>
      </w:r>
      <w:r w:rsidR="0054579C" w:rsidRPr="00560090">
        <w:rPr>
          <w:rFonts w:ascii="Book Antiqua" w:hAnsi="Book Antiqua"/>
          <w:color w:val="000000"/>
        </w:rPr>
        <w:t xml:space="preserve"> Avenue, Uptown Bonifacio, Taguig City 1634, represented herein by</w:t>
      </w:r>
    </w:p>
    <w:p w14:paraId="3AC73840" w14:textId="3A06C5E5" w:rsidR="00120B9E" w:rsidRPr="00560090" w:rsidRDefault="00120B9E" w:rsidP="00E307B1">
      <w:pPr>
        <w:spacing w:line="276" w:lineRule="auto"/>
        <w:jc w:val="center"/>
        <w:rPr>
          <w:rFonts w:ascii="Book Antiqua" w:hAnsi="Book Antiqua"/>
          <w:color w:val="000000"/>
        </w:rPr>
      </w:pPr>
      <w:r w:rsidRPr="00560090">
        <w:rPr>
          <w:rFonts w:ascii="Book Antiqua" w:hAnsi="Book Antiqua"/>
          <w:color w:val="000000"/>
        </w:rPr>
        <w:t>________________________________</w:t>
      </w:r>
      <w:r w:rsidR="00B56CC6">
        <w:rPr>
          <w:rFonts w:ascii="Book Antiqua" w:hAnsi="Book Antiqua"/>
          <w:color w:val="000000"/>
        </w:rPr>
        <w:t>________________</w:t>
      </w:r>
      <w:r w:rsidRPr="00560090">
        <w:rPr>
          <w:rFonts w:ascii="Book Antiqua" w:hAnsi="Book Antiqua"/>
          <w:color w:val="000000"/>
        </w:rPr>
        <w:t>__________</w:t>
      </w:r>
    </w:p>
    <w:p w14:paraId="77FE9D89" w14:textId="1A2B471F" w:rsidR="0054579C" w:rsidRPr="00560090" w:rsidRDefault="00120B9E" w:rsidP="00E307B1">
      <w:pPr>
        <w:spacing w:line="276" w:lineRule="auto"/>
        <w:jc w:val="center"/>
        <w:rPr>
          <w:rFonts w:ascii="Book Antiqua" w:hAnsi="Book Antiqua"/>
          <w:color w:val="000000"/>
        </w:rPr>
      </w:pPr>
      <w:r w:rsidRPr="00560090">
        <w:rPr>
          <w:rFonts w:ascii="Book Antiqua" w:hAnsi="Book Antiqua"/>
          <w:color w:val="000000"/>
        </w:rPr>
        <w:t xml:space="preserve"> </w:t>
      </w:r>
      <w:r w:rsidR="0054579C" w:rsidRPr="00560090">
        <w:rPr>
          <w:rFonts w:ascii="Book Antiqua" w:hAnsi="Book Antiqua"/>
          <w:color w:val="000000"/>
        </w:rPr>
        <w:t>(hereinafter referred to as “Megaworld”)</w:t>
      </w:r>
    </w:p>
    <w:p w14:paraId="688CD73E" w14:textId="7E2A4401" w:rsidR="0054579C" w:rsidRPr="00560090" w:rsidRDefault="0054579C" w:rsidP="00E307B1">
      <w:pPr>
        <w:spacing w:line="276" w:lineRule="auto"/>
        <w:jc w:val="center"/>
        <w:rPr>
          <w:rFonts w:ascii="Book Antiqua" w:hAnsi="Book Antiqua"/>
          <w:color w:val="000000"/>
        </w:rPr>
      </w:pPr>
    </w:p>
    <w:p w14:paraId="367FDC71" w14:textId="7100E4A7" w:rsidR="0054579C" w:rsidRPr="00560090" w:rsidRDefault="00E307B1" w:rsidP="00E307B1">
      <w:pPr>
        <w:spacing w:line="276" w:lineRule="auto"/>
        <w:jc w:val="center"/>
        <w:rPr>
          <w:rFonts w:ascii="Book Antiqua" w:hAnsi="Book Antiqua"/>
          <w:color w:val="000000"/>
        </w:rPr>
      </w:pPr>
      <w:r w:rsidRPr="00560090">
        <w:rPr>
          <w:rFonts w:ascii="Book Antiqua" w:hAnsi="Book Antiqua"/>
          <w:color w:val="000000"/>
        </w:rPr>
        <w:t>-</w:t>
      </w:r>
      <w:r w:rsidR="0054579C" w:rsidRPr="00560090">
        <w:rPr>
          <w:rFonts w:ascii="Book Antiqua" w:hAnsi="Book Antiqua"/>
          <w:color w:val="000000"/>
        </w:rPr>
        <w:t>and</w:t>
      </w:r>
      <w:r w:rsidRPr="00560090">
        <w:rPr>
          <w:rFonts w:ascii="Book Antiqua" w:hAnsi="Book Antiqua"/>
          <w:color w:val="000000"/>
        </w:rPr>
        <w:t>-</w:t>
      </w:r>
    </w:p>
    <w:p w14:paraId="0CC7D1EA" w14:textId="3E007EC2" w:rsidR="0054579C" w:rsidRPr="00560090" w:rsidRDefault="00BF361F" w:rsidP="00E307B1">
      <w:pPr>
        <w:spacing w:line="276" w:lineRule="auto"/>
        <w:jc w:val="center"/>
        <w:rPr>
          <w:rFonts w:ascii="Book Antiqua" w:hAnsi="Book Antiqua"/>
          <w:color w:val="000000"/>
        </w:rPr>
      </w:pPr>
      <w:r w:rsidRPr="00DD4C19">
        <w:rPr>
          <w:rFonts w:ascii="Book Antiqua" w:hAnsi="Book Antiqua"/>
          <w:noProof/>
          <w:color w:val="000000"/>
          <w:lang w:eastAsia="en-US"/>
        </w:rPr>
        <mc:AlternateContent>
          <mc:Choice Requires="wps">
            <w:drawing>
              <wp:anchor distT="0" distB="0" distL="114300" distR="114300" simplePos="0" relativeHeight="251653120" behindDoc="0" locked="0" layoutInCell="1" allowOverlap="1" wp14:anchorId="6D765B7C" wp14:editId="670AFC07">
                <wp:simplePos x="0" y="0"/>
                <wp:positionH relativeFrom="column">
                  <wp:posOffset>676275</wp:posOffset>
                </wp:positionH>
                <wp:positionV relativeFrom="paragraph">
                  <wp:posOffset>131445</wp:posOffset>
                </wp:positionV>
                <wp:extent cx="1530350" cy="27305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530350" cy="273050"/>
                        </a:xfrm>
                        <a:prstGeom prst="rect">
                          <a:avLst/>
                        </a:prstGeom>
                        <a:noFill/>
                        <a:ln w="6350">
                          <a:noFill/>
                        </a:ln>
                      </wps:spPr>
                      <wps:txbx>
                        <w:txbxContent>
                          <w:p w14:paraId="0081EADE"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65B7C" id="Text Box 26" o:spid="_x0000_s1068" type="#_x0000_t202" style="position:absolute;left:0;text-align:left;margin-left:53.25pt;margin-top:10.35pt;width:120.5pt;height:2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" filled="f" stroked="f" strokeweight=".5pt">
                <v:textbox>
                  <w:txbxContent>
                    <w:p w14:paraId="0081EADE"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{{citizenship}}</w:t>
                      </w:r>
                    </w:p>
                  </w:txbxContent>
                </v:textbox>
              </v:shape>
            </w:pict>
          </mc:Fallback>
        </mc:AlternateContent>
      </w:r>
      <w:r w:rsidR="0054579C" w:rsidRPr="00560090">
        <w:rPr>
          <w:rFonts w:ascii="Book Antiqua" w:hAnsi="Book Antiqua"/>
          <w:color w:val="000000"/>
        </w:rPr>
        <w:t>____________________________________________________________</w:t>
      </w:r>
      <w:r w:rsidR="00D94758" w:rsidRPr="00560090">
        <w:rPr>
          <w:rFonts w:ascii="Book Antiqua" w:hAnsi="Book Antiqua"/>
          <w:color w:val="000000"/>
        </w:rPr>
        <w:t>___</w:t>
      </w:r>
      <w:r w:rsidR="0054579C" w:rsidRPr="00560090">
        <w:rPr>
          <w:rFonts w:ascii="Book Antiqua" w:hAnsi="Book Antiqua"/>
          <w:color w:val="000000"/>
        </w:rPr>
        <w:t>,</w:t>
      </w:r>
    </w:p>
    <w:p w14:paraId="3361F231" w14:textId="0AE141C4" w:rsidR="0054579C" w:rsidRPr="00560090" w:rsidRDefault="00686B8C" w:rsidP="00E307B1">
      <w:pPr>
        <w:spacing w:line="276" w:lineRule="auto"/>
        <w:jc w:val="center"/>
        <w:rPr>
          <w:rFonts w:ascii="Book Antiqua" w:hAnsi="Book Antiqua"/>
          <w:color w:val="000000"/>
        </w:rPr>
      </w:pPr>
      <w:r w:rsidRPr="00DD4C19">
        <w:rPr>
          <w:rFonts w:ascii="Book Antiqua" w:hAnsi="Book Antiqua"/>
          <w:noProof/>
          <w:color w:val="000000"/>
          <w:lang w:eastAsia="en-US"/>
        </w:rPr>
        <mc:AlternateContent>
          <mc:Choice Requires="wps">
            <w:drawing>
              <wp:anchor distT="0" distB="0" distL="114300" distR="114300" simplePos="0" relativeHeight="251644928" behindDoc="0" locked="0" layoutInCell="1" allowOverlap="1" wp14:anchorId="1B92A4B2" wp14:editId="7A3DFD7F">
                <wp:simplePos x="0" y="0"/>
                <wp:positionH relativeFrom="column">
                  <wp:posOffset>773430</wp:posOffset>
                </wp:positionH>
                <wp:positionV relativeFrom="paragraph">
                  <wp:posOffset>133985</wp:posOffset>
                </wp:positionV>
                <wp:extent cx="4109720" cy="27305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4109720" cy="273050"/>
                        </a:xfrm>
                        <a:prstGeom prst="rect">
                          <a:avLst/>
                        </a:prstGeom>
                        <a:noFill/>
                        <a:ln w="6350">
                          <a:noFill/>
                        </a:ln>
                      </wps:spPr>
                      <wps:txbx>
                        <w:txbxContent>
                          <w:p w14:paraId="66B09437"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2A4B2" id="Text Box 44" o:spid="_x0000_s1069" type="#_x0000_t202" style="position:absolute;left:0;text-align:left;margin-left:60.9pt;margin-top:10.55pt;width:323.6pt;height:21.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" filled="f" stroked="f" strokeweight=".5pt">
                <v:textbox>
                  <w:txbxContent>
                    <w:p w14:paraId="66B09437"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{{address}}</w:t>
                      </w:r>
                    </w:p>
                  </w:txbxContent>
                </v:textbox>
              </v:shape>
            </w:pict>
          </mc:Fallback>
        </mc:AlternateContent>
      </w:r>
      <w:r w:rsidR="0054579C" w:rsidRPr="00560090">
        <w:rPr>
          <w:rFonts w:ascii="Book Antiqua" w:hAnsi="Book Antiqua"/>
          <w:color w:val="000000"/>
        </w:rPr>
        <w:t>_______________________ citizen of legal age, with residence address at</w:t>
      </w:r>
    </w:p>
    <w:p w14:paraId="7522DB23" w14:textId="00475954" w:rsidR="0054579C" w:rsidRPr="00560090" w:rsidRDefault="00D94758" w:rsidP="00E307B1">
      <w:pPr>
        <w:spacing w:line="276" w:lineRule="auto"/>
        <w:jc w:val="center"/>
        <w:rPr>
          <w:rFonts w:ascii="Book Antiqua" w:hAnsi="Book Antiqua"/>
          <w:color w:val="000000"/>
        </w:rPr>
      </w:pPr>
      <w:r w:rsidRPr="00560090">
        <w:rPr>
          <w:rFonts w:ascii="Book Antiqua" w:hAnsi="Book Antiqua"/>
          <w:color w:val="000000"/>
        </w:rPr>
        <w:t>________________________________________________________________</w:t>
      </w:r>
    </w:p>
    <w:p w14:paraId="4C3A96E6" w14:textId="17D55F3A" w:rsidR="00E307B1" w:rsidRPr="00560090" w:rsidRDefault="00E307B1" w:rsidP="00E307B1">
      <w:pPr>
        <w:spacing w:line="276" w:lineRule="auto"/>
        <w:jc w:val="center"/>
        <w:rPr>
          <w:rFonts w:ascii="Book Antiqua" w:hAnsi="Book Antiqua"/>
          <w:color w:val="000000"/>
        </w:rPr>
      </w:pPr>
      <w:r w:rsidRPr="00560090">
        <w:rPr>
          <w:rFonts w:ascii="Book Antiqua" w:hAnsi="Book Antiqua"/>
          <w:color w:val="000000"/>
        </w:rPr>
        <w:t xml:space="preserve">(hereinafter referred to as “Marketing </w:t>
      </w:r>
      <w:r w:rsidR="002F65ED" w:rsidRPr="00560090">
        <w:rPr>
          <w:rFonts w:ascii="Book Antiqua" w:hAnsi="Book Antiqua"/>
          <w:color w:val="000000"/>
        </w:rPr>
        <w:t>Partner</w:t>
      </w:r>
      <w:r w:rsidRPr="00560090">
        <w:rPr>
          <w:rFonts w:ascii="Book Antiqua" w:hAnsi="Book Antiqua"/>
          <w:color w:val="000000"/>
        </w:rPr>
        <w:t>”)</w:t>
      </w:r>
    </w:p>
    <w:p w14:paraId="0226A58C" w14:textId="1FA99E5D" w:rsidR="00E307B1" w:rsidRPr="00560090" w:rsidRDefault="00E307B1" w:rsidP="00E307B1">
      <w:pPr>
        <w:spacing w:line="276" w:lineRule="auto"/>
        <w:jc w:val="center"/>
        <w:rPr>
          <w:rFonts w:ascii="Book Antiqua" w:hAnsi="Book Antiqua"/>
          <w:color w:val="000000"/>
        </w:rPr>
      </w:pPr>
    </w:p>
    <w:p w14:paraId="3EC8FA13" w14:textId="02D2F802" w:rsidR="0054579C" w:rsidRPr="00560090" w:rsidRDefault="00E307B1" w:rsidP="00E307B1">
      <w:pPr>
        <w:spacing w:line="276" w:lineRule="auto"/>
        <w:jc w:val="center"/>
        <w:rPr>
          <w:rFonts w:ascii="Book Antiqua" w:hAnsi="Book Antiqua"/>
          <w:b/>
          <w:bCs/>
          <w:color w:val="000000"/>
          <w:u w:val="single"/>
        </w:rPr>
      </w:pPr>
      <w:r w:rsidRPr="00560090">
        <w:rPr>
          <w:rFonts w:ascii="Book Antiqua" w:hAnsi="Book Antiqua"/>
          <w:b/>
          <w:bCs/>
          <w:color w:val="000000"/>
          <w:u w:val="single"/>
        </w:rPr>
        <w:t>WITNESSETH: That –</w:t>
      </w:r>
    </w:p>
    <w:p w14:paraId="6260A0E6" w14:textId="77777777" w:rsidR="002F65ED" w:rsidRPr="00560090" w:rsidRDefault="002F65ED" w:rsidP="002F65ED">
      <w:pPr>
        <w:pStyle w:val="BodyTextIndent2"/>
        <w:ind w:firstLine="0"/>
        <w:rPr>
          <w:rFonts w:cs="Times New Roman"/>
          <w:color w:val="000000"/>
          <w:sz w:val="20"/>
        </w:rPr>
      </w:pPr>
    </w:p>
    <w:p w14:paraId="1B9503B2" w14:textId="77777777" w:rsidR="002F65ED" w:rsidRPr="00560090" w:rsidRDefault="002F65ED" w:rsidP="002F65ED">
      <w:pPr>
        <w:pStyle w:val="BodyTextIndent2"/>
        <w:spacing w:line="276" w:lineRule="auto"/>
        <w:ind w:left="720" w:firstLine="0"/>
        <w:rPr>
          <w:rFonts w:cs="Times New Roman"/>
          <w:color w:val="000000"/>
          <w:sz w:val="20"/>
        </w:rPr>
      </w:pPr>
      <w:r w:rsidRPr="00560090">
        <w:rPr>
          <w:rFonts w:cs="Times New Roman"/>
          <w:color w:val="000000"/>
          <w:sz w:val="20"/>
        </w:rPr>
        <w:t>WHEREAS, Megaworld and its affiliates (the “Megaworld Group”) are engaged in the business of developing, marketing, and leasing of real estate properties located in the Philippines;</w:t>
      </w:r>
    </w:p>
    <w:p w14:paraId="3B8B3295" w14:textId="77777777" w:rsidR="002F65ED" w:rsidRPr="00560090" w:rsidRDefault="002F65ED" w:rsidP="002F65ED">
      <w:pPr>
        <w:pStyle w:val="BodyTextIndent2"/>
        <w:spacing w:line="276" w:lineRule="auto"/>
        <w:ind w:left="720" w:firstLine="0"/>
        <w:rPr>
          <w:rFonts w:cs="Times New Roman"/>
          <w:color w:val="000000"/>
          <w:sz w:val="20"/>
        </w:rPr>
      </w:pPr>
    </w:p>
    <w:p w14:paraId="583ACF04" w14:textId="77777777" w:rsidR="002F65ED" w:rsidRPr="00560090" w:rsidRDefault="002F65ED" w:rsidP="002F65ED">
      <w:pPr>
        <w:pStyle w:val="BodyTextIndent2"/>
        <w:spacing w:line="276" w:lineRule="auto"/>
        <w:ind w:left="720" w:firstLine="0"/>
        <w:rPr>
          <w:color w:val="000000"/>
          <w:sz w:val="20"/>
        </w:rPr>
      </w:pPr>
      <w:r w:rsidRPr="00560090">
        <w:rPr>
          <w:color w:val="000000"/>
          <w:sz w:val="20"/>
        </w:rPr>
        <w:t xml:space="preserve">WHEREAS, Marketing Partner is an independent contractor and has offered to Megaworld their services </w:t>
      </w:r>
      <w:r w:rsidRPr="00560090">
        <w:rPr>
          <w:color w:val="000000"/>
          <w:sz w:val="20"/>
        </w:rPr>
        <w:tab/>
        <w:t>for the marketing and sale of units in certain real estate projects of the Megaworld Group;</w:t>
      </w:r>
    </w:p>
    <w:p w14:paraId="112BE6FE" w14:textId="77777777" w:rsidR="002F65ED" w:rsidRPr="00560090" w:rsidRDefault="002F65ED" w:rsidP="002F65ED">
      <w:pPr>
        <w:pStyle w:val="BodyTextIndent2"/>
        <w:spacing w:line="276" w:lineRule="auto"/>
        <w:ind w:left="720" w:firstLine="0"/>
        <w:rPr>
          <w:color w:val="000000"/>
          <w:sz w:val="20"/>
        </w:rPr>
      </w:pPr>
    </w:p>
    <w:p w14:paraId="52608E14" w14:textId="77777777" w:rsidR="002F65ED" w:rsidRPr="00560090" w:rsidRDefault="002F65ED" w:rsidP="002F65ED">
      <w:pPr>
        <w:pStyle w:val="BodyTextIndent2"/>
        <w:spacing w:line="276" w:lineRule="auto"/>
        <w:ind w:left="720" w:firstLine="0"/>
        <w:rPr>
          <w:color w:val="000000"/>
          <w:sz w:val="20"/>
        </w:rPr>
      </w:pPr>
      <w:r w:rsidRPr="00560090">
        <w:rPr>
          <w:color w:val="000000"/>
          <w:sz w:val="20"/>
        </w:rPr>
        <w:t>WHEREAS, Megaworld is willing to accept such offer under the terms and conditions stated below;</w:t>
      </w:r>
    </w:p>
    <w:p w14:paraId="3138814B" w14:textId="77777777" w:rsidR="002F65ED" w:rsidRPr="00560090" w:rsidRDefault="002F65ED" w:rsidP="002F65ED">
      <w:pPr>
        <w:pStyle w:val="BodyTextIndent2"/>
        <w:spacing w:line="276" w:lineRule="auto"/>
        <w:ind w:left="720" w:firstLine="0"/>
        <w:rPr>
          <w:color w:val="000000"/>
          <w:sz w:val="20"/>
        </w:rPr>
      </w:pPr>
    </w:p>
    <w:p w14:paraId="7AF916D9" w14:textId="237C82C6" w:rsidR="002F65ED" w:rsidRPr="00560090" w:rsidRDefault="002F65ED" w:rsidP="002F65ED">
      <w:pPr>
        <w:pStyle w:val="BodyTextIndent2"/>
        <w:spacing w:line="276" w:lineRule="auto"/>
        <w:ind w:left="720" w:firstLine="0"/>
        <w:rPr>
          <w:color w:val="000000"/>
          <w:sz w:val="20"/>
        </w:rPr>
      </w:pPr>
      <w:r w:rsidRPr="00560090">
        <w:rPr>
          <w:rFonts w:cs="Times New Roman"/>
          <w:color w:val="000000"/>
          <w:sz w:val="20"/>
        </w:rPr>
        <w:t>NOW, THEREFORE, for and in consideration of the foregoing premises and the conditions and stipulations hereinafter set forth, the parties hereto mutually agree as follows:</w:t>
      </w:r>
    </w:p>
    <w:p w14:paraId="0AE3DBCD" w14:textId="7B44612E" w:rsidR="00E307B1" w:rsidRPr="00560090" w:rsidRDefault="00E307B1" w:rsidP="002F65ED">
      <w:pPr>
        <w:pStyle w:val="BodyTextIndent2"/>
        <w:spacing w:line="276" w:lineRule="auto"/>
        <w:ind w:firstLine="0"/>
        <w:rPr>
          <w:rFonts w:cs="Times New Roman"/>
          <w:color w:val="000000"/>
          <w:sz w:val="20"/>
        </w:rPr>
      </w:pPr>
      <w:r w:rsidRPr="00560090">
        <w:rPr>
          <w:rFonts w:cs="Times New Roman"/>
          <w:color w:val="000000"/>
          <w:sz w:val="20"/>
        </w:rPr>
        <w:t xml:space="preserve"> </w:t>
      </w:r>
    </w:p>
    <w:p w14:paraId="09512C2F" w14:textId="3A4497D0" w:rsidR="00E307B1" w:rsidRPr="00560090" w:rsidRDefault="00E307B1" w:rsidP="002F65ED">
      <w:pPr>
        <w:pStyle w:val="BodyTextIndent2"/>
        <w:numPr>
          <w:ilvl w:val="0"/>
          <w:numId w:val="1"/>
        </w:numPr>
        <w:spacing w:line="276" w:lineRule="auto"/>
        <w:rPr>
          <w:b/>
          <w:bCs/>
          <w:color w:val="000000"/>
          <w:sz w:val="20"/>
        </w:rPr>
      </w:pPr>
      <w:r w:rsidRPr="00560090">
        <w:rPr>
          <w:rFonts w:cs="Times New Roman"/>
          <w:b/>
          <w:bCs/>
          <w:color w:val="000000"/>
          <w:sz w:val="20"/>
        </w:rPr>
        <w:t xml:space="preserve">Obligations of Marketing </w:t>
      </w:r>
      <w:r w:rsidR="002F65ED" w:rsidRPr="00560090">
        <w:rPr>
          <w:rFonts w:cs="Times New Roman"/>
          <w:b/>
          <w:bCs/>
          <w:color w:val="000000"/>
          <w:sz w:val="20"/>
        </w:rPr>
        <w:t>Partner</w:t>
      </w:r>
    </w:p>
    <w:p w14:paraId="5FFC40EE" w14:textId="77777777" w:rsidR="002F65ED" w:rsidRPr="00560090" w:rsidRDefault="002F65ED" w:rsidP="002F65ED">
      <w:pPr>
        <w:spacing w:line="276" w:lineRule="auto"/>
        <w:ind w:firstLine="720"/>
        <w:jc w:val="both"/>
        <w:rPr>
          <w:rFonts w:ascii="Book Antiqua" w:hAnsi="Book Antiqua"/>
          <w:color w:val="000000"/>
        </w:rPr>
      </w:pPr>
      <w:r w:rsidRPr="00560090">
        <w:rPr>
          <w:rFonts w:ascii="Book Antiqua" w:hAnsi="Book Antiqua"/>
          <w:color w:val="000000"/>
        </w:rPr>
        <w:t>Marketing Partner shall perform and comply with the following obligations:</w:t>
      </w:r>
    </w:p>
    <w:p w14:paraId="6B53D42F" w14:textId="77777777" w:rsidR="002F65ED" w:rsidRPr="00560090" w:rsidRDefault="002F65ED" w:rsidP="002F65ED">
      <w:pPr>
        <w:spacing w:line="276" w:lineRule="auto"/>
        <w:jc w:val="both"/>
        <w:rPr>
          <w:rFonts w:ascii="Book Antiqua" w:hAnsi="Book Antiqua"/>
          <w:color w:val="000000"/>
        </w:rPr>
      </w:pPr>
    </w:p>
    <w:p w14:paraId="09FFF43B" w14:textId="1FE009BC" w:rsidR="002F65ED" w:rsidRPr="00560090"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t xml:space="preserve">To promote and sell units in the real estate projects (the “Projects”) of the Megaworld Group specified in </w:t>
      </w:r>
      <w:hyperlink r:id="rId11" w:history="1">
        <w:r w:rsidRPr="00560090">
          <w:rPr>
            <w:rStyle w:val="Hyperlink"/>
            <w:rFonts w:ascii="Book Antiqua" w:hAnsi="Book Antiqua"/>
            <w:b/>
            <w:bCs/>
          </w:rPr>
          <w:t>Annex “A”</w:t>
        </w:r>
      </w:hyperlink>
      <w:r w:rsidRPr="00560090">
        <w:rPr>
          <w:rFonts w:ascii="Book Antiqua" w:hAnsi="Book Antiqua"/>
          <w:color w:val="000000"/>
        </w:rPr>
        <w:t xml:space="preserve"> or as may be advised by Megaworld from time to time, at such prices, terms and conditions as may be prescribed by Megaworld. Marketing Partner is not authorized to give discounts, special rebates, or concessions of any kind in favor of any person without the express written consent and authority of Megaworld.  </w:t>
      </w:r>
    </w:p>
    <w:p w14:paraId="3B49374D" w14:textId="77777777" w:rsidR="002F65ED" w:rsidRPr="00560090" w:rsidRDefault="002F65ED" w:rsidP="002F65ED">
      <w:pPr>
        <w:spacing w:line="276" w:lineRule="auto"/>
        <w:ind w:left="720"/>
        <w:jc w:val="both"/>
        <w:rPr>
          <w:rFonts w:ascii="Book Antiqua" w:hAnsi="Book Antiqua"/>
          <w:color w:val="000000"/>
        </w:rPr>
      </w:pPr>
    </w:p>
    <w:p w14:paraId="02DB63D6" w14:textId="77777777" w:rsidR="002F65ED" w:rsidRPr="00560090"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lastRenderedPageBreak/>
        <w:t>To recruit, train, manage and motivate its Marketing Network composed of Marketing Managers and Marketing Associates.</w:t>
      </w:r>
    </w:p>
    <w:p w14:paraId="3591BA92" w14:textId="77777777" w:rsidR="002F65ED" w:rsidRPr="00560090" w:rsidRDefault="002F65ED" w:rsidP="002F65ED">
      <w:pPr>
        <w:spacing w:line="276" w:lineRule="auto"/>
        <w:ind w:left="435" w:firstLine="720"/>
        <w:jc w:val="both"/>
        <w:rPr>
          <w:rFonts w:ascii="Book Antiqua" w:hAnsi="Book Antiqua"/>
          <w:color w:val="000000"/>
        </w:rPr>
      </w:pPr>
    </w:p>
    <w:p w14:paraId="32AF44DD" w14:textId="12AA3757" w:rsidR="002F65ED"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t>The Marketing Partner is not allowed to receive any payments from buyers of units in any of the Projects but shall instead cause the immediate remittance to the account of Megaworld of any and all payments of buyers of units in any of the Projects by way of telegraphic remittance.  In case the telegraphic remittance of payments if is not possible or feasible, the Marketing Partner shall be authorized to receive payments from buyers but only in the form of crossed check(s) payable to Megaworld or its designated nominee.</w:t>
      </w:r>
    </w:p>
    <w:p w14:paraId="232D52FB" w14:textId="77777777" w:rsidR="00AA5B39" w:rsidRDefault="00AA5B39" w:rsidP="00AA5B39">
      <w:pPr>
        <w:pStyle w:val="ListParagraph"/>
        <w:rPr>
          <w:rFonts w:ascii="Book Antiqua" w:hAnsi="Book Antiqua"/>
          <w:color w:val="000000"/>
        </w:rPr>
      </w:pPr>
    </w:p>
    <w:p w14:paraId="2719C87E" w14:textId="416F1E98" w:rsidR="00AA5B39" w:rsidRPr="00AA5B39" w:rsidRDefault="00AA5B39" w:rsidP="00AA5B39">
      <w:pPr>
        <w:numPr>
          <w:ilvl w:val="1"/>
          <w:numId w:val="19"/>
        </w:numPr>
        <w:spacing w:line="276" w:lineRule="auto"/>
        <w:jc w:val="both"/>
        <w:rPr>
          <w:rFonts w:ascii="Book Antiqua" w:hAnsi="Book Antiqua"/>
          <w:color w:val="000000"/>
        </w:rPr>
      </w:pPr>
      <w:r w:rsidRPr="00C93249">
        <w:rPr>
          <w:rFonts w:ascii="Book Antiqua" w:hAnsi="Book Antiqua"/>
          <w:color w:val="000000"/>
        </w:rPr>
        <w:t xml:space="preserve">Payments should be deposited by the client directly to the account as specified in </w:t>
      </w:r>
      <w:hyperlink r:id="rId12" w:history="1">
        <w:r w:rsidRPr="00C93249">
          <w:rPr>
            <w:rStyle w:val="Hyperlink"/>
            <w:rFonts w:ascii="Book Antiqua" w:hAnsi="Book Antiqua"/>
            <w:b/>
            <w:bCs/>
          </w:rPr>
          <w:t>Annex D</w:t>
        </w:r>
      </w:hyperlink>
      <w:r w:rsidRPr="00C93249">
        <w:rPr>
          <w:rFonts w:ascii="Book Antiqua" w:hAnsi="Book Antiqua"/>
          <w:b/>
          <w:bCs/>
          <w:color w:val="000000"/>
        </w:rPr>
        <w:t>.</w:t>
      </w:r>
      <w:r w:rsidRPr="00C93249">
        <w:rPr>
          <w:rFonts w:ascii="Book Antiqua" w:hAnsi="Book Antiqua"/>
          <w:color w:val="000000"/>
        </w:rPr>
        <w:t xml:space="preserve"> Please be reminded that the agents are not authorized to receive cash payment from the clients.</w:t>
      </w:r>
    </w:p>
    <w:p w14:paraId="08F1AA41" w14:textId="77777777" w:rsidR="002F65ED" w:rsidRPr="00560090" w:rsidRDefault="002F65ED" w:rsidP="002F65ED">
      <w:pPr>
        <w:spacing w:line="276" w:lineRule="auto"/>
        <w:ind w:left="720"/>
        <w:jc w:val="both"/>
        <w:rPr>
          <w:rFonts w:ascii="Book Antiqua" w:hAnsi="Book Antiqua"/>
          <w:color w:val="000000"/>
        </w:rPr>
      </w:pPr>
    </w:p>
    <w:p w14:paraId="3A1D3C88" w14:textId="73161C3A" w:rsidR="002F65ED" w:rsidRPr="00560090"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t xml:space="preserve">To comply with the Sales and Marketing Network Requirement determined by Megaworld and specified in </w:t>
      </w:r>
      <w:hyperlink r:id="rId13" w:history="1">
        <w:r w:rsidRPr="00B830C6">
          <w:rPr>
            <w:rStyle w:val="Hyperlink"/>
            <w:rFonts w:ascii="Book Antiqua" w:hAnsi="Book Antiqua"/>
          </w:rPr>
          <w:t>Annex “B”</w:t>
        </w:r>
      </w:hyperlink>
      <w:r w:rsidRPr="00560090">
        <w:rPr>
          <w:rFonts w:ascii="Book Antiqua" w:hAnsi="Book Antiqua"/>
          <w:color w:val="000000"/>
        </w:rPr>
        <w:t xml:space="preserve">, </w:t>
      </w:r>
    </w:p>
    <w:p w14:paraId="0EA7FABC" w14:textId="77777777" w:rsidR="002F65ED" w:rsidRPr="00560090" w:rsidRDefault="002F65ED" w:rsidP="002F65ED">
      <w:pPr>
        <w:spacing w:line="276" w:lineRule="auto"/>
        <w:jc w:val="both"/>
        <w:rPr>
          <w:rFonts w:ascii="Book Antiqua" w:hAnsi="Book Antiqua"/>
          <w:color w:val="000000"/>
        </w:rPr>
      </w:pPr>
    </w:p>
    <w:p w14:paraId="5D4AC328" w14:textId="78783F3B" w:rsidR="002F65ED" w:rsidRPr="00560090" w:rsidRDefault="00BF361F" w:rsidP="002F65ED">
      <w:pPr>
        <w:numPr>
          <w:ilvl w:val="1"/>
          <w:numId w:val="19"/>
        </w:numPr>
        <w:spacing w:line="276" w:lineRule="auto"/>
        <w:jc w:val="both"/>
        <w:rPr>
          <w:rFonts w:ascii="Book Antiqua" w:hAnsi="Book Antiqua"/>
          <w:color w:val="000000"/>
        </w:rPr>
      </w:pPr>
      <w:r>
        <w:rPr>
          <w:rFonts w:ascii="Book Antiqua" w:hAnsi="Book Antiqua"/>
          <w:b/>
          <w:bCs/>
          <w:noProof/>
          <w:sz w:val="22"/>
          <w:szCs w:val="22"/>
          <w:lang w:eastAsia="en-US"/>
        </w:rPr>
        <mc:AlternateContent>
          <mc:Choice Requires="wps">
            <w:drawing>
              <wp:anchor distT="0" distB="0" distL="114300" distR="114300" simplePos="0" relativeHeight="251662336" behindDoc="0" locked="0" layoutInCell="1" allowOverlap="1" wp14:anchorId="7CB98DF1" wp14:editId="7D1C961F">
                <wp:simplePos x="0" y="0"/>
                <wp:positionH relativeFrom="leftMargin">
                  <wp:posOffset>-475648</wp:posOffset>
                </wp:positionH>
                <wp:positionV relativeFrom="paragraph">
                  <wp:posOffset>441457</wp:posOffset>
                </wp:positionV>
                <wp:extent cx="2186305" cy="647246"/>
                <wp:effectExtent l="0" t="0" r="0" b="0"/>
                <wp:wrapNone/>
                <wp:docPr id="58" name="Text Box 58"/>
                <wp:cNvGraphicFramePr/>
                <a:graphic xmlns:a="http://schemas.openxmlformats.org/drawingml/2006/main">
                  <a:graphicData uri="http://schemas.microsoft.com/office/word/2010/wordprocessingShape">
                    <wps:wsp>
                      <wps:cNvSpPr txBox="1"/>
                      <wps:spPr>
                        <a:xfrm rot="16200000">
                          <a:off x="0" y="0"/>
                          <a:ext cx="2186305" cy="647246"/>
                        </a:xfrm>
                        <a:prstGeom prst="rect">
                          <a:avLst/>
                        </a:prstGeom>
                        <a:noFill/>
                        <a:ln w="6350">
                          <a:noFill/>
                        </a:ln>
                      </wps:spPr>
                      <wps:txbx>
                        <w:txbxContent>
                          <w:p w14:paraId="4B7F3F6C"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98DF1" id="Text Box 58" o:spid="_x0000_s1070" type="#_x0000_t202" style="position:absolute;left:0;text-align:left;margin-left:-37.45pt;margin-top:34.75pt;width:172.15pt;height:50.95pt;rotation:-90;z-index:251662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" filled="f" stroked="f" strokeweight=".5pt">
                <v:textbox>
                  <w:txbxContent>
                    <w:p w14:paraId="4B7F3F6C"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margin"/>
              </v:shape>
            </w:pict>
          </mc:Fallback>
        </mc:AlternateContent>
      </w:r>
      <w:r w:rsidR="002F65ED" w:rsidRPr="00560090">
        <w:rPr>
          <w:rFonts w:ascii="Book Antiqua" w:hAnsi="Book Antiqua"/>
          <w:color w:val="000000"/>
        </w:rPr>
        <w:t>To submit to Megaworld monthly and annual sales reports, which reports shall disclose the number of units sold per project. Whenever applicable, the sales reports shall apprise Megaworld of any changes in the laws, regulations, or market conditions in the Territory which might affect the sales of the Projects in the Territory.</w:t>
      </w:r>
    </w:p>
    <w:p w14:paraId="182DAC9A" w14:textId="77777777" w:rsidR="002F65ED" w:rsidRPr="00560090" w:rsidRDefault="002F65ED" w:rsidP="002F65ED">
      <w:pPr>
        <w:spacing w:line="276" w:lineRule="auto"/>
        <w:jc w:val="both"/>
        <w:rPr>
          <w:rFonts w:ascii="Book Antiqua" w:hAnsi="Book Antiqua"/>
          <w:color w:val="000000"/>
        </w:rPr>
      </w:pPr>
    </w:p>
    <w:p w14:paraId="4EE01382" w14:textId="77777777" w:rsidR="002F65ED" w:rsidRPr="00560090"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t>To maintain the necessary business organizations, facilities, and services to enable it to properly perform the marketing and sales functions contemplated under this Agreement, including but not limited to setting up and maintaining the appropriate office space and communication facilities. To assign at least one staff to oversee day-to-day operations.</w:t>
      </w:r>
    </w:p>
    <w:p w14:paraId="055948F5" w14:textId="77777777" w:rsidR="002F65ED" w:rsidRPr="00560090" w:rsidRDefault="002F65ED" w:rsidP="002F65ED">
      <w:pPr>
        <w:spacing w:line="276" w:lineRule="auto"/>
        <w:jc w:val="both"/>
        <w:rPr>
          <w:rFonts w:ascii="Book Antiqua" w:hAnsi="Book Antiqua"/>
          <w:color w:val="000000"/>
        </w:rPr>
      </w:pPr>
    </w:p>
    <w:p w14:paraId="4D50939A" w14:textId="77777777" w:rsidR="002F65ED" w:rsidRPr="00560090"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t>To be professional in all its dealings and transactions with clients.</w:t>
      </w:r>
    </w:p>
    <w:p w14:paraId="273B686B" w14:textId="77777777" w:rsidR="002F65ED" w:rsidRPr="00560090" w:rsidRDefault="002F65ED" w:rsidP="002F65ED">
      <w:pPr>
        <w:spacing w:line="276" w:lineRule="auto"/>
        <w:jc w:val="both"/>
        <w:rPr>
          <w:rFonts w:ascii="Book Antiqua" w:hAnsi="Book Antiqua"/>
          <w:color w:val="000000"/>
        </w:rPr>
      </w:pPr>
    </w:p>
    <w:p w14:paraId="2D2192CF" w14:textId="77777777" w:rsidR="002F65ED" w:rsidRPr="00560090"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t>To act strictly in accordance with the authority granted to it under this Agreement.  Any act of misrepresentation committed by the Marketing Partner or any of its agents shall not bind Megaworld but shall be the sole liability and responsibility of the Marketing Partner.</w:t>
      </w:r>
    </w:p>
    <w:p w14:paraId="7C09E30A" w14:textId="77777777" w:rsidR="002F65ED" w:rsidRPr="00560090" w:rsidRDefault="002F65ED" w:rsidP="002F65ED">
      <w:pPr>
        <w:spacing w:line="276" w:lineRule="auto"/>
        <w:jc w:val="both"/>
        <w:rPr>
          <w:rFonts w:ascii="Book Antiqua" w:hAnsi="Book Antiqua"/>
          <w:color w:val="000000"/>
        </w:rPr>
      </w:pPr>
    </w:p>
    <w:p w14:paraId="225800A7" w14:textId="77777777" w:rsidR="002F65ED" w:rsidRPr="00560090" w:rsidRDefault="002F65ED" w:rsidP="002F65ED">
      <w:pPr>
        <w:numPr>
          <w:ilvl w:val="1"/>
          <w:numId w:val="19"/>
        </w:numPr>
        <w:spacing w:line="276" w:lineRule="auto"/>
        <w:jc w:val="both"/>
        <w:rPr>
          <w:rFonts w:ascii="Book Antiqua" w:hAnsi="Book Antiqua"/>
          <w:color w:val="000000"/>
        </w:rPr>
      </w:pPr>
      <w:r w:rsidRPr="00560090">
        <w:rPr>
          <w:rFonts w:ascii="Book Antiqua" w:hAnsi="Book Antiqua"/>
          <w:color w:val="000000"/>
        </w:rPr>
        <w:t>To comply strictly with all directives, instructions, procedures, guidelines, circulars etc., which Megaworld may, from time to time, issue to the Marketing Partner in relation to the performance of its duties under this agreement.</w:t>
      </w:r>
    </w:p>
    <w:p w14:paraId="1FD74247" w14:textId="12D8D6BF" w:rsidR="00E307B1" w:rsidRPr="00560090" w:rsidRDefault="003668B2" w:rsidP="002F65ED">
      <w:pPr>
        <w:spacing w:line="276" w:lineRule="auto"/>
        <w:jc w:val="both"/>
        <w:rPr>
          <w:rFonts w:ascii="Book Antiqua" w:hAnsi="Book Antiqua"/>
          <w:color w:val="000000"/>
        </w:rPr>
      </w:pPr>
      <w:r w:rsidRPr="00560090">
        <w:rPr>
          <w:rFonts w:ascii="Book Antiqua" w:hAnsi="Book Antiqua" w:cs="Cambria Bold Italic"/>
          <w:noProof/>
          <w:lang w:eastAsia="en-US"/>
        </w:rPr>
        <w:drawing>
          <wp:anchor distT="0" distB="0" distL="114300" distR="114300" simplePos="0" relativeHeight="251676672" behindDoc="1" locked="0" layoutInCell="1" allowOverlap="1" wp14:anchorId="62970DDE" wp14:editId="0637C2A0">
            <wp:simplePos x="0" y="0"/>
            <wp:positionH relativeFrom="page">
              <wp:align>right</wp:align>
            </wp:positionH>
            <wp:positionV relativeFrom="page">
              <wp:align>top</wp:align>
            </wp:positionV>
            <wp:extent cx="7559644" cy="8683416"/>
            <wp:effectExtent l="0" t="0" r="381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4"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781331" w14:textId="1EA99AE3" w:rsidR="00E307B1" w:rsidRPr="00560090" w:rsidRDefault="00E307B1" w:rsidP="002F65ED">
      <w:pPr>
        <w:pStyle w:val="BodyTextIndent2"/>
        <w:numPr>
          <w:ilvl w:val="0"/>
          <w:numId w:val="1"/>
        </w:numPr>
        <w:spacing w:line="276" w:lineRule="auto"/>
        <w:rPr>
          <w:b/>
          <w:bCs/>
          <w:color w:val="000000"/>
          <w:sz w:val="20"/>
        </w:rPr>
      </w:pPr>
      <w:r w:rsidRPr="00560090">
        <w:rPr>
          <w:rFonts w:cs="Times New Roman"/>
          <w:b/>
          <w:bCs/>
          <w:color w:val="000000"/>
          <w:sz w:val="20"/>
        </w:rPr>
        <w:t>Obligations of Megaworld</w:t>
      </w:r>
    </w:p>
    <w:p w14:paraId="0041B304" w14:textId="77777777" w:rsidR="002F65ED" w:rsidRPr="00560090" w:rsidRDefault="002F65ED" w:rsidP="002F65ED">
      <w:pPr>
        <w:spacing w:line="276" w:lineRule="auto"/>
        <w:ind w:left="360" w:firstLine="720"/>
        <w:jc w:val="both"/>
        <w:rPr>
          <w:rFonts w:ascii="Book Antiqua" w:hAnsi="Book Antiqua"/>
          <w:color w:val="000000"/>
        </w:rPr>
      </w:pPr>
      <w:r w:rsidRPr="00560090">
        <w:rPr>
          <w:rFonts w:ascii="Book Antiqua" w:hAnsi="Book Antiqua"/>
          <w:color w:val="000000"/>
        </w:rPr>
        <w:t xml:space="preserve">   Megaworld shall perform the following obligations:</w:t>
      </w:r>
    </w:p>
    <w:p w14:paraId="737D5AD2" w14:textId="77777777" w:rsidR="002F65ED" w:rsidRPr="00560090" w:rsidRDefault="002F65ED" w:rsidP="002F65ED">
      <w:pPr>
        <w:spacing w:line="276" w:lineRule="auto"/>
        <w:jc w:val="both"/>
        <w:rPr>
          <w:rFonts w:ascii="Book Antiqua" w:hAnsi="Book Antiqua"/>
          <w:color w:val="000000"/>
        </w:rPr>
      </w:pPr>
    </w:p>
    <w:p w14:paraId="08A2F7B7" w14:textId="32F62436" w:rsidR="002F65ED" w:rsidRPr="00560090" w:rsidRDefault="002F65ED" w:rsidP="002F65ED">
      <w:pPr>
        <w:numPr>
          <w:ilvl w:val="1"/>
          <w:numId w:val="20"/>
        </w:numPr>
        <w:spacing w:line="276" w:lineRule="auto"/>
        <w:jc w:val="both"/>
        <w:rPr>
          <w:rFonts w:ascii="Book Antiqua" w:hAnsi="Book Antiqua"/>
          <w:color w:val="000000"/>
        </w:rPr>
      </w:pPr>
      <w:r w:rsidRPr="00560090">
        <w:rPr>
          <w:rFonts w:ascii="Book Antiqua" w:hAnsi="Book Antiqua"/>
          <w:color w:val="000000"/>
        </w:rPr>
        <w:t xml:space="preserve">To pay Marketing Partner Commissions for all sales of units in the Projects initiated and consummated by him/her at the rates specified in </w:t>
      </w:r>
      <w:hyperlink r:id="rId15" w:history="1">
        <w:r w:rsidRPr="00B830C6">
          <w:rPr>
            <w:rStyle w:val="Hyperlink"/>
            <w:rFonts w:ascii="Book Antiqua" w:hAnsi="Book Antiqua"/>
          </w:rPr>
          <w:t>Annex “B”</w:t>
        </w:r>
      </w:hyperlink>
      <w:r w:rsidRPr="00560090">
        <w:rPr>
          <w:rFonts w:ascii="Book Antiqua" w:hAnsi="Book Antiqua"/>
          <w:color w:val="000000"/>
        </w:rPr>
        <w:t xml:space="preserve"> item and in accordance with the schedule for release of commissions to be agreed upon between the parties specified in </w:t>
      </w:r>
      <w:hyperlink r:id="rId16" w:history="1">
        <w:r w:rsidRPr="00B830C6">
          <w:rPr>
            <w:rStyle w:val="Hyperlink"/>
            <w:rFonts w:ascii="Book Antiqua" w:hAnsi="Book Antiqua"/>
          </w:rPr>
          <w:t>Annex</w:t>
        </w:r>
        <w:r w:rsidR="00B830C6" w:rsidRPr="00B830C6">
          <w:rPr>
            <w:rStyle w:val="Hyperlink"/>
            <w:rFonts w:ascii="Book Antiqua" w:hAnsi="Book Antiqua"/>
          </w:rPr>
          <w:t xml:space="preserve"> C</w:t>
        </w:r>
      </w:hyperlink>
      <w:r w:rsidRPr="00560090">
        <w:rPr>
          <w:rFonts w:ascii="Book Antiqua" w:hAnsi="Book Antiqua"/>
          <w:color w:val="000000"/>
        </w:rPr>
        <w:t>, (the “Schedule”).</w:t>
      </w:r>
    </w:p>
    <w:p w14:paraId="51A49888" w14:textId="77777777" w:rsidR="002F65ED" w:rsidRPr="00560090" w:rsidRDefault="002F65ED" w:rsidP="002F65ED">
      <w:pPr>
        <w:spacing w:line="276" w:lineRule="auto"/>
        <w:ind w:left="1275"/>
        <w:jc w:val="both"/>
        <w:rPr>
          <w:rFonts w:ascii="Book Antiqua" w:hAnsi="Book Antiqua"/>
          <w:color w:val="000000"/>
        </w:rPr>
      </w:pPr>
    </w:p>
    <w:p w14:paraId="5F6C8ACB" w14:textId="2937130C" w:rsidR="008F317B" w:rsidRPr="00AA5B39" w:rsidRDefault="002F65ED" w:rsidP="008F317B">
      <w:pPr>
        <w:numPr>
          <w:ilvl w:val="1"/>
          <w:numId w:val="20"/>
        </w:numPr>
        <w:spacing w:line="276" w:lineRule="auto"/>
        <w:jc w:val="both"/>
        <w:rPr>
          <w:rFonts w:ascii="Book Antiqua" w:hAnsi="Book Antiqua"/>
          <w:color w:val="000000"/>
        </w:rPr>
      </w:pPr>
      <w:r w:rsidRPr="00560090">
        <w:rPr>
          <w:rFonts w:ascii="Book Antiqua" w:hAnsi="Book Antiqua"/>
          <w:color w:val="000000"/>
        </w:rPr>
        <w:lastRenderedPageBreak/>
        <w:t>To supply the Marketing Partner by way of distribution of sales materials, such as brochures, leaflets, price lists, business cards, pamphlet/fliers, etc.; necessary for the discharge by the Marketing Partner of its obligations under this Agreement.</w:t>
      </w:r>
      <w:r w:rsidR="003668B2" w:rsidRPr="00560090">
        <w:rPr>
          <w:rFonts w:ascii="Book Antiqua" w:hAnsi="Book Antiqua" w:cs="Cambria Bold Italic"/>
          <w:noProof/>
          <w:lang w:eastAsia="en-US"/>
        </w:rPr>
        <w:drawing>
          <wp:anchor distT="0" distB="0" distL="114300" distR="114300" simplePos="0" relativeHeight="251675648" behindDoc="1" locked="0" layoutInCell="1" allowOverlap="1" wp14:anchorId="2A63A6A2" wp14:editId="53BB1A0F">
            <wp:simplePos x="0" y="0"/>
            <wp:positionH relativeFrom="page">
              <wp:align>right</wp:align>
            </wp:positionH>
            <wp:positionV relativeFrom="page">
              <wp:align>top</wp:align>
            </wp:positionV>
            <wp:extent cx="7559644" cy="8683416"/>
            <wp:effectExtent l="0" t="0" r="381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4"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07B1" w:rsidRPr="00560090">
        <w:rPr>
          <w:rFonts w:ascii="Book Antiqua" w:hAnsi="Book Antiqua"/>
          <w:color w:val="000000"/>
        </w:rPr>
        <w:t xml:space="preserve"> </w:t>
      </w:r>
    </w:p>
    <w:p w14:paraId="12A2814C" w14:textId="77777777" w:rsidR="00E307B1" w:rsidRPr="00560090" w:rsidRDefault="00E307B1" w:rsidP="002F65ED">
      <w:pPr>
        <w:pStyle w:val="ListParagraph"/>
        <w:spacing w:line="276" w:lineRule="auto"/>
        <w:rPr>
          <w:rFonts w:ascii="Book Antiqua" w:hAnsi="Book Antiqua"/>
          <w:color w:val="000000"/>
        </w:rPr>
      </w:pPr>
    </w:p>
    <w:p w14:paraId="3676FA41" w14:textId="77777777" w:rsidR="00E307B1" w:rsidRPr="008F317B" w:rsidRDefault="00E307B1" w:rsidP="002F65ED">
      <w:pPr>
        <w:pStyle w:val="BodyTextIndent2"/>
        <w:numPr>
          <w:ilvl w:val="0"/>
          <w:numId w:val="1"/>
        </w:numPr>
        <w:spacing w:line="276" w:lineRule="auto"/>
        <w:rPr>
          <w:b/>
          <w:bCs/>
          <w:color w:val="000000"/>
          <w:sz w:val="20"/>
        </w:rPr>
      </w:pPr>
      <w:r w:rsidRPr="00560090">
        <w:rPr>
          <w:rFonts w:cs="Times New Roman"/>
          <w:b/>
          <w:bCs/>
          <w:color w:val="000000"/>
          <w:sz w:val="20"/>
        </w:rPr>
        <w:t>Unconsummated Sales</w:t>
      </w:r>
    </w:p>
    <w:p w14:paraId="6B4D6A7D" w14:textId="77777777" w:rsidR="008F317B" w:rsidRPr="00560090" w:rsidRDefault="008F317B" w:rsidP="008F317B">
      <w:pPr>
        <w:pStyle w:val="BodyTextIndent2"/>
        <w:spacing w:line="276" w:lineRule="auto"/>
        <w:ind w:left="720" w:firstLine="0"/>
        <w:rPr>
          <w:b/>
          <w:bCs/>
          <w:color w:val="000000"/>
          <w:sz w:val="20"/>
        </w:rPr>
      </w:pPr>
    </w:p>
    <w:p w14:paraId="28147510" w14:textId="08F129BF" w:rsidR="002F65ED" w:rsidRPr="00560090" w:rsidRDefault="002F65ED" w:rsidP="002F65ED">
      <w:pPr>
        <w:pStyle w:val="BodyTextIndent2"/>
        <w:ind w:left="720" w:firstLine="0"/>
        <w:rPr>
          <w:color w:val="000000"/>
          <w:sz w:val="20"/>
        </w:rPr>
      </w:pPr>
      <w:r w:rsidRPr="00560090">
        <w:rPr>
          <w:rFonts w:cs="Times New Roman"/>
          <w:color w:val="000000"/>
          <w:sz w:val="20"/>
        </w:rPr>
        <w:t xml:space="preserve">In case any sale is not consummated for any reason whatsoever, including but not limited to the pre-termination of this Agreement as provided in Section 6, Marketing Partner shall no longer be entitled to the commissions corresponding to the uncompleted stage(s) of the sale as reflected in </w:t>
      </w:r>
      <w:hyperlink r:id="rId17" w:history="1">
        <w:r w:rsidRPr="003D1767">
          <w:rPr>
            <w:rStyle w:val="Hyperlink"/>
            <w:rFonts w:cs="Times New Roman"/>
            <w:sz w:val="20"/>
          </w:rPr>
          <w:t>Annex C,</w:t>
        </w:r>
      </w:hyperlink>
      <w:r w:rsidRPr="00560090">
        <w:rPr>
          <w:rFonts w:cs="Times New Roman"/>
          <w:color w:val="000000"/>
          <w:sz w:val="20"/>
        </w:rPr>
        <w:t xml:space="preserve"> – Commission Release Schedule.</w:t>
      </w:r>
    </w:p>
    <w:p w14:paraId="33DB9F62" w14:textId="77777777" w:rsidR="002F65ED" w:rsidRPr="00560090" w:rsidRDefault="002F65ED" w:rsidP="002F65ED">
      <w:pPr>
        <w:pStyle w:val="ListParagraph"/>
        <w:jc w:val="both"/>
        <w:rPr>
          <w:rFonts w:ascii="Book Antiqua" w:hAnsi="Book Antiqua"/>
          <w:color w:val="000000"/>
        </w:rPr>
      </w:pPr>
    </w:p>
    <w:p w14:paraId="0B7E51C4" w14:textId="77777777" w:rsidR="002F65ED" w:rsidRPr="00560090" w:rsidRDefault="002F65ED" w:rsidP="002F65ED">
      <w:pPr>
        <w:pStyle w:val="ListParagraph"/>
        <w:jc w:val="both"/>
        <w:rPr>
          <w:rFonts w:ascii="Book Antiqua" w:hAnsi="Book Antiqua"/>
          <w:color w:val="000000"/>
        </w:rPr>
      </w:pPr>
      <w:r w:rsidRPr="00560090">
        <w:rPr>
          <w:rFonts w:ascii="Book Antiqua" w:hAnsi="Book Antiqua"/>
          <w:color w:val="000000"/>
        </w:rPr>
        <w:t>A sale is not consummated if any or all of the stages of sale as reflected in Annex B Schedule is not accomplished or completed during the effectivity of this Agreement.</w:t>
      </w:r>
    </w:p>
    <w:p w14:paraId="69FEA90C" w14:textId="6D7E79D3" w:rsidR="00E307B1" w:rsidRPr="00560090" w:rsidRDefault="00E307B1" w:rsidP="002F65ED">
      <w:pPr>
        <w:pStyle w:val="BodyTextIndent2"/>
        <w:spacing w:line="276" w:lineRule="auto"/>
        <w:ind w:left="720" w:firstLine="0"/>
        <w:rPr>
          <w:rFonts w:cs="Times New Roman"/>
          <w:color w:val="000000"/>
          <w:sz w:val="20"/>
        </w:rPr>
      </w:pPr>
    </w:p>
    <w:p w14:paraId="5AA6011A" w14:textId="77777777" w:rsidR="00E307B1" w:rsidRPr="00560090" w:rsidRDefault="00E307B1" w:rsidP="00375B81">
      <w:pPr>
        <w:pStyle w:val="BodyTextIndent2"/>
        <w:numPr>
          <w:ilvl w:val="0"/>
          <w:numId w:val="1"/>
        </w:numPr>
        <w:spacing w:line="276" w:lineRule="auto"/>
        <w:rPr>
          <w:b/>
          <w:bCs/>
          <w:color w:val="000000"/>
          <w:sz w:val="20"/>
        </w:rPr>
      </w:pPr>
      <w:r w:rsidRPr="00560090">
        <w:rPr>
          <w:rFonts w:cs="Times New Roman"/>
          <w:b/>
          <w:bCs/>
          <w:color w:val="000000"/>
          <w:sz w:val="20"/>
        </w:rPr>
        <w:t>Term</w:t>
      </w:r>
    </w:p>
    <w:p w14:paraId="67B2FDA5" w14:textId="709F99CE" w:rsidR="00E307B1" w:rsidRPr="00560090" w:rsidRDefault="00BF361F" w:rsidP="00375B81">
      <w:pPr>
        <w:pStyle w:val="BodyTextIndent2"/>
        <w:spacing w:line="276" w:lineRule="auto"/>
        <w:ind w:left="720" w:firstLine="0"/>
        <w:rPr>
          <w:color w:val="000000"/>
          <w:sz w:val="20"/>
        </w:rPr>
      </w:pPr>
      <w:r w:rsidRPr="00DD4C19">
        <w:rPr>
          <w:noProof/>
          <w:color w:val="000000"/>
          <w:sz w:val="20"/>
          <w:lang w:eastAsia="en-US"/>
        </w:rPr>
        <mc:AlternateContent>
          <mc:Choice Requires="wps">
            <w:drawing>
              <wp:anchor distT="0" distB="0" distL="114300" distR="114300" simplePos="0" relativeHeight="251667456" behindDoc="0" locked="0" layoutInCell="1" allowOverlap="1" wp14:anchorId="11E0DB55" wp14:editId="6264E2CA">
                <wp:simplePos x="0" y="0"/>
                <wp:positionH relativeFrom="column">
                  <wp:posOffset>438785</wp:posOffset>
                </wp:positionH>
                <wp:positionV relativeFrom="paragraph">
                  <wp:posOffset>316865</wp:posOffset>
                </wp:positionV>
                <wp:extent cx="2817495" cy="4629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817495" cy="462915"/>
                        </a:xfrm>
                        <a:prstGeom prst="rect">
                          <a:avLst/>
                        </a:prstGeom>
                        <a:noFill/>
                        <a:ln w="6350">
                          <a:noFill/>
                        </a:ln>
                      </wps:spPr>
                      <wps:txbx>
                        <w:txbxContent>
                          <w:p w14:paraId="450C992F" w14:textId="4E0171FF"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 – {{format_date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 “en” “+</w:t>
                            </w:r>
                            <w:r w:rsidR="00700CE7">
                              <w:rPr>
                                <w:rFonts w:ascii="Arial" w:hAnsi="Arial" w:cs="Arial"/>
                                <w:b/>
                                <w:bCs/>
                                <w:color w:val="2F5496" w:themeColor="accent1" w:themeShade="BF"/>
                                <w:sz w:val="18"/>
                                <w:szCs w:val="18"/>
                                <w:lang w:val="en-PH"/>
                              </w:rPr>
                              <w:t>4</w:t>
                            </w:r>
                            <w:r w:rsidRPr="007B3A64">
                              <w:rPr>
                                <w:rFonts w:ascii="Arial" w:hAnsi="Arial" w:cs="Arial"/>
                                <w:b/>
                                <w:bCs/>
                                <w:color w:val="2F5496" w:themeColor="accent1" w:themeShade="BF"/>
                                <w:sz w:val="18"/>
                                <w:szCs w:val="18"/>
                                <w:lang w:val="en-PH"/>
                              </w:rPr>
                              <w:t>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0DB55" id="Text Box 30" o:spid="_x0000_s1071" type="#_x0000_t202" style="position:absolute;left:0;text-align:left;margin-left:34.55pt;margin-top:24.95pt;width:221.85pt;height:36.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" filled="f" stroked="f" strokeweight=".5pt">
                <v:textbox>
                  <w:txbxContent>
                    <w:p w14:paraId="450C992F" w14:textId="4E0171FF"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 – {{format_date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 “en” “+</w:t>
                      </w:r>
                      <w:r w:rsidR="00700CE7">
                        <w:rPr>
                          <w:rFonts w:ascii="Arial" w:hAnsi="Arial" w:cs="Arial"/>
                          <w:b/>
                          <w:bCs/>
                          <w:color w:val="2F5496" w:themeColor="accent1" w:themeShade="BF"/>
                          <w:sz w:val="18"/>
                          <w:szCs w:val="18"/>
                          <w:lang w:val="en-PH"/>
                        </w:rPr>
                        <w:t>4</w:t>
                      </w:r>
                      <w:r w:rsidRPr="007B3A64">
                        <w:rPr>
                          <w:rFonts w:ascii="Arial" w:hAnsi="Arial" w:cs="Arial"/>
                          <w:b/>
                          <w:bCs/>
                          <w:color w:val="2F5496" w:themeColor="accent1" w:themeShade="BF"/>
                          <w:sz w:val="18"/>
                          <w:szCs w:val="18"/>
                          <w:lang w:val="en-PH"/>
                        </w:rPr>
                        <w:t>months”}}</w:t>
                      </w:r>
                    </w:p>
                  </w:txbxContent>
                </v:textbox>
              </v:shape>
            </w:pict>
          </mc:Fallback>
        </mc:AlternateContent>
      </w:r>
      <w:r w:rsidR="00E307B1" w:rsidRPr="00560090">
        <w:rPr>
          <w:color w:val="000000"/>
          <w:sz w:val="20"/>
        </w:rPr>
        <w:t xml:space="preserve">Unless sooner terminated by Megaworld for any of the causes stipulated in Section 6, this Agreement shall be effective for a period of </w:t>
      </w:r>
      <w:r w:rsidR="00700CE7">
        <w:rPr>
          <w:color w:val="000000"/>
          <w:sz w:val="20"/>
        </w:rPr>
        <w:t>four</w:t>
      </w:r>
      <w:r w:rsidR="00E307B1" w:rsidRPr="00560090">
        <w:rPr>
          <w:color w:val="000000"/>
          <w:sz w:val="20"/>
        </w:rPr>
        <w:t xml:space="preserve"> (</w:t>
      </w:r>
      <w:r w:rsidR="00700CE7">
        <w:rPr>
          <w:color w:val="000000"/>
          <w:sz w:val="20"/>
        </w:rPr>
        <w:t>4</w:t>
      </w:r>
      <w:r w:rsidR="00E307B1" w:rsidRPr="00560090">
        <w:rPr>
          <w:color w:val="000000"/>
          <w:sz w:val="20"/>
        </w:rPr>
        <w:t>) months from execution of this Agreement (_________________to ______________).   This Agreement shall be renewable, at the sole option of Megaworld, for such term as may be agreed upon by the parties.</w:t>
      </w:r>
    </w:p>
    <w:p w14:paraId="02AFF70E" w14:textId="53A64794" w:rsidR="00E307B1" w:rsidRPr="00560090" w:rsidRDefault="00E307B1" w:rsidP="00375B81">
      <w:pPr>
        <w:pStyle w:val="BodyTextIndent2"/>
        <w:spacing w:line="276" w:lineRule="auto"/>
        <w:ind w:firstLine="0"/>
        <w:rPr>
          <w:color w:val="000000"/>
          <w:sz w:val="20"/>
        </w:rPr>
      </w:pPr>
    </w:p>
    <w:p w14:paraId="240A10B9" w14:textId="082F39FE" w:rsidR="00E307B1" w:rsidRPr="00560090" w:rsidRDefault="00BF361F" w:rsidP="00375B81">
      <w:pPr>
        <w:pStyle w:val="BodyTextIndent2"/>
        <w:numPr>
          <w:ilvl w:val="0"/>
          <w:numId w:val="1"/>
        </w:numPr>
        <w:spacing w:line="276" w:lineRule="auto"/>
        <w:rPr>
          <w:b/>
          <w:bCs/>
          <w:color w:val="000000"/>
          <w:sz w:val="20"/>
        </w:rPr>
      </w:pPr>
      <w:r>
        <w:rPr>
          <w:b/>
          <w:bCs/>
          <w:noProof/>
          <w:szCs w:val="22"/>
          <w:lang w:eastAsia="en-US"/>
        </w:rPr>
        <mc:AlternateContent>
          <mc:Choice Requires="wps">
            <w:drawing>
              <wp:anchor distT="0" distB="0" distL="114300" distR="114300" simplePos="0" relativeHeight="251665408" behindDoc="0" locked="0" layoutInCell="1" allowOverlap="1" wp14:anchorId="22709F6F" wp14:editId="5C4872B1">
                <wp:simplePos x="0" y="0"/>
                <wp:positionH relativeFrom="leftMargin">
                  <wp:posOffset>-558775</wp:posOffset>
                </wp:positionH>
                <wp:positionV relativeFrom="paragraph">
                  <wp:posOffset>315744</wp:posOffset>
                </wp:positionV>
                <wp:extent cx="2186305" cy="647246"/>
                <wp:effectExtent l="0" t="0" r="0" b="0"/>
                <wp:wrapNone/>
                <wp:docPr id="27" name="Text Box 27"/>
                <wp:cNvGraphicFramePr/>
                <a:graphic xmlns:a="http://schemas.openxmlformats.org/drawingml/2006/main">
                  <a:graphicData uri="http://schemas.microsoft.com/office/word/2010/wordprocessingShape">
                    <wps:wsp>
                      <wps:cNvSpPr txBox="1"/>
                      <wps:spPr>
                        <a:xfrm rot="16200000">
                          <a:off x="0" y="0"/>
                          <a:ext cx="2186305" cy="647246"/>
                        </a:xfrm>
                        <a:prstGeom prst="rect">
                          <a:avLst/>
                        </a:prstGeom>
                        <a:noFill/>
                        <a:ln w="6350">
                          <a:noFill/>
                        </a:ln>
                      </wps:spPr>
                      <wps:txbx>
                        <w:txbxContent>
                          <w:p w14:paraId="381EB970"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09F6F" id="Text Box 27" o:spid="_x0000_s1072" type="#_x0000_t202" style="position:absolute;left:0;text-align:left;margin-left:-44pt;margin-top:24.85pt;width:172.15pt;height:50.95pt;rotation:-90;z-index:251665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" filled="f" stroked="f" strokeweight=".5pt">
                <v:textbox>
                  <w:txbxContent>
                    <w:p w14:paraId="381EB970"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margin"/>
              </v:shape>
            </w:pict>
          </mc:Fallback>
        </mc:AlternateContent>
      </w:r>
      <w:r w:rsidR="00E307B1" w:rsidRPr="00560090">
        <w:rPr>
          <w:rFonts w:cs="Times New Roman"/>
          <w:b/>
          <w:bCs/>
          <w:color w:val="000000"/>
          <w:sz w:val="20"/>
        </w:rPr>
        <w:t>Exclusivity</w:t>
      </w:r>
    </w:p>
    <w:p w14:paraId="446B42F9" w14:textId="77777777" w:rsidR="002F65ED" w:rsidRPr="00560090" w:rsidRDefault="002F65ED" w:rsidP="002F65ED">
      <w:pPr>
        <w:pStyle w:val="BodyTextIndent2"/>
        <w:ind w:left="720" w:firstLine="0"/>
        <w:rPr>
          <w:rFonts w:cs="Times New Roman"/>
          <w:color w:val="FF0000"/>
          <w:sz w:val="20"/>
        </w:rPr>
      </w:pPr>
      <w:r w:rsidRPr="00560090">
        <w:rPr>
          <w:rFonts w:cs="Times New Roman"/>
          <w:color w:val="000000"/>
          <w:sz w:val="20"/>
        </w:rPr>
        <w:t xml:space="preserve">For the duration of this Agreement, the Marketing Partner shall not promote, sell, or otherwise deal with, for his/her own account, whether directly or indirectly, or for the account of other persons or entities, real estate projects being developed, owned, or otherwise dealt with by other companies, corporations, partnerships or such other entities engaged in a business or industry in competition with Megaworld </w:t>
      </w:r>
      <w:r w:rsidRPr="00560090">
        <w:rPr>
          <w:rFonts w:cs="Times New Roman"/>
          <w:sz w:val="20"/>
        </w:rPr>
        <w:t>in the Philippines.</w:t>
      </w:r>
    </w:p>
    <w:p w14:paraId="3D883BC8" w14:textId="77777777" w:rsidR="002F65ED" w:rsidRPr="00560090" w:rsidRDefault="002F65ED" w:rsidP="002F65ED">
      <w:pPr>
        <w:pStyle w:val="BodyTextIndent2"/>
        <w:ind w:left="720" w:firstLine="0"/>
        <w:rPr>
          <w:rFonts w:cs="Times New Roman"/>
          <w:color w:val="000000"/>
          <w:sz w:val="20"/>
        </w:rPr>
      </w:pPr>
    </w:p>
    <w:p w14:paraId="61F52651" w14:textId="1802C690" w:rsidR="002F65ED" w:rsidRPr="00560090" w:rsidRDefault="002F65ED" w:rsidP="002F65ED">
      <w:pPr>
        <w:pStyle w:val="BodyTextIndent2"/>
        <w:ind w:left="720" w:firstLine="0"/>
        <w:rPr>
          <w:rFonts w:cs="Times New Roman"/>
          <w:color w:val="000000"/>
          <w:sz w:val="20"/>
        </w:rPr>
      </w:pPr>
      <w:r w:rsidRPr="00560090">
        <w:rPr>
          <w:rFonts w:cs="Times New Roman"/>
          <w:color w:val="000000"/>
          <w:sz w:val="20"/>
        </w:rPr>
        <w:t>The Marketing Partner acknowledges that this Agreement does not preclude Megaworld from promoting or selling, or otherwise dealing with the Projects within the Territory, for its own account or for the account of other persons or entities.</w:t>
      </w:r>
    </w:p>
    <w:p w14:paraId="6FC2188A" w14:textId="77777777" w:rsidR="00E307B1" w:rsidRPr="00560090" w:rsidRDefault="00E307B1" w:rsidP="00375B81">
      <w:pPr>
        <w:pStyle w:val="BodyTextIndent2"/>
        <w:spacing w:line="276" w:lineRule="auto"/>
        <w:ind w:left="720" w:firstLine="0"/>
        <w:rPr>
          <w:rFonts w:cs="Times New Roman"/>
          <w:color w:val="000000"/>
          <w:sz w:val="20"/>
        </w:rPr>
      </w:pPr>
    </w:p>
    <w:p w14:paraId="67182EC9" w14:textId="77777777" w:rsidR="00375B81" w:rsidRPr="00560090" w:rsidRDefault="00375B81" w:rsidP="00375B81">
      <w:pPr>
        <w:pStyle w:val="BodyTextIndent2"/>
        <w:numPr>
          <w:ilvl w:val="0"/>
          <w:numId w:val="1"/>
        </w:numPr>
        <w:spacing w:line="276" w:lineRule="auto"/>
        <w:rPr>
          <w:b/>
          <w:bCs/>
          <w:color w:val="000000"/>
          <w:sz w:val="20"/>
        </w:rPr>
      </w:pPr>
      <w:r w:rsidRPr="00560090">
        <w:rPr>
          <w:rFonts w:cs="Times New Roman"/>
          <w:b/>
          <w:bCs/>
          <w:color w:val="000000"/>
          <w:sz w:val="20"/>
        </w:rPr>
        <w:t>Pre-termination</w:t>
      </w:r>
    </w:p>
    <w:p w14:paraId="5CDC9ACF" w14:textId="553A8F88" w:rsidR="00E307B1" w:rsidRPr="00560090" w:rsidRDefault="00E307B1" w:rsidP="00375B81">
      <w:pPr>
        <w:pStyle w:val="BodyTextIndent2"/>
        <w:spacing w:line="276" w:lineRule="auto"/>
        <w:ind w:left="720" w:firstLine="0"/>
        <w:rPr>
          <w:b/>
          <w:bCs/>
          <w:color w:val="000000"/>
          <w:sz w:val="20"/>
        </w:rPr>
      </w:pPr>
      <w:r w:rsidRPr="00560090">
        <w:rPr>
          <w:color w:val="000000"/>
          <w:sz w:val="20"/>
        </w:rPr>
        <w:t xml:space="preserve">Prior to the expiration of the term of this Agreement, Megaworld shall be entitled to terminate this Agreement, upon written notice to Marketing </w:t>
      </w:r>
      <w:r w:rsidR="002F65ED" w:rsidRPr="00560090">
        <w:rPr>
          <w:color w:val="000000"/>
          <w:sz w:val="20"/>
        </w:rPr>
        <w:t>Partner</w:t>
      </w:r>
      <w:r w:rsidRPr="00560090">
        <w:rPr>
          <w:color w:val="000000"/>
          <w:sz w:val="20"/>
        </w:rPr>
        <w:t>, for any of the following causes:</w:t>
      </w:r>
    </w:p>
    <w:p w14:paraId="162BEE1D" w14:textId="77777777" w:rsidR="00E307B1" w:rsidRPr="00560090" w:rsidRDefault="00E307B1" w:rsidP="00375B81">
      <w:pPr>
        <w:spacing w:line="276" w:lineRule="auto"/>
        <w:ind w:left="360"/>
        <w:jc w:val="both"/>
        <w:rPr>
          <w:rFonts w:ascii="Book Antiqua" w:hAnsi="Book Antiqua"/>
          <w:color w:val="000000"/>
        </w:rPr>
      </w:pPr>
    </w:p>
    <w:p w14:paraId="2E5A8C21" w14:textId="15955ACE" w:rsidR="00E307B1" w:rsidRPr="00560090" w:rsidRDefault="00E307B1" w:rsidP="00375B81">
      <w:pPr>
        <w:numPr>
          <w:ilvl w:val="1"/>
          <w:numId w:val="3"/>
        </w:numPr>
        <w:spacing w:line="276" w:lineRule="auto"/>
        <w:jc w:val="both"/>
        <w:rPr>
          <w:rFonts w:ascii="Book Antiqua" w:hAnsi="Book Antiqua"/>
          <w:color w:val="000000"/>
        </w:rPr>
      </w:pPr>
      <w:r w:rsidRPr="00560090">
        <w:rPr>
          <w:rFonts w:ascii="Book Antiqua" w:hAnsi="Book Antiqua"/>
          <w:color w:val="000000"/>
        </w:rPr>
        <w:t xml:space="preserve">Breach or an attempt to breach, by Marketing </w:t>
      </w:r>
      <w:r w:rsidR="002F65ED" w:rsidRPr="00560090">
        <w:rPr>
          <w:rFonts w:ascii="Book Antiqua" w:hAnsi="Book Antiqua"/>
          <w:color w:val="000000"/>
        </w:rPr>
        <w:t>Partner</w:t>
      </w:r>
      <w:r w:rsidRPr="00560090">
        <w:rPr>
          <w:rFonts w:ascii="Book Antiqua" w:hAnsi="Book Antiqua"/>
          <w:color w:val="000000"/>
        </w:rPr>
        <w:t xml:space="preserve"> of any of the terms and conditions of this Agreement;</w:t>
      </w:r>
    </w:p>
    <w:p w14:paraId="026E5245" w14:textId="77777777" w:rsidR="00375B81" w:rsidRPr="00560090" w:rsidRDefault="00375B81" w:rsidP="00375B81">
      <w:pPr>
        <w:spacing w:line="276" w:lineRule="auto"/>
        <w:ind w:left="1275"/>
        <w:jc w:val="both"/>
        <w:rPr>
          <w:rFonts w:ascii="Book Antiqua" w:hAnsi="Book Antiqua"/>
          <w:color w:val="000000"/>
        </w:rPr>
      </w:pPr>
    </w:p>
    <w:p w14:paraId="433FAF78" w14:textId="546D81D1" w:rsidR="00E307B1" w:rsidRPr="00560090" w:rsidRDefault="00E307B1" w:rsidP="00375B81">
      <w:pPr>
        <w:numPr>
          <w:ilvl w:val="1"/>
          <w:numId w:val="3"/>
        </w:numPr>
        <w:spacing w:line="276" w:lineRule="auto"/>
        <w:jc w:val="both"/>
        <w:rPr>
          <w:rFonts w:ascii="Book Antiqua" w:hAnsi="Book Antiqua"/>
          <w:color w:val="000000"/>
        </w:rPr>
      </w:pPr>
      <w:r w:rsidRPr="00560090">
        <w:rPr>
          <w:rFonts w:ascii="Book Antiqua" w:hAnsi="Book Antiqua"/>
          <w:color w:val="000000"/>
        </w:rPr>
        <w:t xml:space="preserve">Fraud and/or any misrepresentation committed by Marketing </w:t>
      </w:r>
      <w:r w:rsidR="002F65ED" w:rsidRPr="00560090">
        <w:rPr>
          <w:rFonts w:ascii="Book Antiqua" w:hAnsi="Book Antiqua"/>
          <w:color w:val="000000"/>
        </w:rPr>
        <w:t>Partner</w:t>
      </w:r>
      <w:r w:rsidRPr="00560090">
        <w:rPr>
          <w:rFonts w:ascii="Book Antiqua" w:hAnsi="Book Antiqua"/>
          <w:color w:val="000000"/>
        </w:rPr>
        <w:t xml:space="preserve"> for the purpose of obtaining the consent of Megaworld in entering into this Agreement;</w:t>
      </w:r>
    </w:p>
    <w:p w14:paraId="7D3B6907" w14:textId="77777777" w:rsidR="00E307B1" w:rsidRPr="00560090" w:rsidRDefault="00E307B1" w:rsidP="00375B81">
      <w:pPr>
        <w:spacing w:line="276" w:lineRule="auto"/>
        <w:jc w:val="both"/>
        <w:rPr>
          <w:rFonts w:ascii="Book Antiqua" w:hAnsi="Book Antiqua"/>
          <w:color w:val="000000"/>
        </w:rPr>
      </w:pPr>
    </w:p>
    <w:p w14:paraId="6B393AF6" w14:textId="77777777" w:rsidR="00E307B1" w:rsidRPr="00560090" w:rsidRDefault="00E307B1" w:rsidP="00375B81">
      <w:pPr>
        <w:numPr>
          <w:ilvl w:val="1"/>
          <w:numId w:val="3"/>
        </w:numPr>
        <w:spacing w:line="276" w:lineRule="auto"/>
        <w:jc w:val="both"/>
        <w:rPr>
          <w:rFonts w:ascii="Book Antiqua" w:hAnsi="Book Antiqua"/>
          <w:color w:val="000000"/>
        </w:rPr>
      </w:pPr>
      <w:r w:rsidRPr="00560090">
        <w:rPr>
          <w:rFonts w:ascii="Book Antiqua" w:hAnsi="Book Antiqua"/>
          <w:color w:val="000000"/>
        </w:rPr>
        <w:t xml:space="preserve">Any change in the government policy and/or laws of the Territory or the Philippines which will render unlawful the performance by Megaworld of its obligations under this Agreement. </w:t>
      </w:r>
    </w:p>
    <w:p w14:paraId="0D97CE4E" w14:textId="77777777" w:rsidR="00E307B1" w:rsidRPr="00560090" w:rsidRDefault="00E307B1" w:rsidP="00375B81">
      <w:pPr>
        <w:spacing w:line="276" w:lineRule="auto"/>
        <w:jc w:val="both"/>
        <w:rPr>
          <w:rFonts w:ascii="Book Antiqua" w:hAnsi="Book Antiqua"/>
          <w:color w:val="000000"/>
        </w:rPr>
      </w:pPr>
    </w:p>
    <w:p w14:paraId="776D462F" w14:textId="77777777" w:rsidR="00375B81" w:rsidRPr="00560090" w:rsidRDefault="00375B81" w:rsidP="00375B81">
      <w:pPr>
        <w:pStyle w:val="BodyTextIndent2"/>
        <w:numPr>
          <w:ilvl w:val="0"/>
          <w:numId w:val="1"/>
        </w:numPr>
        <w:spacing w:line="276" w:lineRule="auto"/>
        <w:rPr>
          <w:b/>
          <w:bCs/>
          <w:color w:val="000000"/>
          <w:sz w:val="20"/>
        </w:rPr>
      </w:pPr>
      <w:r w:rsidRPr="00560090">
        <w:rPr>
          <w:rFonts w:cs="Times New Roman"/>
          <w:b/>
          <w:bCs/>
          <w:color w:val="000000"/>
          <w:sz w:val="20"/>
        </w:rPr>
        <w:t>Obligations upon Termination</w:t>
      </w:r>
    </w:p>
    <w:p w14:paraId="50904950" w14:textId="45EA1B80" w:rsidR="00E307B1" w:rsidRPr="00560090" w:rsidRDefault="00E307B1" w:rsidP="00375B81">
      <w:pPr>
        <w:pStyle w:val="BodyTextIndent2"/>
        <w:spacing w:line="276" w:lineRule="auto"/>
        <w:ind w:left="720" w:firstLine="0"/>
        <w:rPr>
          <w:b/>
          <w:bCs/>
          <w:color w:val="000000"/>
          <w:sz w:val="20"/>
        </w:rPr>
      </w:pPr>
      <w:r w:rsidRPr="00560090">
        <w:rPr>
          <w:color w:val="000000"/>
          <w:sz w:val="20"/>
        </w:rPr>
        <w:t xml:space="preserve">Within ten (10) days from expiration of the term of this Agreement or from receipt by Marketing </w:t>
      </w:r>
      <w:r w:rsidR="002F65ED" w:rsidRPr="00560090">
        <w:rPr>
          <w:color w:val="000000"/>
          <w:sz w:val="20"/>
        </w:rPr>
        <w:t>Partner</w:t>
      </w:r>
      <w:r w:rsidRPr="00560090">
        <w:rPr>
          <w:color w:val="000000"/>
          <w:sz w:val="20"/>
        </w:rPr>
        <w:t xml:space="preserve"> of a written notice of the termination of this Agreement pursuant to Section 6, the Marketing </w:t>
      </w:r>
      <w:r w:rsidR="002F65ED" w:rsidRPr="00560090">
        <w:rPr>
          <w:color w:val="000000"/>
          <w:sz w:val="20"/>
        </w:rPr>
        <w:t>Partner</w:t>
      </w:r>
      <w:r w:rsidRPr="00560090">
        <w:rPr>
          <w:color w:val="000000"/>
          <w:sz w:val="20"/>
        </w:rPr>
        <w:t xml:space="preserve"> shall be obliged to: </w:t>
      </w:r>
    </w:p>
    <w:p w14:paraId="4A596B43" w14:textId="77777777" w:rsidR="00E307B1" w:rsidRPr="00560090" w:rsidRDefault="00E307B1" w:rsidP="00375B81">
      <w:pPr>
        <w:spacing w:line="276" w:lineRule="auto"/>
        <w:jc w:val="both"/>
        <w:rPr>
          <w:rFonts w:ascii="Book Antiqua" w:hAnsi="Book Antiqua"/>
          <w:color w:val="000000"/>
        </w:rPr>
      </w:pPr>
    </w:p>
    <w:p w14:paraId="6374C413" w14:textId="116CDC12" w:rsidR="00E307B1" w:rsidRPr="00560090" w:rsidRDefault="003668B2" w:rsidP="00375B81">
      <w:pPr>
        <w:numPr>
          <w:ilvl w:val="1"/>
          <w:numId w:val="6"/>
        </w:numPr>
        <w:spacing w:line="276" w:lineRule="auto"/>
        <w:jc w:val="both"/>
        <w:rPr>
          <w:rFonts w:ascii="Book Antiqua" w:hAnsi="Book Antiqua"/>
          <w:color w:val="000000"/>
        </w:rPr>
      </w:pPr>
      <w:r w:rsidRPr="00560090">
        <w:rPr>
          <w:rFonts w:ascii="Book Antiqua" w:hAnsi="Book Antiqua" w:cs="Cambria Bold Italic"/>
          <w:noProof/>
          <w:lang w:eastAsia="en-US"/>
        </w:rPr>
        <w:lastRenderedPageBreak/>
        <w:drawing>
          <wp:anchor distT="0" distB="0" distL="114300" distR="114300" simplePos="0" relativeHeight="251678720" behindDoc="1" locked="0" layoutInCell="1" allowOverlap="1" wp14:anchorId="59D88749" wp14:editId="24323816">
            <wp:simplePos x="0" y="0"/>
            <wp:positionH relativeFrom="page">
              <wp:align>right</wp:align>
            </wp:positionH>
            <wp:positionV relativeFrom="page">
              <wp:align>top</wp:align>
            </wp:positionV>
            <wp:extent cx="7559644" cy="8683416"/>
            <wp:effectExtent l="0" t="0" r="381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4"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07B1" w:rsidRPr="00560090">
        <w:rPr>
          <w:rFonts w:ascii="Book Antiqua" w:hAnsi="Book Antiqua"/>
          <w:color w:val="000000"/>
        </w:rPr>
        <w:t>Endorse and submit to Megaworld all accounts and/or records of buyers, regardless of the status of said accounts.</w:t>
      </w:r>
    </w:p>
    <w:p w14:paraId="11930BD6" w14:textId="77777777" w:rsidR="00E307B1" w:rsidRPr="00560090" w:rsidRDefault="00E307B1" w:rsidP="00375B81">
      <w:pPr>
        <w:spacing w:line="276" w:lineRule="auto"/>
        <w:ind w:left="720"/>
        <w:jc w:val="both"/>
        <w:rPr>
          <w:rFonts w:ascii="Book Antiqua" w:hAnsi="Book Antiqua"/>
          <w:color w:val="000000"/>
        </w:rPr>
      </w:pPr>
    </w:p>
    <w:p w14:paraId="5139B8AE" w14:textId="1B18A001" w:rsidR="00E307B1" w:rsidRPr="00560090" w:rsidRDefault="00E307B1" w:rsidP="00375B81">
      <w:pPr>
        <w:numPr>
          <w:ilvl w:val="1"/>
          <w:numId w:val="6"/>
        </w:numPr>
        <w:spacing w:line="276" w:lineRule="auto"/>
        <w:jc w:val="both"/>
        <w:rPr>
          <w:rFonts w:ascii="Book Antiqua" w:hAnsi="Book Antiqua"/>
          <w:color w:val="000000"/>
        </w:rPr>
      </w:pPr>
      <w:r w:rsidRPr="00560090">
        <w:rPr>
          <w:rFonts w:ascii="Book Antiqua" w:hAnsi="Book Antiqua"/>
          <w:color w:val="000000"/>
        </w:rPr>
        <w:t xml:space="preserve">Turn over to Megaworld all marketing materials, brochures, pamphlets, fliers, etc. supplied to Marketing </w:t>
      </w:r>
      <w:r w:rsidR="00F176B6" w:rsidRPr="00560090">
        <w:rPr>
          <w:rFonts w:ascii="Book Antiqua" w:hAnsi="Book Antiqua"/>
          <w:color w:val="000000"/>
        </w:rPr>
        <w:t>Partner</w:t>
      </w:r>
      <w:r w:rsidRPr="00560090">
        <w:rPr>
          <w:rFonts w:ascii="Book Antiqua" w:hAnsi="Book Antiqua"/>
          <w:color w:val="000000"/>
        </w:rPr>
        <w:t xml:space="preserve"> by Megaworld;</w:t>
      </w:r>
    </w:p>
    <w:p w14:paraId="2E6EBDEF" w14:textId="11517307" w:rsidR="00E307B1" w:rsidRPr="00560090" w:rsidRDefault="00E307B1" w:rsidP="00375B81">
      <w:pPr>
        <w:spacing w:line="276" w:lineRule="auto"/>
        <w:jc w:val="both"/>
        <w:rPr>
          <w:rFonts w:ascii="Book Antiqua" w:hAnsi="Book Antiqua"/>
          <w:color w:val="000000"/>
        </w:rPr>
      </w:pPr>
    </w:p>
    <w:p w14:paraId="1B0CF2E1" w14:textId="77777777" w:rsidR="00375B81" w:rsidRPr="00560090" w:rsidRDefault="00E307B1" w:rsidP="00375B81">
      <w:pPr>
        <w:numPr>
          <w:ilvl w:val="1"/>
          <w:numId w:val="6"/>
        </w:numPr>
        <w:spacing w:line="276" w:lineRule="auto"/>
        <w:jc w:val="both"/>
        <w:rPr>
          <w:rFonts w:ascii="Book Antiqua" w:hAnsi="Book Antiqua"/>
          <w:color w:val="000000"/>
        </w:rPr>
      </w:pPr>
      <w:r w:rsidRPr="00560090">
        <w:rPr>
          <w:rFonts w:ascii="Book Antiqua" w:hAnsi="Book Antiqua"/>
          <w:color w:val="000000"/>
        </w:rPr>
        <w:t>Settle all outstanding accounts with Megaworld.</w:t>
      </w:r>
    </w:p>
    <w:p w14:paraId="5ACE6672" w14:textId="77777777" w:rsidR="00375B81" w:rsidRPr="00560090" w:rsidRDefault="00375B81" w:rsidP="00375B81">
      <w:pPr>
        <w:pStyle w:val="ListParagraph"/>
        <w:spacing w:line="276" w:lineRule="auto"/>
        <w:rPr>
          <w:rFonts w:ascii="Book Antiqua" w:hAnsi="Book Antiqua"/>
          <w:color w:val="000000"/>
        </w:rPr>
      </w:pPr>
    </w:p>
    <w:p w14:paraId="1365A68A" w14:textId="3913BA90" w:rsidR="00375B81" w:rsidRPr="00560090" w:rsidRDefault="004902F6" w:rsidP="00375B81">
      <w:pPr>
        <w:pStyle w:val="ListParagraph"/>
        <w:numPr>
          <w:ilvl w:val="0"/>
          <w:numId w:val="1"/>
        </w:numPr>
        <w:spacing w:line="276" w:lineRule="auto"/>
        <w:jc w:val="both"/>
        <w:rPr>
          <w:rFonts w:ascii="Book Antiqua" w:hAnsi="Book Antiqua"/>
          <w:b/>
          <w:bCs/>
          <w:color w:val="000000"/>
        </w:rPr>
      </w:pPr>
      <w:r w:rsidRPr="00560090">
        <w:rPr>
          <w:rFonts w:ascii="Book Antiqua" w:hAnsi="Book Antiqua" w:cs="Cambria Bold Italic"/>
          <w:noProof/>
          <w:lang w:eastAsia="en-US"/>
        </w:rPr>
        <w:drawing>
          <wp:anchor distT="0" distB="0" distL="114300" distR="114300" simplePos="0" relativeHeight="251622400" behindDoc="1" locked="0" layoutInCell="1" allowOverlap="1" wp14:anchorId="6D7D23D9" wp14:editId="7BABB278">
            <wp:simplePos x="0" y="0"/>
            <wp:positionH relativeFrom="page">
              <wp:align>right</wp:align>
            </wp:positionH>
            <wp:positionV relativeFrom="page">
              <wp:align>top</wp:align>
            </wp:positionV>
            <wp:extent cx="7559644" cy="8683416"/>
            <wp:effectExtent l="0" t="0" r="381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4"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307B1" w:rsidRPr="00560090">
        <w:rPr>
          <w:rFonts w:ascii="Book Antiqua" w:hAnsi="Book Antiqua"/>
          <w:b/>
          <w:bCs/>
          <w:color w:val="000000"/>
        </w:rPr>
        <w:t>No Employer-Employee Relationship</w:t>
      </w:r>
    </w:p>
    <w:p w14:paraId="1083F9CD" w14:textId="422DE5EF" w:rsidR="00E307B1" w:rsidRPr="00560090" w:rsidRDefault="00E307B1" w:rsidP="00375B81">
      <w:pPr>
        <w:pStyle w:val="ListParagraph"/>
        <w:spacing w:line="276" w:lineRule="auto"/>
        <w:jc w:val="both"/>
        <w:rPr>
          <w:rFonts w:ascii="Book Antiqua" w:hAnsi="Book Antiqua"/>
          <w:color w:val="000000"/>
        </w:rPr>
      </w:pPr>
      <w:r w:rsidRPr="00560090">
        <w:rPr>
          <w:rFonts w:ascii="Book Antiqua" w:hAnsi="Book Antiqua"/>
          <w:color w:val="000000"/>
        </w:rPr>
        <w:t xml:space="preserve">The Marketing </w:t>
      </w:r>
      <w:r w:rsidR="002F65ED" w:rsidRPr="00560090">
        <w:rPr>
          <w:rFonts w:ascii="Book Antiqua" w:hAnsi="Book Antiqua"/>
          <w:color w:val="000000"/>
        </w:rPr>
        <w:t>Partner</w:t>
      </w:r>
      <w:r w:rsidRPr="00560090">
        <w:rPr>
          <w:rFonts w:ascii="Book Antiqua" w:hAnsi="Book Antiqua"/>
          <w:color w:val="000000"/>
        </w:rPr>
        <w:t xml:space="preserve"> is an independent service contractor, which shall do business in his/her own name and for his/her own account and shall not incur any liability on behalf of Megaworld.   Nothing contained in this Agreement shall be deemed or interpreted to constitute Marketing Manager as a partner, agent, or employee of Megaworld. </w:t>
      </w:r>
    </w:p>
    <w:p w14:paraId="55F24C3B" w14:textId="09E954D7" w:rsidR="00375B81" w:rsidRPr="00560090" w:rsidRDefault="00375B81" w:rsidP="00375B81">
      <w:pPr>
        <w:pStyle w:val="ListParagraph"/>
        <w:spacing w:line="276" w:lineRule="auto"/>
        <w:jc w:val="both"/>
        <w:rPr>
          <w:rFonts w:ascii="Book Antiqua" w:hAnsi="Book Antiqua"/>
          <w:b/>
          <w:bCs/>
          <w:color w:val="000000"/>
        </w:rPr>
      </w:pPr>
    </w:p>
    <w:p w14:paraId="21B5009E" w14:textId="77777777" w:rsidR="00375B81" w:rsidRPr="00560090" w:rsidRDefault="00375B81" w:rsidP="00375B81">
      <w:pPr>
        <w:pStyle w:val="ListParagraph"/>
        <w:numPr>
          <w:ilvl w:val="0"/>
          <w:numId w:val="1"/>
        </w:numPr>
        <w:spacing w:line="276" w:lineRule="auto"/>
        <w:jc w:val="both"/>
        <w:rPr>
          <w:rFonts w:ascii="Book Antiqua" w:hAnsi="Book Antiqua"/>
          <w:b/>
          <w:bCs/>
          <w:color w:val="000000"/>
        </w:rPr>
      </w:pPr>
      <w:r w:rsidRPr="00560090">
        <w:rPr>
          <w:rFonts w:ascii="Book Antiqua" w:hAnsi="Book Antiqua"/>
          <w:b/>
          <w:bCs/>
          <w:color w:val="000000"/>
        </w:rPr>
        <w:t>Governing Law</w:t>
      </w:r>
    </w:p>
    <w:p w14:paraId="5B3BC401" w14:textId="1A7A50F1" w:rsidR="00375B81" w:rsidRPr="00560090" w:rsidRDefault="00E307B1" w:rsidP="00375B81">
      <w:pPr>
        <w:pStyle w:val="ListParagraph"/>
        <w:spacing w:line="276" w:lineRule="auto"/>
        <w:jc w:val="both"/>
        <w:rPr>
          <w:rFonts w:ascii="Book Antiqua" w:hAnsi="Book Antiqua"/>
        </w:rPr>
      </w:pPr>
      <w:r w:rsidRPr="00560090">
        <w:rPr>
          <w:rFonts w:ascii="Book Antiqua" w:hAnsi="Book Antiqua"/>
        </w:rPr>
        <w:t xml:space="preserve">This Agreement shall be construed in accordance with and governed by the laws of the Republic of the Philippines. </w:t>
      </w:r>
    </w:p>
    <w:p w14:paraId="5AAADDD8" w14:textId="4E951740" w:rsidR="00375B81" w:rsidRPr="00560090" w:rsidRDefault="00375B81" w:rsidP="00375B81">
      <w:pPr>
        <w:pStyle w:val="ListParagraph"/>
        <w:spacing w:line="276" w:lineRule="auto"/>
        <w:jc w:val="both"/>
        <w:rPr>
          <w:rFonts w:ascii="Book Antiqua" w:hAnsi="Book Antiqua"/>
        </w:rPr>
      </w:pPr>
    </w:p>
    <w:p w14:paraId="024AED12" w14:textId="31FB419A" w:rsidR="00375B81" w:rsidRPr="00560090" w:rsidRDefault="00375B81" w:rsidP="00375B81">
      <w:pPr>
        <w:pStyle w:val="ListParagraph"/>
        <w:numPr>
          <w:ilvl w:val="0"/>
          <w:numId w:val="1"/>
        </w:numPr>
        <w:spacing w:line="276" w:lineRule="auto"/>
        <w:jc w:val="both"/>
        <w:rPr>
          <w:rFonts w:ascii="Book Antiqua" w:hAnsi="Book Antiqua"/>
          <w:b/>
          <w:bCs/>
          <w:color w:val="000000"/>
        </w:rPr>
      </w:pPr>
      <w:r w:rsidRPr="00560090">
        <w:rPr>
          <w:rFonts w:ascii="Book Antiqua" w:hAnsi="Book Antiqua"/>
          <w:b/>
          <w:bCs/>
          <w:color w:val="000000"/>
        </w:rPr>
        <w:t>Venue of Actions</w:t>
      </w:r>
    </w:p>
    <w:p w14:paraId="5B1EED1D" w14:textId="44E8F83F" w:rsidR="00E307B1" w:rsidRPr="00560090" w:rsidRDefault="00BF361F" w:rsidP="00375B81">
      <w:pPr>
        <w:pStyle w:val="ListParagraph"/>
        <w:spacing w:line="276" w:lineRule="auto"/>
        <w:jc w:val="both"/>
        <w:rPr>
          <w:rFonts w:ascii="Book Antiqua" w:hAnsi="Book Antiqua"/>
          <w:b/>
          <w:bCs/>
          <w:color w:val="000000"/>
        </w:rPr>
      </w:pPr>
      <w:r>
        <w:rPr>
          <w:rFonts w:ascii="Book Antiqua" w:hAnsi="Book Antiqua"/>
          <w:b/>
          <w:bCs/>
          <w:noProof/>
          <w:sz w:val="22"/>
          <w:szCs w:val="22"/>
          <w:lang w:eastAsia="en-US"/>
        </w:rPr>
        <mc:AlternateContent>
          <mc:Choice Requires="wps">
            <w:drawing>
              <wp:anchor distT="0" distB="0" distL="114300" distR="114300" simplePos="0" relativeHeight="251669504" behindDoc="0" locked="0" layoutInCell="1" allowOverlap="1" wp14:anchorId="45FEF187" wp14:editId="535D4E33">
                <wp:simplePos x="0" y="0"/>
                <wp:positionH relativeFrom="leftMargin">
                  <wp:posOffset>-626227</wp:posOffset>
                </wp:positionH>
                <wp:positionV relativeFrom="margin">
                  <wp:posOffset>3812615</wp:posOffset>
                </wp:positionV>
                <wp:extent cx="2186305" cy="647246"/>
                <wp:effectExtent l="0" t="0" r="0" b="0"/>
                <wp:wrapNone/>
                <wp:docPr id="60" name="Text Box 60"/>
                <wp:cNvGraphicFramePr/>
                <a:graphic xmlns:a="http://schemas.openxmlformats.org/drawingml/2006/main">
                  <a:graphicData uri="http://schemas.microsoft.com/office/word/2010/wordprocessingShape">
                    <wps:wsp>
                      <wps:cNvSpPr txBox="1"/>
                      <wps:spPr>
                        <a:xfrm rot="16200000">
                          <a:off x="0" y="0"/>
                          <a:ext cx="2186305" cy="647246"/>
                        </a:xfrm>
                        <a:prstGeom prst="rect">
                          <a:avLst/>
                        </a:prstGeom>
                        <a:noFill/>
                        <a:ln w="6350">
                          <a:noFill/>
                        </a:ln>
                      </wps:spPr>
                      <wps:txbx>
                        <w:txbxContent>
                          <w:p w14:paraId="7A988592"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EF187" id="Text Box 60" o:spid="_x0000_s1073" type="#_x0000_t202" style="position:absolute;left:0;text-align:left;margin-left:-49.3pt;margin-top:300.2pt;width:172.15pt;height:50.95pt;rotation:-90;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" filled="f" stroked="f" strokeweight=".5pt">
                <v:textbox>
                  <w:txbxContent>
                    <w:p w14:paraId="7A988592"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margin" anchory="margin"/>
              </v:shape>
            </w:pict>
          </mc:Fallback>
        </mc:AlternateContent>
      </w:r>
      <w:r w:rsidR="00E307B1" w:rsidRPr="00560090">
        <w:rPr>
          <w:rFonts w:ascii="Book Antiqua" w:hAnsi="Book Antiqua"/>
        </w:rPr>
        <w:t xml:space="preserve">In case of litigation arising from this Agreement, the parties agree that the proper court of Makati City, Philippines shall be the proper venue of all actions to the exclusion of other courts. </w:t>
      </w:r>
    </w:p>
    <w:p w14:paraId="4C7B57F6" w14:textId="77777777" w:rsidR="00E307B1" w:rsidRPr="00560090" w:rsidRDefault="00E307B1" w:rsidP="00375B81">
      <w:pPr>
        <w:spacing w:line="276" w:lineRule="auto"/>
        <w:ind w:left="390"/>
        <w:jc w:val="both"/>
        <w:rPr>
          <w:rFonts w:ascii="Book Antiqua" w:hAnsi="Book Antiqua"/>
          <w:strike/>
        </w:rPr>
      </w:pPr>
    </w:p>
    <w:p w14:paraId="52AAC088" w14:textId="1AD51572" w:rsidR="00375B81" w:rsidRPr="00560090" w:rsidRDefault="00375B81" w:rsidP="00375B81">
      <w:pPr>
        <w:pStyle w:val="ListParagraph"/>
        <w:numPr>
          <w:ilvl w:val="0"/>
          <w:numId w:val="1"/>
        </w:numPr>
        <w:spacing w:line="276" w:lineRule="auto"/>
        <w:jc w:val="both"/>
        <w:rPr>
          <w:rFonts w:ascii="Book Antiqua" w:hAnsi="Book Antiqua"/>
          <w:b/>
          <w:bCs/>
          <w:color w:val="000000"/>
        </w:rPr>
      </w:pPr>
      <w:r w:rsidRPr="00560090">
        <w:rPr>
          <w:rFonts w:ascii="Book Antiqua" w:hAnsi="Book Antiqua"/>
          <w:b/>
          <w:bCs/>
          <w:color w:val="000000"/>
        </w:rPr>
        <w:t>Amendments</w:t>
      </w:r>
    </w:p>
    <w:p w14:paraId="6F53AC6B" w14:textId="77777777" w:rsidR="00461B1C" w:rsidRPr="00560090" w:rsidRDefault="00461B1C" w:rsidP="00461B1C">
      <w:pPr>
        <w:pStyle w:val="ListParagraph"/>
        <w:spacing w:line="276" w:lineRule="auto"/>
        <w:jc w:val="both"/>
        <w:rPr>
          <w:rFonts w:ascii="Book Antiqua" w:hAnsi="Book Antiqua"/>
          <w:color w:val="000000"/>
        </w:rPr>
      </w:pPr>
      <w:r w:rsidRPr="00560090">
        <w:rPr>
          <w:rFonts w:ascii="Book Antiqua" w:hAnsi="Book Antiqua"/>
          <w:color w:val="000000"/>
        </w:rPr>
        <w:t>Without prejudice to the directives, instructions, procedures, guidelines, circulars, etc. which may be issued by Megaworld pursuant to Section 1.6, there are no other agreements or understandings between the parties relating to the subject matter of this Agreement.  This Agreement supersedes all prior agreements, oral or written, between the parties and is intended as a complete and exclusive statement of the agreement between the parties.  No change or modification of this Agreement shall be valid unless the same be in writing and signed by the parties.</w:t>
      </w:r>
    </w:p>
    <w:p w14:paraId="7BA4761A" w14:textId="77777777" w:rsidR="00461B1C" w:rsidRPr="00560090" w:rsidRDefault="00461B1C" w:rsidP="00461B1C">
      <w:pPr>
        <w:pStyle w:val="ListParagraph"/>
        <w:spacing w:line="276" w:lineRule="auto"/>
        <w:jc w:val="both"/>
        <w:rPr>
          <w:rFonts w:ascii="Book Antiqua" w:hAnsi="Book Antiqua"/>
          <w:b/>
          <w:bCs/>
          <w:color w:val="000000"/>
        </w:rPr>
      </w:pPr>
    </w:p>
    <w:p w14:paraId="0C1FD54F" w14:textId="52FEFA4C" w:rsidR="002A2EC0" w:rsidRPr="00362202" w:rsidRDefault="00461B1C" w:rsidP="00461B1C">
      <w:pPr>
        <w:numPr>
          <w:ilvl w:val="0"/>
          <w:numId w:val="1"/>
        </w:numPr>
        <w:spacing w:line="276" w:lineRule="auto"/>
        <w:jc w:val="both"/>
        <w:rPr>
          <w:rFonts w:ascii="Book Antiqua" w:hAnsi="Book Antiqua"/>
        </w:rPr>
      </w:pPr>
      <w:r w:rsidRPr="00362202">
        <w:rPr>
          <w:rFonts w:ascii="Book Antiqua" w:hAnsi="Book Antiqua" w:cs="Arial"/>
          <w:b/>
          <w:bCs/>
          <w:shd w:val="clear" w:color="auto" w:fill="FFFFFF"/>
        </w:rPr>
        <w:t>Confidentiality.</w:t>
      </w:r>
      <w:r w:rsidRPr="00362202">
        <w:rPr>
          <w:rFonts w:ascii="Book Antiqua" w:hAnsi="Book Antiqua" w:cs="Arial"/>
          <w:shd w:val="clear" w:color="auto" w:fill="FFFFFF"/>
        </w:rPr>
        <w:t> You acknowledge that, in the course of your services under this Agreement, you may be allowed to access to an/or be in possession of Confidential Information of the Company. Accordingly, you expressly agree that such access or possession of Confidential Information is allowed exclusively for the limited purpose of performing your duties and functions. You undertake not to divulge or use such Confidential Information, in any manner, outside of the above-enumerated duties and functions in this Agreement. In case of violation or threatened violation of this clause, you expressly agree that the Company is entitled to immediately terminate this Agreement and/or secure an injunction against you and/or your violation of this provision, in addition to securing payment of such actual damages as the Company may have suffered or incurred. </w:t>
      </w:r>
    </w:p>
    <w:p w14:paraId="40719F9C" w14:textId="77777777" w:rsidR="00065F16" w:rsidRPr="00560090" w:rsidRDefault="00065F16" w:rsidP="00065F16">
      <w:pPr>
        <w:jc w:val="center"/>
        <w:rPr>
          <w:rFonts w:ascii="Book Antiqua" w:hAnsi="Book Antiqua"/>
          <w:color w:val="000000"/>
        </w:rPr>
      </w:pPr>
    </w:p>
    <w:p w14:paraId="7436967F" w14:textId="77777777" w:rsidR="00065F16" w:rsidRPr="00560090" w:rsidRDefault="00065F16" w:rsidP="00065F16">
      <w:pPr>
        <w:jc w:val="center"/>
        <w:rPr>
          <w:rFonts w:ascii="Book Antiqua" w:hAnsi="Book Antiqua"/>
          <w:color w:val="000000"/>
        </w:rPr>
      </w:pPr>
    </w:p>
    <w:p w14:paraId="294AAE9A" w14:textId="77777777" w:rsidR="00065F16" w:rsidRPr="00560090" w:rsidRDefault="00065F16" w:rsidP="00065F16">
      <w:pPr>
        <w:jc w:val="center"/>
        <w:rPr>
          <w:rFonts w:ascii="Book Antiqua" w:hAnsi="Book Antiqua"/>
          <w:color w:val="000000"/>
        </w:rPr>
      </w:pPr>
    </w:p>
    <w:p w14:paraId="275FE2AA" w14:textId="77777777" w:rsidR="00065F16" w:rsidRPr="00560090" w:rsidRDefault="00065F16" w:rsidP="00065F16">
      <w:pPr>
        <w:jc w:val="center"/>
        <w:rPr>
          <w:rFonts w:ascii="Book Antiqua" w:hAnsi="Book Antiqua"/>
          <w:color w:val="000000"/>
        </w:rPr>
      </w:pPr>
    </w:p>
    <w:p w14:paraId="791A4785" w14:textId="77777777" w:rsidR="00065F16" w:rsidRPr="00560090" w:rsidRDefault="00065F16" w:rsidP="007B4183">
      <w:pPr>
        <w:rPr>
          <w:rFonts w:ascii="Book Antiqua" w:hAnsi="Book Antiqua"/>
          <w:color w:val="000000"/>
        </w:rPr>
      </w:pPr>
    </w:p>
    <w:p w14:paraId="4D6F80F6" w14:textId="77777777" w:rsidR="00065F16" w:rsidRPr="00560090" w:rsidRDefault="00065F16" w:rsidP="00065F16">
      <w:pPr>
        <w:jc w:val="center"/>
        <w:rPr>
          <w:rFonts w:ascii="Book Antiqua" w:hAnsi="Book Antiqua"/>
          <w:color w:val="000000"/>
        </w:rPr>
      </w:pPr>
    </w:p>
    <w:p w14:paraId="7BA768D1" w14:textId="77777777" w:rsidR="00065F16" w:rsidRPr="00560090" w:rsidRDefault="00065F16" w:rsidP="00065F16">
      <w:pPr>
        <w:jc w:val="center"/>
        <w:rPr>
          <w:rFonts w:ascii="Book Antiqua" w:hAnsi="Book Antiqua"/>
          <w:color w:val="000000"/>
        </w:rPr>
      </w:pPr>
    </w:p>
    <w:p w14:paraId="0C942F8E" w14:textId="5DBDE79B" w:rsidR="00065F16" w:rsidRPr="00560090" w:rsidRDefault="00043E7E" w:rsidP="00461B1C">
      <w:pPr>
        <w:rPr>
          <w:rFonts w:ascii="Book Antiqua" w:hAnsi="Book Antiqua"/>
          <w:color w:val="000000"/>
        </w:rPr>
      </w:pPr>
      <w:r w:rsidRPr="00560090">
        <w:rPr>
          <w:rFonts w:ascii="Book Antiqua" w:hAnsi="Book Antiqua" w:cs="Cambria Bold Italic"/>
          <w:noProof/>
          <w:lang w:eastAsia="en-US"/>
        </w:rPr>
        <w:drawing>
          <wp:anchor distT="0" distB="0" distL="114300" distR="114300" simplePos="0" relativeHeight="251679744" behindDoc="1" locked="0" layoutInCell="1" allowOverlap="1" wp14:anchorId="457F5A4E" wp14:editId="6B9B3E37">
            <wp:simplePos x="0" y="0"/>
            <wp:positionH relativeFrom="page">
              <wp:align>right</wp:align>
            </wp:positionH>
            <wp:positionV relativeFrom="page">
              <wp:posOffset>-928</wp:posOffset>
            </wp:positionV>
            <wp:extent cx="7559644" cy="8683416"/>
            <wp:effectExtent l="0" t="0" r="381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4"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7B4D8A" w14:textId="273042A5" w:rsidR="00065F16" w:rsidRPr="00560090" w:rsidRDefault="00DC3C14" w:rsidP="00065F16">
      <w:pPr>
        <w:jc w:val="center"/>
        <w:rPr>
          <w:rFonts w:ascii="Book Antiqua" w:hAnsi="Book Antiqua"/>
          <w:color w:val="000000"/>
        </w:rPr>
      </w:pPr>
      <w:r w:rsidRPr="00560090">
        <w:rPr>
          <w:rFonts w:ascii="Book Antiqua" w:hAnsi="Book Antiqua" w:cs="Cambria Bold Italic"/>
          <w:noProof/>
          <w:lang w:eastAsia="en-US"/>
        </w:rPr>
        <w:lastRenderedPageBreak/>
        <w:drawing>
          <wp:anchor distT="0" distB="0" distL="114300" distR="114300" simplePos="0" relativeHeight="251632640" behindDoc="1" locked="0" layoutInCell="1" allowOverlap="1" wp14:anchorId="43EE0DE5" wp14:editId="11251C38">
            <wp:simplePos x="0" y="0"/>
            <wp:positionH relativeFrom="page">
              <wp:align>right</wp:align>
            </wp:positionH>
            <wp:positionV relativeFrom="page">
              <wp:align>top</wp:align>
            </wp:positionV>
            <wp:extent cx="7559644" cy="8683416"/>
            <wp:effectExtent l="0" t="0" r="3810" b="3810"/>
            <wp:wrapNone/>
            <wp:docPr id="14" name="Picture 14"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shape&#10;&#10;Description automatically generated"/>
                    <pic:cNvPicPr/>
                  </pic:nvPicPr>
                  <pic:blipFill rotWithShape="1">
                    <a:blip r:embed="rId14"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6BCE9F" w14:textId="4EADCC0D" w:rsidR="00065F16" w:rsidRPr="00560090" w:rsidRDefault="00BF361F" w:rsidP="00065F16">
      <w:pPr>
        <w:jc w:val="center"/>
        <w:rPr>
          <w:rFonts w:ascii="Book Antiqua" w:hAnsi="Book Antiqua"/>
          <w:color w:val="000000"/>
        </w:rPr>
      </w:pPr>
      <w:r w:rsidRPr="00DD4C19">
        <w:rPr>
          <w:rFonts w:ascii="Book Antiqua" w:hAnsi="Book Antiqua"/>
          <w:b/>
          <w:noProof/>
          <w:color w:val="000000"/>
          <w:lang w:eastAsia="en-US"/>
        </w:rPr>
        <mc:AlternateContent>
          <mc:Choice Requires="wps">
            <w:drawing>
              <wp:anchor distT="0" distB="0" distL="114300" distR="114300" simplePos="0" relativeHeight="251629568" behindDoc="0" locked="0" layoutInCell="1" allowOverlap="1" wp14:anchorId="54CF4C07" wp14:editId="488F7217">
                <wp:simplePos x="0" y="0"/>
                <wp:positionH relativeFrom="column">
                  <wp:posOffset>876300</wp:posOffset>
                </wp:positionH>
                <wp:positionV relativeFrom="paragraph">
                  <wp:posOffset>103505</wp:posOffset>
                </wp:positionV>
                <wp:extent cx="2543810" cy="298450"/>
                <wp:effectExtent l="0" t="0" r="0" b="6350"/>
                <wp:wrapNone/>
                <wp:docPr id="31" name="Text Box 31"/>
                <wp:cNvGraphicFramePr/>
                <a:graphic xmlns:a="http://schemas.openxmlformats.org/drawingml/2006/main">
                  <a:graphicData uri="http://schemas.microsoft.com/office/word/2010/wordprocessingShape">
                    <wps:wsp>
                      <wps:cNvSpPr txBox="1"/>
                      <wps:spPr>
                        <a:xfrm>
                          <a:off x="0" y="0"/>
                          <a:ext cx="2543810" cy="298450"/>
                        </a:xfrm>
                        <a:prstGeom prst="rect">
                          <a:avLst/>
                        </a:prstGeom>
                        <a:noFill/>
                        <a:ln w="6350">
                          <a:noFill/>
                        </a:ln>
                      </wps:spPr>
                      <wps:txbx>
                        <w:txbxContent>
                          <w:p w14:paraId="2512E9F7"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CF4C07" id="Text Box 31" o:spid="_x0000_s1074" type="#_x0000_t202" style="position:absolute;left:0;text-align:left;margin-left:69pt;margin-top:8.15pt;width:200.3pt;height:23.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" filled="f" stroked="f" strokeweight=".5pt">
                <v:textbox>
                  <w:txbxContent>
                    <w:p w14:paraId="2512E9F7" w14:textId="77777777" w:rsidR="00BF361F" w:rsidRPr="007B3A64" w:rsidRDefault="00BF361F" w:rsidP="00BF361F">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 xml:space="preserve">{{format_date </w:t>
                      </w:r>
                      <w:r>
                        <w:rPr>
                          <w:rFonts w:ascii="Arial" w:hAnsi="Arial" w:cs="Arial"/>
                          <w:b/>
                          <w:bCs/>
                          <w:color w:val="2F5496" w:themeColor="accent1" w:themeShade="BF"/>
                          <w:sz w:val="18"/>
                          <w:szCs w:val="18"/>
                          <w:lang w:val="en-PH"/>
                        </w:rPr>
                        <w:t>ADate</w:t>
                      </w:r>
                      <w:r w:rsidRPr="007B3A64">
                        <w:rPr>
                          <w:rFonts w:ascii="Arial" w:hAnsi="Arial" w:cs="Arial"/>
                          <w:b/>
                          <w:bCs/>
                          <w:color w:val="2F5496" w:themeColor="accent1" w:themeShade="BF"/>
                          <w:sz w:val="18"/>
                          <w:szCs w:val="18"/>
                          <w:lang w:val="en-PH"/>
                        </w:rPr>
                        <w:t xml:space="preserve"> “MMMM DD, YYYY”}}</w:t>
                      </w:r>
                    </w:p>
                  </w:txbxContent>
                </v:textbox>
              </v:shape>
            </w:pict>
          </mc:Fallback>
        </mc:AlternateContent>
      </w:r>
      <w:r w:rsidR="00065F16" w:rsidRPr="00560090">
        <w:rPr>
          <w:rFonts w:ascii="Book Antiqua" w:hAnsi="Book Antiqua"/>
          <w:color w:val="000000"/>
        </w:rPr>
        <w:t xml:space="preserve">IN WITNESS WHEREOF, the parties have hereunto set their hands </w:t>
      </w:r>
    </w:p>
    <w:p w14:paraId="5BE28C11" w14:textId="0A42CE56" w:rsidR="00065F16" w:rsidRPr="00560090" w:rsidRDefault="00065F16" w:rsidP="00065F16">
      <w:pPr>
        <w:jc w:val="center"/>
        <w:rPr>
          <w:rFonts w:ascii="Book Antiqua" w:hAnsi="Book Antiqua"/>
          <w:color w:val="000000"/>
        </w:rPr>
      </w:pPr>
      <w:r w:rsidRPr="00560090">
        <w:rPr>
          <w:rFonts w:ascii="Book Antiqua" w:hAnsi="Book Antiqua"/>
          <w:color w:val="000000"/>
        </w:rPr>
        <w:t>this ______ day of _______________________ at ________________________.</w:t>
      </w:r>
    </w:p>
    <w:p w14:paraId="1D244E01" w14:textId="4E71E955" w:rsidR="00065F16" w:rsidRPr="00560090" w:rsidRDefault="001C2AA6" w:rsidP="00065F16">
      <w:pPr>
        <w:jc w:val="both"/>
        <w:rPr>
          <w:rFonts w:ascii="Book Antiqua" w:hAnsi="Book Antiqua"/>
          <w:color w:val="000000"/>
        </w:rPr>
      </w:pPr>
      <w:r w:rsidRPr="00DD4C19">
        <w:rPr>
          <w:rFonts w:ascii="Book Antiqua" w:hAnsi="Book Antiqua"/>
          <w:b/>
          <w:noProof/>
          <w:color w:val="000000"/>
          <w:lang w:eastAsia="en-US"/>
        </w:rPr>
        <mc:AlternateContent>
          <mc:Choice Requires="wps">
            <w:drawing>
              <wp:anchor distT="0" distB="0" distL="114300" distR="114300" simplePos="0" relativeHeight="251694080" behindDoc="0" locked="0" layoutInCell="1" allowOverlap="1" wp14:anchorId="72F1C031" wp14:editId="207D52C3">
                <wp:simplePos x="0" y="0"/>
                <wp:positionH relativeFrom="leftMargin">
                  <wp:posOffset>4156075</wp:posOffset>
                </wp:positionH>
                <wp:positionV relativeFrom="margin">
                  <wp:posOffset>556764</wp:posOffset>
                </wp:positionV>
                <wp:extent cx="2186305" cy="647065"/>
                <wp:effectExtent l="0" t="0" r="0" b="635"/>
                <wp:wrapNone/>
                <wp:docPr id="61" name="Text Box 61"/>
                <wp:cNvGraphicFramePr/>
                <a:graphic xmlns:a="http://schemas.openxmlformats.org/drawingml/2006/main">
                  <a:graphicData uri="http://schemas.microsoft.com/office/word/2010/wordprocessingShape">
                    <wps:wsp>
                      <wps:cNvSpPr txBox="1"/>
                      <wps:spPr>
                        <a:xfrm>
                          <a:off x="0" y="0"/>
                          <a:ext cx="2186305" cy="647065"/>
                        </a:xfrm>
                        <a:prstGeom prst="rect">
                          <a:avLst/>
                        </a:prstGeom>
                        <a:noFill/>
                        <a:ln w="6350">
                          <a:noFill/>
                        </a:ln>
                      </wps:spPr>
                      <wps:txbx>
                        <w:txbxContent>
                          <w:p w14:paraId="0C782BDD"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1C031" id="Text Box 61" o:spid="_x0000_s1075" type="#_x0000_t202" style="position:absolute;left:0;text-align:left;margin-left:327.25pt;margin-top:43.85pt;width:172.15pt;height:50.95pt;z-index:2516940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" filled="f" stroked="f" strokeweight=".5pt">
                <v:textbox>
                  <w:txbxContent>
                    <w:p w14:paraId="0C782BDD" w14:textId="77777777" w:rsidR="00BF361F" w:rsidRPr="004F170D" w:rsidRDefault="00BF361F" w:rsidP="00BF361F">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margin" anchory="margin"/>
              </v:shape>
            </w:pict>
          </mc:Fallback>
        </mc:AlternateContent>
      </w:r>
    </w:p>
    <w:p w14:paraId="14D15070" w14:textId="171B6378" w:rsidR="00065F16" w:rsidRPr="00560090" w:rsidRDefault="00BF361F" w:rsidP="00BF361F">
      <w:pPr>
        <w:tabs>
          <w:tab w:val="left" w:pos="6097"/>
        </w:tabs>
        <w:jc w:val="both"/>
        <w:rPr>
          <w:rFonts w:ascii="Book Antiqua" w:hAnsi="Book Antiqua"/>
          <w:color w:val="000000"/>
        </w:rPr>
      </w:pPr>
      <w:r>
        <w:rPr>
          <w:rFonts w:ascii="Book Antiqua" w:hAnsi="Book Antiqua"/>
          <w:color w:val="000000"/>
        </w:rPr>
        <w:tab/>
      </w:r>
    </w:p>
    <w:p w14:paraId="3D078485" w14:textId="2E524B19" w:rsidR="00065F16" w:rsidRPr="00560090" w:rsidRDefault="00065F16" w:rsidP="00065F16">
      <w:pPr>
        <w:jc w:val="both"/>
        <w:rPr>
          <w:rFonts w:ascii="Book Antiqua" w:hAnsi="Book Antiqua"/>
          <w:color w:val="000000"/>
        </w:rPr>
      </w:pPr>
    </w:p>
    <w:p w14:paraId="4C994A82" w14:textId="47842608" w:rsidR="00D345CA" w:rsidRPr="00560090" w:rsidRDefault="00D345CA" w:rsidP="00D345CA">
      <w:pPr>
        <w:jc w:val="both"/>
        <w:rPr>
          <w:rFonts w:ascii="Book Antiqua" w:hAnsi="Book Antiqua"/>
          <w:b/>
          <w:color w:val="000000"/>
        </w:rPr>
      </w:pPr>
      <w:r w:rsidRPr="00560090">
        <w:rPr>
          <w:rFonts w:ascii="Book Antiqua" w:hAnsi="Book Antiqua"/>
          <w:b/>
          <w:color w:val="000000"/>
        </w:rPr>
        <w:t>MEGAWORLD CORPORATION</w:t>
      </w:r>
      <w:r w:rsidRPr="00560090">
        <w:rPr>
          <w:rFonts w:ascii="Book Antiqua" w:hAnsi="Book Antiqua"/>
          <w:b/>
          <w:color w:val="000000"/>
        </w:rPr>
        <w:tab/>
      </w:r>
      <w:r w:rsidRPr="00560090">
        <w:rPr>
          <w:rFonts w:ascii="Book Antiqua" w:hAnsi="Book Antiqua"/>
          <w:b/>
          <w:color w:val="000000"/>
        </w:rPr>
        <w:tab/>
      </w:r>
      <w:r w:rsidRPr="00560090">
        <w:rPr>
          <w:rFonts w:ascii="Book Antiqua" w:hAnsi="Book Antiqua"/>
          <w:b/>
          <w:color w:val="000000"/>
        </w:rPr>
        <w:tab/>
      </w:r>
    </w:p>
    <w:p w14:paraId="2FCC38B7" w14:textId="29214422" w:rsidR="00D345CA" w:rsidRPr="00560090" w:rsidRDefault="005B060C" w:rsidP="00D345CA">
      <w:pPr>
        <w:jc w:val="both"/>
        <w:rPr>
          <w:rFonts w:ascii="Book Antiqua" w:hAnsi="Book Antiqua"/>
          <w:b/>
          <w:color w:val="000000"/>
        </w:rPr>
      </w:pPr>
      <w:r w:rsidRPr="00DD4C19">
        <w:rPr>
          <w:rFonts w:ascii="Book Antiqua" w:hAnsi="Book Antiqua"/>
          <w:b/>
          <w:noProof/>
          <w:color w:val="000000"/>
          <w:lang w:eastAsia="en-US"/>
        </w:rPr>
        <mc:AlternateContent>
          <mc:Choice Requires="wps">
            <w:drawing>
              <wp:anchor distT="0" distB="0" distL="114300" distR="114300" simplePos="0" relativeHeight="251692032" behindDoc="0" locked="0" layoutInCell="1" allowOverlap="1" wp14:anchorId="5786601D" wp14:editId="4EF91833">
                <wp:simplePos x="0" y="0"/>
                <wp:positionH relativeFrom="column">
                  <wp:posOffset>-516255</wp:posOffset>
                </wp:positionH>
                <wp:positionV relativeFrom="paragraph">
                  <wp:posOffset>197485</wp:posOffset>
                </wp:positionV>
                <wp:extent cx="3070860" cy="27305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3070860" cy="273050"/>
                        </a:xfrm>
                        <a:prstGeom prst="rect">
                          <a:avLst/>
                        </a:prstGeom>
                        <a:noFill/>
                        <a:ln w="6350">
                          <a:noFill/>
                        </a:ln>
                      </wps:spPr>
                      <wps:txbx>
                        <w:txbxContent>
                          <w:p w14:paraId="49008E56" w14:textId="2E48AE2B"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{{territory</w:t>
                            </w:r>
                            <w:r w:rsidR="00381EFF">
                              <w:rPr>
                                <w:rFonts w:ascii="Arial" w:hAnsi="Arial" w:cs="Arial"/>
                                <w:b/>
                                <w:bCs/>
                                <w:color w:val="2F5496" w:themeColor="accent1" w:themeShade="BF"/>
                                <w:sz w:val="18"/>
                                <w:szCs w:val="18"/>
                                <w:lang w:val="en-PH"/>
                              </w:rPr>
                              <w:t>head</w:t>
                            </w:r>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6601D" id="Text Box 48" o:spid="_x0000_s1076" type="#_x0000_t202" style="position:absolute;left:0;text-align:left;margin-left:-40.65pt;margin-top:15.55pt;width:241.8pt;height:2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" filled="f" stroked="f" strokeweight=".5pt">
                <v:textbox>
                  <w:txbxContent>
                    <w:p w14:paraId="49008E56" w14:textId="2E48AE2B"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{{territory</w:t>
                      </w:r>
                      <w:r w:rsidR="00381EFF">
                        <w:rPr>
                          <w:rFonts w:ascii="Arial" w:hAnsi="Arial" w:cs="Arial"/>
                          <w:b/>
                          <w:bCs/>
                          <w:color w:val="2F5496" w:themeColor="accent1" w:themeShade="BF"/>
                          <w:sz w:val="18"/>
                          <w:szCs w:val="18"/>
                          <w:lang w:val="en-PH"/>
                        </w:rPr>
                        <w:t>head</w:t>
                      </w:r>
                      <w:r>
                        <w:rPr>
                          <w:rFonts w:ascii="Arial" w:hAnsi="Arial" w:cs="Arial"/>
                          <w:b/>
                          <w:bCs/>
                          <w:color w:val="2F5496" w:themeColor="accent1" w:themeShade="BF"/>
                          <w:sz w:val="18"/>
                          <w:szCs w:val="18"/>
                          <w:lang w:val="en-PH"/>
                        </w:rPr>
                        <w:t>}}</w:t>
                      </w:r>
                    </w:p>
                  </w:txbxContent>
                </v:textbox>
              </v:shape>
            </w:pict>
          </mc:Fallback>
        </mc:AlternateContent>
      </w:r>
      <w:r w:rsidR="00D345CA" w:rsidRPr="00560090">
        <w:rPr>
          <w:rFonts w:ascii="Book Antiqua" w:hAnsi="Book Antiqua"/>
          <w:b/>
          <w:color w:val="000000"/>
        </w:rPr>
        <w:tab/>
      </w:r>
    </w:p>
    <w:p w14:paraId="48A89601" w14:textId="7C3FA1B1" w:rsidR="00D345CA" w:rsidRPr="00560090" w:rsidRDefault="00686B8C" w:rsidP="00D345CA">
      <w:pPr>
        <w:rPr>
          <w:rFonts w:ascii="Book Antiqua" w:hAnsi="Book Antiqua"/>
          <w:color w:val="000000"/>
        </w:rPr>
      </w:pPr>
      <w:r w:rsidRPr="00DD4C19">
        <w:rPr>
          <w:rFonts w:ascii="Book Antiqua" w:hAnsi="Book Antiqua"/>
          <w:b/>
          <w:noProof/>
          <w:color w:val="000000"/>
          <w:lang w:eastAsia="en-US"/>
        </w:rPr>
        <mc:AlternateContent>
          <mc:Choice Requires="wps">
            <w:drawing>
              <wp:anchor distT="0" distB="0" distL="114300" distR="114300" simplePos="0" relativeHeight="251636736" behindDoc="0" locked="0" layoutInCell="1" allowOverlap="1" wp14:anchorId="2DA2FF03" wp14:editId="2BDABAE1">
                <wp:simplePos x="0" y="0"/>
                <wp:positionH relativeFrom="column">
                  <wp:posOffset>2982595</wp:posOffset>
                </wp:positionH>
                <wp:positionV relativeFrom="paragraph">
                  <wp:posOffset>28575</wp:posOffset>
                </wp:positionV>
                <wp:extent cx="2637155" cy="27305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2637155" cy="273050"/>
                        </a:xfrm>
                        <a:prstGeom prst="rect">
                          <a:avLst/>
                        </a:prstGeom>
                        <a:noFill/>
                        <a:ln w="6350">
                          <a:noFill/>
                        </a:ln>
                      </wps:spPr>
                      <wps:txbx>
                        <w:txbxContent>
                          <w:p w14:paraId="2E68A0EA"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2FF03" id="Text Box 47" o:spid="_x0000_s1077" type="#_x0000_t202" style="position:absolute;margin-left:234.85pt;margin-top:2.25pt;width:207.65pt;height:2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" filled="f" stroked="f" strokeweight=".5pt">
                <v:textbox>
                  <w:txbxContent>
                    <w:p w14:paraId="2E68A0EA"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txbxContent>
                </v:textbox>
              </v:shape>
            </w:pict>
          </mc:Fallback>
        </mc:AlternateContent>
      </w:r>
    </w:p>
    <w:p w14:paraId="068F6FD2" w14:textId="4972C894" w:rsidR="00D345CA" w:rsidRPr="00560090" w:rsidRDefault="00D345CA" w:rsidP="00D345CA">
      <w:pPr>
        <w:rPr>
          <w:rFonts w:ascii="Book Antiqua" w:hAnsi="Book Antiqua"/>
          <w:color w:val="000000"/>
        </w:rPr>
      </w:pPr>
      <w:r w:rsidRPr="00560090">
        <w:rPr>
          <w:rFonts w:ascii="Book Antiqua" w:hAnsi="Book Antiqua"/>
          <w:color w:val="000000"/>
        </w:rPr>
        <w:t>___________________________________</w:t>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t>___________________________________</w:t>
      </w:r>
    </w:p>
    <w:p w14:paraId="47C17B65" w14:textId="4385E353" w:rsidR="00D345CA" w:rsidRPr="00560090" w:rsidRDefault="00D345CA" w:rsidP="00D345CA">
      <w:pPr>
        <w:rPr>
          <w:rFonts w:ascii="Book Antiqua" w:hAnsi="Book Antiqua"/>
          <w:bCs/>
          <w:color w:val="000000"/>
        </w:rPr>
      </w:pPr>
      <w:r w:rsidRPr="00560090">
        <w:rPr>
          <w:rFonts w:ascii="Book Antiqua" w:hAnsi="Book Antiqua"/>
          <w:bCs/>
          <w:color w:val="000000"/>
        </w:rPr>
        <w:t xml:space="preserve">         Signature over Printed Name</w:t>
      </w:r>
      <w:r w:rsidRPr="00560090">
        <w:rPr>
          <w:rFonts w:ascii="Book Antiqua" w:hAnsi="Book Antiqua"/>
          <w:bCs/>
          <w:color w:val="000000"/>
        </w:rPr>
        <w:tab/>
      </w:r>
      <w:r w:rsidRPr="00560090">
        <w:rPr>
          <w:rFonts w:ascii="Book Antiqua" w:hAnsi="Book Antiqua"/>
          <w:bCs/>
          <w:color w:val="000000"/>
        </w:rPr>
        <w:tab/>
      </w:r>
      <w:r w:rsidRPr="00560090">
        <w:rPr>
          <w:rFonts w:ascii="Book Antiqua" w:hAnsi="Book Antiqua"/>
          <w:bCs/>
          <w:color w:val="000000"/>
        </w:rPr>
        <w:tab/>
        <w:t xml:space="preserve">        (Signature over Printed Name)</w:t>
      </w:r>
    </w:p>
    <w:p w14:paraId="64A79CB1" w14:textId="6B4391DF" w:rsidR="00D345CA" w:rsidRPr="00560090" w:rsidRDefault="00D345CA" w:rsidP="00D345CA">
      <w:pPr>
        <w:rPr>
          <w:rFonts w:ascii="Book Antiqua" w:hAnsi="Book Antiqua"/>
          <w:b/>
          <w:color w:val="000000"/>
        </w:rPr>
      </w:pPr>
      <w:r w:rsidRPr="00560090">
        <w:rPr>
          <w:rFonts w:ascii="Book Antiqua" w:hAnsi="Book Antiqua"/>
          <w:b/>
          <w:color w:val="000000"/>
        </w:rPr>
        <w:t xml:space="preserve">   Vice-President for Sales (Territory)</w:t>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t xml:space="preserve">  </w:t>
      </w:r>
      <w:r w:rsidRPr="00560090">
        <w:rPr>
          <w:rFonts w:ascii="Book Antiqua" w:hAnsi="Book Antiqua"/>
          <w:b/>
          <w:color w:val="000000"/>
        </w:rPr>
        <w:t>Marketing Partner</w:t>
      </w:r>
    </w:p>
    <w:p w14:paraId="0D332BB0" w14:textId="01346AC8" w:rsidR="00D345CA" w:rsidRPr="00560090" w:rsidRDefault="00D345CA" w:rsidP="00D345CA">
      <w:pPr>
        <w:rPr>
          <w:rFonts w:ascii="Book Antiqua" w:hAnsi="Book Antiqua"/>
          <w:color w:val="000000"/>
        </w:rPr>
      </w:pPr>
      <w:r w:rsidRPr="00560090">
        <w:rPr>
          <w:rFonts w:ascii="Book Antiqua" w:hAnsi="Book Antiqua"/>
          <w:b/>
          <w:color w:val="000000"/>
        </w:rPr>
        <w:t xml:space="preserve">    International Marketing Division</w:t>
      </w:r>
    </w:p>
    <w:p w14:paraId="7F1FBC4D" w14:textId="7A808CC2" w:rsidR="00D345CA" w:rsidRPr="00560090" w:rsidRDefault="00D345CA" w:rsidP="00D345CA">
      <w:pPr>
        <w:jc w:val="both"/>
        <w:rPr>
          <w:rFonts w:ascii="Book Antiqua" w:hAnsi="Book Antiqua"/>
          <w:color w:val="000000"/>
        </w:rPr>
      </w:pPr>
    </w:p>
    <w:p w14:paraId="7F87CD1B" w14:textId="5B8DDACE" w:rsidR="00D345CA" w:rsidRPr="00560090" w:rsidRDefault="00D345CA" w:rsidP="00D345CA">
      <w:pPr>
        <w:jc w:val="both"/>
        <w:rPr>
          <w:rFonts w:ascii="Book Antiqua" w:hAnsi="Book Antiqua"/>
          <w:color w:val="000000"/>
        </w:rPr>
      </w:pPr>
    </w:p>
    <w:p w14:paraId="17D47DD2" w14:textId="401FB897" w:rsidR="00D345CA" w:rsidRPr="00560090" w:rsidRDefault="00D345CA" w:rsidP="00D345CA">
      <w:pPr>
        <w:jc w:val="both"/>
        <w:rPr>
          <w:rFonts w:ascii="Book Antiqua" w:hAnsi="Book Antiqua"/>
          <w:color w:val="000000"/>
        </w:rPr>
      </w:pP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p>
    <w:p w14:paraId="4DEBA240" w14:textId="2611EB3B" w:rsidR="00D345CA" w:rsidRPr="00560090" w:rsidRDefault="00D345CA" w:rsidP="00D345CA">
      <w:pPr>
        <w:spacing w:line="276" w:lineRule="auto"/>
        <w:rPr>
          <w:rFonts w:ascii="Book Antiqua" w:hAnsi="Book Antiqua"/>
          <w:b/>
          <w:bCs/>
        </w:rPr>
      </w:pPr>
      <w:r w:rsidRPr="00560090">
        <w:rPr>
          <w:rFonts w:ascii="Book Antiqua" w:hAnsi="Book Antiqua"/>
          <w:b/>
          <w:bCs/>
        </w:rPr>
        <w:t>Witnessed by:</w:t>
      </w:r>
    </w:p>
    <w:p w14:paraId="63BC5D98" w14:textId="05E7B3BF" w:rsidR="00D345CA" w:rsidRPr="00560090" w:rsidRDefault="00D345CA" w:rsidP="00D345CA">
      <w:pPr>
        <w:spacing w:line="276" w:lineRule="auto"/>
        <w:rPr>
          <w:rFonts w:ascii="Book Antiqua" w:hAnsi="Book Antiqua"/>
          <w:b/>
          <w:bCs/>
        </w:rPr>
      </w:pPr>
    </w:p>
    <w:p w14:paraId="4C5F8315" w14:textId="22243549" w:rsidR="00D345CA" w:rsidRPr="00560090" w:rsidRDefault="0001239C" w:rsidP="00D345CA">
      <w:pPr>
        <w:spacing w:line="276" w:lineRule="auto"/>
        <w:rPr>
          <w:rFonts w:ascii="Book Antiqua" w:hAnsi="Book Antiqua"/>
          <w:b/>
          <w:bCs/>
        </w:rPr>
      </w:pPr>
      <w:r w:rsidRPr="00DD4C19">
        <w:rPr>
          <w:rFonts w:ascii="Book Antiqua" w:hAnsi="Book Antiqua"/>
          <w:b/>
          <w:noProof/>
          <w:color w:val="000000"/>
          <w:lang w:eastAsia="en-US"/>
        </w:rPr>
        <mc:AlternateContent>
          <mc:Choice Requires="wps">
            <w:drawing>
              <wp:anchor distT="0" distB="0" distL="114300" distR="114300" simplePos="0" relativeHeight="251639808" behindDoc="0" locked="0" layoutInCell="1" allowOverlap="1" wp14:anchorId="0DA02219" wp14:editId="52138393">
                <wp:simplePos x="0" y="0"/>
                <wp:positionH relativeFrom="column">
                  <wp:posOffset>-294005</wp:posOffset>
                </wp:positionH>
                <wp:positionV relativeFrom="paragraph">
                  <wp:posOffset>191770</wp:posOffset>
                </wp:positionV>
                <wp:extent cx="2637155" cy="27305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2637155" cy="273050"/>
                        </a:xfrm>
                        <a:prstGeom prst="rect">
                          <a:avLst/>
                        </a:prstGeom>
                        <a:noFill/>
                        <a:ln w="6350">
                          <a:noFill/>
                        </a:ln>
                      </wps:spPr>
                      <wps:txbx>
                        <w:txbxContent>
                          <w:p w14:paraId="714463BB"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{{countrymanager}}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02219" id="Text Box 49" o:spid="_x0000_s1078" type="#_x0000_t202" style="position:absolute;margin-left:-23.15pt;margin-top:15.1pt;width:207.65pt;height:2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" filled="f" stroked="f" strokeweight=".5pt">
                <v:textbox>
                  <w:txbxContent>
                    <w:p w14:paraId="714463BB" w14:textId="77777777" w:rsidR="00BF361F" w:rsidRPr="007B3A64" w:rsidRDefault="00BF361F" w:rsidP="00BF361F">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{{countrymanager}}</w:t>
                      </w:r>
                    </w:p>
                  </w:txbxContent>
                </v:textbox>
              </v:shape>
            </w:pict>
          </mc:Fallback>
        </mc:AlternateContent>
      </w:r>
    </w:p>
    <w:p w14:paraId="0734A7EE" w14:textId="26265C38" w:rsidR="00D345CA" w:rsidRPr="00560090" w:rsidRDefault="0001239C" w:rsidP="00D345CA">
      <w:pPr>
        <w:spacing w:line="276" w:lineRule="auto"/>
        <w:rPr>
          <w:rFonts w:ascii="Book Antiqua" w:hAnsi="Book Antiqua"/>
          <w:b/>
          <w:bCs/>
        </w:rPr>
      </w:pPr>
      <w:r w:rsidRPr="001C6F1D">
        <w:rPr>
          <w:rFonts w:ascii="Book Antiqua" w:hAnsi="Book Antiqua"/>
          <w:b/>
          <w:bCs/>
          <w:noProof/>
          <w:lang w:eastAsia="en-US"/>
        </w:rPr>
        <mc:AlternateContent>
          <mc:Choice Requires="wps">
            <w:drawing>
              <wp:anchor distT="0" distB="0" distL="114300" distR="114300" simplePos="0" relativeHeight="251664384" behindDoc="0" locked="0" layoutInCell="1" allowOverlap="1" wp14:anchorId="0F2E9FA6" wp14:editId="6E27B01A">
                <wp:simplePos x="0" y="0"/>
                <wp:positionH relativeFrom="margin">
                  <wp:posOffset>2832735</wp:posOffset>
                </wp:positionH>
                <wp:positionV relativeFrom="paragraph">
                  <wp:posOffset>71120</wp:posOffset>
                </wp:positionV>
                <wp:extent cx="2751455" cy="245745"/>
                <wp:effectExtent l="0" t="0" r="0" b="1905"/>
                <wp:wrapNone/>
                <wp:docPr id="1182673515" name="Text Box 1182673515"/>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66E436F7" w14:textId="77777777" w:rsidR="0001239C" w:rsidRPr="007B3A64" w:rsidRDefault="0001239C" w:rsidP="0001239C">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{{asst.countrymanager}}</w:t>
                            </w:r>
                          </w:p>
                          <w:p w14:paraId="5C1D9113" w14:textId="77777777" w:rsidR="0001239C" w:rsidRPr="007B3A64" w:rsidRDefault="0001239C" w:rsidP="0001239C">
                            <w:pPr>
                              <w:jc w:val="center"/>
                              <w:rPr>
                                <w:rFonts w:ascii="Arial" w:hAnsi="Arial" w:cs="Arial"/>
                                <w:b/>
                                <w:bCs/>
                                <w:color w:val="2F5496" w:themeColor="accent1" w:themeShade="BF"/>
                                <w:sz w:val="16"/>
                                <w:szCs w:val="16"/>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E9FA6" id="Text Box 1182673515" o:spid="_x0000_s1079" type="#_x0000_t202" style="position:absolute;margin-left:223.05pt;margin-top:5.6pt;width:216.65pt;height:19.3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" filled="f" stroked="f" strokeweight=".5pt">
                <v:textbox>
                  <w:txbxContent>
                    <w:p w14:paraId="66E436F7" w14:textId="77777777" w:rsidR="0001239C" w:rsidRPr="007B3A64" w:rsidRDefault="0001239C" w:rsidP="0001239C">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{{asst.countrymanager}}</w:t>
                      </w:r>
                    </w:p>
                    <w:p w14:paraId="5C1D9113" w14:textId="77777777" w:rsidR="0001239C" w:rsidRPr="007B3A64" w:rsidRDefault="0001239C" w:rsidP="0001239C">
                      <w:pPr>
                        <w:jc w:val="center"/>
                        <w:rPr>
                          <w:rFonts w:ascii="Arial" w:hAnsi="Arial" w:cs="Arial"/>
                          <w:b/>
                          <w:bCs/>
                          <w:color w:val="2F5496" w:themeColor="accent1" w:themeShade="BF"/>
                          <w:sz w:val="16"/>
                          <w:szCs w:val="16"/>
                          <w:lang w:val="en-PH"/>
                        </w:rPr>
                      </w:pPr>
                    </w:p>
                  </w:txbxContent>
                </v:textbox>
                <w10:wrap anchorx="margin"/>
              </v:shape>
            </w:pict>
          </mc:Fallback>
        </mc:AlternateContent>
      </w:r>
    </w:p>
    <w:p w14:paraId="0A1B0D23" w14:textId="4948728D" w:rsidR="00D345CA" w:rsidRPr="00560090" w:rsidRDefault="00D345CA" w:rsidP="00D345CA">
      <w:pPr>
        <w:spacing w:line="276" w:lineRule="auto"/>
        <w:rPr>
          <w:rFonts w:ascii="Book Antiqua" w:hAnsi="Book Antiqua"/>
        </w:rPr>
      </w:pPr>
      <w:r w:rsidRPr="00560090">
        <w:rPr>
          <w:rFonts w:ascii="Book Antiqua" w:hAnsi="Book Antiqua"/>
        </w:rPr>
        <w:t>___________________________________</w:t>
      </w:r>
      <w:r w:rsidRPr="00560090">
        <w:rPr>
          <w:rFonts w:ascii="Book Antiqua" w:hAnsi="Book Antiqua"/>
        </w:rPr>
        <w:tab/>
      </w:r>
      <w:r w:rsidRPr="00560090">
        <w:rPr>
          <w:rFonts w:ascii="Book Antiqua" w:hAnsi="Book Antiqua"/>
        </w:rPr>
        <w:tab/>
      </w:r>
      <w:r w:rsidRPr="00560090">
        <w:rPr>
          <w:rFonts w:ascii="Book Antiqua" w:hAnsi="Book Antiqua"/>
        </w:rPr>
        <w:tab/>
        <w:t>___________________________________</w:t>
      </w:r>
    </w:p>
    <w:p w14:paraId="4AD3A99E" w14:textId="77777777" w:rsidR="00D345CA" w:rsidRPr="00560090" w:rsidRDefault="00D345CA" w:rsidP="00D345CA">
      <w:pPr>
        <w:spacing w:line="276" w:lineRule="auto"/>
        <w:rPr>
          <w:rFonts w:ascii="Book Antiqua" w:hAnsi="Book Antiqua"/>
        </w:rPr>
      </w:pPr>
      <w:r w:rsidRPr="00560090">
        <w:rPr>
          <w:rFonts w:ascii="Book Antiqua" w:hAnsi="Book Antiqua"/>
        </w:rPr>
        <w:t xml:space="preserve">       (Signature over Printed Name)</w:t>
      </w:r>
      <w:r w:rsidRPr="00560090">
        <w:rPr>
          <w:rFonts w:ascii="Book Antiqua" w:hAnsi="Book Antiqua"/>
        </w:rPr>
        <w:tab/>
      </w:r>
      <w:r w:rsidRPr="00560090">
        <w:rPr>
          <w:rFonts w:ascii="Book Antiqua" w:hAnsi="Book Antiqua"/>
        </w:rPr>
        <w:tab/>
      </w:r>
      <w:r w:rsidRPr="00560090">
        <w:rPr>
          <w:rFonts w:ascii="Book Antiqua" w:hAnsi="Book Antiqua"/>
        </w:rPr>
        <w:tab/>
        <w:t xml:space="preserve">       (Signature over Printed Name)</w:t>
      </w:r>
    </w:p>
    <w:p w14:paraId="351EEB31" w14:textId="2336CF9E" w:rsidR="00D345CA" w:rsidRPr="00560090" w:rsidRDefault="0001239C" w:rsidP="0001239C">
      <w:pPr>
        <w:spacing w:line="276" w:lineRule="auto"/>
        <w:ind w:left="5040" w:hanging="4320"/>
        <w:rPr>
          <w:rFonts w:ascii="Book Antiqua" w:hAnsi="Book Antiqua"/>
          <w:b/>
          <w:bCs/>
        </w:rPr>
      </w:pPr>
      <w:r w:rsidRPr="0001239C">
        <w:rPr>
          <w:rFonts w:ascii="Book Antiqua" w:hAnsi="Book Antiqua"/>
          <w:b/>
          <w:bCs/>
        </w:rPr>
        <w:t>Country Manager</w:t>
      </w:r>
      <w:r w:rsidR="00D345CA" w:rsidRPr="00560090">
        <w:rPr>
          <w:rFonts w:ascii="Book Antiqua" w:hAnsi="Book Antiqua"/>
        </w:rPr>
        <w:tab/>
        <w:t xml:space="preserve">    </w:t>
      </w:r>
      <w:r w:rsidR="00D345CA" w:rsidRPr="00560090">
        <w:rPr>
          <w:rFonts w:ascii="Book Antiqua" w:hAnsi="Book Antiqua"/>
          <w:b/>
          <w:bCs/>
        </w:rPr>
        <w:t xml:space="preserve">Asst. Country Manager/Country    </w:t>
      </w:r>
    </w:p>
    <w:p w14:paraId="7E3173A4" w14:textId="77777777" w:rsidR="00D345CA" w:rsidRPr="00560090" w:rsidRDefault="00D345CA" w:rsidP="00D345CA">
      <w:pPr>
        <w:spacing w:line="276" w:lineRule="auto"/>
        <w:ind w:left="5040"/>
        <w:rPr>
          <w:rFonts w:ascii="Book Antiqua" w:hAnsi="Book Antiqua"/>
          <w:b/>
          <w:bCs/>
        </w:rPr>
      </w:pPr>
      <w:r w:rsidRPr="00560090">
        <w:rPr>
          <w:rFonts w:ascii="Book Antiqua" w:hAnsi="Book Antiqua"/>
          <w:b/>
          <w:bCs/>
        </w:rPr>
        <w:t xml:space="preserve">     Manager/Sr. Country Manager/ </w:t>
      </w:r>
    </w:p>
    <w:p w14:paraId="4A2E474C" w14:textId="031AABCF" w:rsidR="00D345CA" w:rsidRPr="00560090" w:rsidRDefault="006D0913" w:rsidP="00D345CA">
      <w:pPr>
        <w:spacing w:line="276" w:lineRule="auto"/>
        <w:ind w:left="5040"/>
        <w:rPr>
          <w:rFonts w:ascii="Book Antiqua" w:hAnsi="Book Antiqua"/>
          <w:b/>
          <w:bCs/>
        </w:rPr>
      </w:pPr>
      <w:r w:rsidRPr="001C6F1D">
        <w:rPr>
          <w:rFonts w:ascii="Book Antiqua" w:hAnsi="Book Antiqua"/>
          <w:b/>
          <w:bCs/>
          <w:noProof/>
          <w:lang w:eastAsia="en-US"/>
        </w:rPr>
        <mc:AlternateContent>
          <mc:Choice Requires="wps">
            <w:drawing>
              <wp:anchor distT="0" distB="0" distL="114300" distR="114300" simplePos="0" relativeHeight="251684864" behindDoc="0" locked="0" layoutInCell="1" allowOverlap="1" wp14:anchorId="7563E977" wp14:editId="1871543A">
                <wp:simplePos x="0" y="0"/>
                <wp:positionH relativeFrom="margin">
                  <wp:posOffset>-321945</wp:posOffset>
                </wp:positionH>
                <wp:positionV relativeFrom="paragraph">
                  <wp:posOffset>213995</wp:posOffset>
                </wp:positionV>
                <wp:extent cx="2751455" cy="245745"/>
                <wp:effectExtent l="0" t="0" r="0" b="1905"/>
                <wp:wrapNone/>
                <wp:docPr id="715050247" name="Text Box 715050247"/>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16F035AA" w14:textId="77777777" w:rsidR="0001239C" w:rsidRPr="007B3A64" w:rsidRDefault="0001239C" w:rsidP="0001239C">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{{seniorcountrymanager}}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3E977" id="Text Box 715050247" o:spid="_x0000_s1080" type="#_x0000_t202" style="position:absolute;left:0;text-align:left;margin-left:-25.35pt;margin-top:16.85pt;width:216.65pt;height:19.3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" filled="f" stroked="f" strokeweight=".5pt">
                <v:textbox>
                  <w:txbxContent>
                    <w:p w14:paraId="16F035AA" w14:textId="77777777" w:rsidR="0001239C" w:rsidRPr="007B3A64" w:rsidRDefault="0001239C" w:rsidP="0001239C">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{{seniorcountrymanager}}</w:t>
                      </w:r>
                    </w:p>
                  </w:txbxContent>
                </v:textbox>
                <w10:wrap anchorx="margin"/>
              </v:shape>
            </w:pict>
          </mc:Fallback>
        </mc:AlternateContent>
      </w:r>
      <w:r w:rsidR="00D345CA" w:rsidRPr="00560090">
        <w:rPr>
          <w:rFonts w:ascii="Book Antiqua" w:hAnsi="Book Antiqua"/>
          <w:b/>
          <w:bCs/>
        </w:rPr>
        <w:t xml:space="preserve">          Assistant Vice President</w:t>
      </w:r>
    </w:p>
    <w:p w14:paraId="6C721E06" w14:textId="1A13C288" w:rsidR="00D345CA" w:rsidRPr="00560090" w:rsidRDefault="00D345CA" w:rsidP="00D345CA">
      <w:pPr>
        <w:spacing w:line="276" w:lineRule="auto"/>
        <w:rPr>
          <w:rFonts w:ascii="Book Antiqua" w:hAnsi="Book Antiqua"/>
          <w:b/>
          <w:bCs/>
        </w:rPr>
      </w:pPr>
    </w:p>
    <w:p w14:paraId="70F6D033" w14:textId="3F207C92" w:rsidR="00D345CA" w:rsidRPr="00560090" w:rsidRDefault="00D345CA" w:rsidP="00D345CA">
      <w:pPr>
        <w:spacing w:line="276" w:lineRule="auto"/>
        <w:rPr>
          <w:rFonts w:ascii="Book Antiqua" w:hAnsi="Book Antiqua"/>
        </w:rPr>
      </w:pPr>
      <w:r w:rsidRPr="00560090">
        <w:rPr>
          <w:rFonts w:ascii="Book Antiqua" w:hAnsi="Book Antiqua"/>
        </w:rPr>
        <w:t>___________________________________</w:t>
      </w:r>
      <w:r w:rsidRPr="00560090">
        <w:rPr>
          <w:rFonts w:ascii="Book Antiqua" w:hAnsi="Book Antiqua"/>
        </w:rPr>
        <w:tab/>
      </w:r>
      <w:r w:rsidRPr="00560090">
        <w:rPr>
          <w:rFonts w:ascii="Book Antiqua" w:hAnsi="Book Antiqua"/>
        </w:rPr>
        <w:tab/>
      </w:r>
      <w:r w:rsidRPr="00560090">
        <w:rPr>
          <w:rFonts w:ascii="Book Antiqua" w:hAnsi="Book Antiqua"/>
        </w:rPr>
        <w:tab/>
      </w:r>
      <w:r w:rsidRPr="00560090">
        <w:rPr>
          <w:rFonts w:ascii="Book Antiqua" w:hAnsi="Book Antiqua"/>
          <w:color w:val="FFFFFF" w:themeColor="background1"/>
        </w:rPr>
        <w:t>___________________________________</w:t>
      </w:r>
    </w:p>
    <w:p w14:paraId="479E36D4" w14:textId="487E0778" w:rsidR="00D345CA" w:rsidRPr="00560090" w:rsidRDefault="00D345CA" w:rsidP="00D345CA">
      <w:pPr>
        <w:spacing w:line="276" w:lineRule="auto"/>
        <w:rPr>
          <w:rFonts w:ascii="Book Antiqua" w:hAnsi="Book Antiqua"/>
        </w:rPr>
      </w:pPr>
      <w:r w:rsidRPr="00560090">
        <w:rPr>
          <w:rFonts w:ascii="Book Antiqua" w:hAnsi="Book Antiqua"/>
        </w:rPr>
        <w:t xml:space="preserve">       (Signature over Printed Name)</w:t>
      </w:r>
      <w:r w:rsidRPr="00560090">
        <w:rPr>
          <w:rFonts w:ascii="Book Antiqua" w:hAnsi="Book Antiqua"/>
        </w:rPr>
        <w:tab/>
      </w:r>
      <w:r w:rsidRPr="00560090">
        <w:rPr>
          <w:rFonts w:ascii="Book Antiqua" w:hAnsi="Book Antiqua"/>
        </w:rPr>
        <w:tab/>
      </w:r>
      <w:r w:rsidRPr="00560090">
        <w:rPr>
          <w:rFonts w:ascii="Book Antiqua" w:hAnsi="Book Antiqua"/>
        </w:rPr>
        <w:tab/>
      </w:r>
    </w:p>
    <w:p w14:paraId="69207C1A" w14:textId="1CDCCFC8" w:rsidR="0001239C" w:rsidRPr="0001239C" w:rsidRDefault="006D0913" w:rsidP="0001239C">
      <w:pPr>
        <w:spacing w:line="276" w:lineRule="auto"/>
        <w:ind w:firstLine="720"/>
        <w:rPr>
          <w:rFonts w:ascii="Book Antiqua" w:hAnsi="Book Antiqua"/>
          <w:b/>
          <w:bCs/>
        </w:rPr>
      </w:pPr>
      <w:r w:rsidRPr="001C6F1D">
        <w:rPr>
          <w:rFonts w:ascii="Book Antiqua" w:hAnsi="Book Antiqua"/>
          <w:b/>
          <w:bCs/>
          <w:noProof/>
          <w:lang w:eastAsia="en-US"/>
        </w:rPr>
        <mc:AlternateContent>
          <mc:Choice Requires="wps">
            <w:drawing>
              <wp:anchor distT="0" distB="0" distL="114300" distR="114300" simplePos="0" relativeHeight="251691008" behindDoc="0" locked="0" layoutInCell="1" allowOverlap="1" wp14:anchorId="490CDE65" wp14:editId="28382991">
                <wp:simplePos x="0" y="0"/>
                <wp:positionH relativeFrom="margin">
                  <wp:posOffset>-335280</wp:posOffset>
                </wp:positionH>
                <wp:positionV relativeFrom="paragraph">
                  <wp:posOffset>245745</wp:posOffset>
                </wp:positionV>
                <wp:extent cx="2751455" cy="245745"/>
                <wp:effectExtent l="0" t="0" r="0" b="1905"/>
                <wp:wrapNone/>
                <wp:docPr id="1973782615" name="Text Box 1973782615"/>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731114B9" w14:textId="77777777" w:rsidR="0001239C" w:rsidRPr="007B3A64" w:rsidRDefault="0001239C" w:rsidP="0001239C">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{{vicepresident}}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CDE65" id="Text Box 1973782615" o:spid="_x0000_s1081" type="#_x0000_t202" style="position:absolute;left:0;text-align:left;margin-left:-26.4pt;margin-top:19.35pt;width:216.65pt;height:19.3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" filled="f" stroked="f" strokeweight=".5pt">
                <v:textbox>
                  <w:txbxContent>
                    <w:p w14:paraId="731114B9" w14:textId="77777777" w:rsidR="0001239C" w:rsidRPr="007B3A64" w:rsidRDefault="0001239C" w:rsidP="0001239C">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{{vicepresident}}</w:t>
                      </w:r>
                    </w:p>
                  </w:txbxContent>
                </v:textbox>
                <w10:wrap anchorx="margin"/>
              </v:shape>
            </w:pict>
          </mc:Fallback>
        </mc:AlternateContent>
      </w:r>
      <w:r w:rsidR="0001239C" w:rsidRPr="0001239C">
        <w:rPr>
          <w:rFonts w:ascii="Book Antiqua" w:hAnsi="Book Antiqua"/>
          <w:b/>
          <w:bCs/>
        </w:rPr>
        <w:t>Sr. Country Manager</w:t>
      </w:r>
    </w:p>
    <w:p w14:paraId="79EFFA85" w14:textId="17907B74" w:rsidR="0001239C" w:rsidRDefault="0001239C" w:rsidP="00D345CA">
      <w:pPr>
        <w:spacing w:line="276" w:lineRule="auto"/>
        <w:rPr>
          <w:rFonts w:ascii="Book Antiqua" w:hAnsi="Book Antiqua"/>
        </w:rPr>
      </w:pPr>
    </w:p>
    <w:p w14:paraId="066ABB81" w14:textId="77777777" w:rsidR="0001239C" w:rsidRPr="00560090" w:rsidRDefault="0001239C" w:rsidP="0001239C">
      <w:pPr>
        <w:spacing w:line="276" w:lineRule="auto"/>
        <w:rPr>
          <w:rFonts w:ascii="Book Antiqua" w:hAnsi="Book Antiqua"/>
        </w:rPr>
      </w:pPr>
      <w:r w:rsidRPr="00560090">
        <w:rPr>
          <w:rFonts w:ascii="Book Antiqua" w:hAnsi="Book Antiqua"/>
        </w:rPr>
        <w:t>___________________________________</w:t>
      </w:r>
      <w:r w:rsidRPr="00560090">
        <w:rPr>
          <w:rFonts w:ascii="Book Antiqua" w:hAnsi="Book Antiqua"/>
        </w:rPr>
        <w:tab/>
      </w:r>
      <w:r w:rsidRPr="00560090">
        <w:rPr>
          <w:rFonts w:ascii="Book Antiqua" w:hAnsi="Book Antiqua"/>
        </w:rPr>
        <w:tab/>
      </w:r>
      <w:r w:rsidRPr="00560090">
        <w:rPr>
          <w:rFonts w:ascii="Book Antiqua" w:hAnsi="Book Antiqua"/>
        </w:rPr>
        <w:tab/>
      </w:r>
      <w:r w:rsidRPr="00560090">
        <w:rPr>
          <w:rFonts w:ascii="Book Antiqua" w:hAnsi="Book Antiqua"/>
          <w:color w:val="FFFFFF" w:themeColor="background1"/>
        </w:rPr>
        <w:t>___________________________________</w:t>
      </w:r>
    </w:p>
    <w:p w14:paraId="47A7E8A7" w14:textId="6950E89C" w:rsidR="0001239C" w:rsidRPr="00560090" w:rsidRDefault="0001239C" w:rsidP="0001239C">
      <w:pPr>
        <w:spacing w:line="276" w:lineRule="auto"/>
        <w:rPr>
          <w:rFonts w:ascii="Book Antiqua" w:hAnsi="Book Antiqua"/>
        </w:rPr>
      </w:pPr>
      <w:r w:rsidRPr="00560090">
        <w:rPr>
          <w:rFonts w:ascii="Book Antiqua" w:hAnsi="Book Antiqua"/>
        </w:rPr>
        <w:t xml:space="preserve">       (Signature over Printed Name)</w:t>
      </w:r>
      <w:r w:rsidRPr="00560090">
        <w:rPr>
          <w:rFonts w:ascii="Book Antiqua" w:hAnsi="Book Antiqua"/>
        </w:rPr>
        <w:tab/>
      </w:r>
      <w:r w:rsidRPr="00560090">
        <w:rPr>
          <w:rFonts w:ascii="Book Antiqua" w:hAnsi="Book Antiqua"/>
        </w:rPr>
        <w:tab/>
      </w:r>
      <w:r w:rsidRPr="00560090">
        <w:rPr>
          <w:rFonts w:ascii="Book Antiqua" w:hAnsi="Book Antiqua"/>
        </w:rPr>
        <w:tab/>
      </w:r>
    </w:p>
    <w:p w14:paraId="1BAA3810" w14:textId="4ED39E13" w:rsidR="00D345CA" w:rsidRPr="00560090" w:rsidRDefault="0001239C" w:rsidP="0001239C">
      <w:pPr>
        <w:spacing w:line="276" w:lineRule="auto"/>
        <w:rPr>
          <w:rFonts w:ascii="Book Antiqua" w:hAnsi="Book Antiqua"/>
          <w:b/>
          <w:bCs/>
        </w:rPr>
      </w:pPr>
      <w:r>
        <w:rPr>
          <w:rFonts w:ascii="Book Antiqua" w:hAnsi="Book Antiqua"/>
          <w:b/>
          <w:bCs/>
        </w:rPr>
        <w:t xml:space="preserve">  </w:t>
      </w:r>
      <w:r w:rsidRPr="0001239C">
        <w:rPr>
          <w:rFonts w:ascii="Book Antiqua" w:hAnsi="Book Antiqua"/>
          <w:b/>
          <w:bCs/>
        </w:rPr>
        <w:t>Asst. Vice President/Vice President</w:t>
      </w:r>
      <w:r w:rsidR="00D345CA" w:rsidRPr="00560090">
        <w:rPr>
          <w:rFonts w:ascii="Book Antiqua" w:hAnsi="Book Antiqua"/>
        </w:rPr>
        <w:tab/>
      </w:r>
      <w:r w:rsidR="00D345CA" w:rsidRPr="00560090">
        <w:rPr>
          <w:rFonts w:ascii="Book Antiqua" w:hAnsi="Book Antiqua"/>
          <w:b/>
          <w:bCs/>
          <w:color w:val="FFFFFF" w:themeColor="background1"/>
        </w:rPr>
        <w:t>Marketing Director</w:t>
      </w:r>
    </w:p>
    <w:p w14:paraId="6C357781" w14:textId="77777777" w:rsidR="00D345CA" w:rsidRPr="00560090" w:rsidRDefault="00D345CA" w:rsidP="00D345CA">
      <w:pPr>
        <w:spacing w:line="276" w:lineRule="auto"/>
        <w:rPr>
          <w:rFonts w:ascii="Book Antiqua" w:hAnsi="Book Antiqua"/>
          <w:b/>
          <w:bCs/>
        </w:rPr>
      </w:pPr>
    </w:p>
    <w:p w14:paraId="5A368AD2" w14:textId="77777777" w:rsidR="00D345CA" w:rsidRPr="00560090" w:rsidRDefault="00D345CA" w:rsidP="00D345CA">
      <w:pPr>
        <w:spacing w:line="276" w:lineRule="auto"/>
        <w:rPr>
          <w:rFonts w:ascii="Book Antiqua" w:hAnsi="Book Antiqua"/>
          <w:b/>
          <w:bCs/>
        </w:rPr>
      </w:pPr>
    </w:p>
    <w:p w14:paraId="797876F9" w14:textId="77777777" w:rsidR="00D345CA" w:rsidRPr="00560090" w:rsidRDefault="00D345CA" w:rsidP="00D345CA">
      <w:pPr>
        <w:spacing w:line="276" w:lineRule="auto"/>
        <w:ind w:left="3600"/>
        <w:jc w:val="center"/>
        <w:rPr>
          <w:rFonts w:ascii="Book Antiqua" w:hAnsi="Book Antiqua"/>
        </w:rPr>
      </w:pPr>
      <w:r w:rsidRPr="00560090">
        <w:rPr>
          <w:rFonts w:ascii="Book Antiqua" w:hAnsi="Book Antiqua"/>
          <w:color w:val="FFFFFF" w:themeColor="background1"/>
        </w:rPr>
        <w:t>___________________________________</w:t>
      </w:r>
      <w:r w:rsidRPr="00560090">
        <w:rPr>
          <w:rFonts w:ascii="Book Antiqua" w:hAnsi="Book Antiqua"/>
          <w:color w:val="FFFFFF" w:themeColor="background1"/>
        </w:rPr>
        <w:tab/>
      </w:r>
      <w:r w:rsidRPr="00560090">
        <w:rPr>
          <w:rFonts w:ascii="Book Antiqua" w:hAnsi="Book Antiqua"/>
        </w:rPr>
        <w:tab/>
      </w:r>
      <w:r w:rsidRPr="00560090">
        <w:rPr>
          <w:rFonts w:ascii="Book Antiqua" w:hAnsi="Book Antiqua"/>
        </w:rPr>
        <w:tab/>
      </w:r>
      <w:r w:rsidRPr="00560090">
        <w:rPr>
          <w:rFonts w:ascii="Book Antiqua" w:hAnsi="Book Antiqua"/>
        </w:rPr>
        <w:tab/>
      </w:r>
    </w:p>
    <w:p w14:paraId="1D7922C0" w14:textId="77777777" w:rsidR="00D345CA" w:rsidRPr="00560090" w:rsidRDefault="00D345CA" w:rsidP="00D345CA">
      <w:pPr>
        <w:spacing w:line="276" w:lineRule="auto"/>
        <w:ind w:left="3600"/>
        <w:jc w:val="center"/>
        <w:rPr>
          <w:rFonts w:ascii="Book Antiqua" w:hAnsi="Book Antiqua"/>
          <w:color w:val="000000"/>
        </w:rPr>
      </w:pPr>
    </w:p>
    <w:p w14:paraId="4B36CFA1" w14:textId="395CBB8D" w:rsidR="00D345CA" w:rsidRPr="00560090" w:rsidRDefault="006D0913" w:rsidP="00D345CA">
      <w:pPr>
        <w:jc w:val="both"/>
        <w:rPr>
          <w:rFonts w:ascii="Book Antiqua" w:hAnsi="Book Antiqua"/>
          <w:b/>
          <w:color w:val="000000"/>
        </w:rPr>
      </w:pPr>
      <w:r>
        <w:rPr>
          <w:rFonts w:ascii="Book Antiqua" w:hAnsi="Book Antiqua"/>
          <w:b/>
          <w:color w:val="000000"/>
          <w:u w:val="single"/>
        </w:rPr>
        <w:t>JAVIER ROMEO K. ABUSTAN</w:t>
      </w:r>
    </w:p>
    <w:p w14:paraId="10C82FF4" w14:textId="633C7E37" w:rsidR="00D345CA" w:rsidRPr="00560090" w:rsidRDefault="00D345CA" w:rsidP="00D345CA">
      <w:pPr>
        <w:jc w:val="both"/>
        <w:rPr>
          <w:rFonts w:ascii="Book Antiqua" w:hAnsi="Book Antiqua"/>
          <w:color w:val="000000"/>
        </w:rPr>
      </w:pPr>
      <w:r w:rsidRPr="00560090">
        <w:rPr>
          <w:rFonts w:ascii="Book Antiqua" w:hAnsi="Book Antiqua"/>
          <w:color w:val="000000"/>
        </w:rPr>
        <w:t xml:space="preserve">         </w:t>
      </w:r>
      <w:r w:rsidR="0013453C">
        <w:rPr>
          <w:rFonts w:ascii="Book Antiqua" w:hAnsi="Book Antiqua"/>
          <w:color w:val="000000"/>
        </w:rPr>
        <w:t xml:space="preserve">   </w:t>
      </w:r>
      <w:r w:rsidR="006D0913">
        <w:rPr>
          <w:rFonts w:ascii="Book Antiqua" w:hAnsi="Book Antiqua"/>
          <w:color w:val="000000"/>
        </w:rPr>
        <w:t>Managing Director</w:t>
      </w:r>
    </w:p>
    <w:p w14:paraId="0F1E594A" w14:textId="77777777" w:rsidR="00065F16" w:rsidRPr="00560090" w:rsidRDefault="00065F16" w:rsidP="00065F16">
      <w:pPr>
        <w:jc w:val="both"/>
        <w:rPr>
          <w:rFonts w:ascii="Book Antiqua" w:hAnsi="Book Antiqua"/>
          <w:color w:val="000000"/>
        </w:rPr>
      </w:pPr>
    </w:p>
    <w:p w14:paraId="1A541E16" w14:textId="77777777" w:rsidR="00065F16" w:rsidRPr="00560090" w:rsidRDefault="00065F16" w:rsidP="00065F16">
      <w:pPr>
        <w:jc w:val="both"/>
        <w:rPr>
          <w:rFonts w:ascii="Book Antiqua" w:hAnsi="Book Antiqua"/>
          <w:color w:val="000000"/>
        </w:rPr>
      </w:pPr>
    </w:p>
    <w:p w14:paraId="57309BC7" w14:textId="7ED4F9EE" w:rsidR="002F65ED" w:rsidRPr="00560090" w:rsidRDefault="002F65ED" w:rsidP="00D50C6E">
      <w:pPr>
        <w:jc w:val="both"/>
        <w:rPr>
          <w:rFonts w:ascii="Book Antiqua" w:hAnsi="Book Antiqua"/>
          <w:color w:val="000000"/>
        </w:rPr>
      </w:pPr>
    </w:p>
    <w:p w14:paraId="4B851B18" w14:textId="4C6D3678" w:rsidR="002F65ED" w:rsidRPr="00560090" w:rsidRDefault="002F65ED" w:rsidP="00D50C6E">
      <w:pPr>
        <w:jc w:val="both"/>
        <w:rPr>
          <w:rFonts w:ascii="Book Antiqua" w:hAnsi="Book Antiqua"/>
          <w:color w:val="000000"/>
        </w:rPr>
      </w:pPr>
    </w:p>
    <w:p w14:paraId="14CF6FC4" w14:textId="74FF6155" w:rsidR="002F65ED" w:rsidRPr="00560090" w:rsidRDefault="002F65ED" w:rsidP="00D50C6E">
      <w:pPr>
        <w:jc w:val="both"/>
        <w:rPr>
          <w:rFonts w:ascii="Book Antiqua" w:hAnsi="Book Antiqua"/>
          <w:color w:val="000000"/>
        </w:rPr>
      </w:pPr>
    </w:p>
    <w:p w14:paraId="0445DD63" w14:textId="074ADAD6" w:rsidR="002F65ED" w:rsidRPr="00560090" w:rsidRDefault="002F65ED" w:rsidP="00D50C6E">
      <w:pPr>
        <w:jc w:val="both"/>
        <w:rPr>
          <w:rFonts w:ascii="Book Antiqua" w:hAnsi="Book Antiqua"/>
          <w:color w:val="000000"/>
        </w:rPr>
      </w:pPr>
    </w:p>
    <w:p w14:paraId="5DB9FC3D" w14:textId="430E885A" w:rsidR="002F65ED" w:rsidRPr="00560090" w:rsidRDefault="002F65ED" w:rsidP="00D50C6E">
      <w:pPr>
        <w:jc w:val="both"/>
        <w:rPr>
          <w:rFonts w:ascii="Book Antiqua" w:hAnsi="Book Antiqua"/>
          <w:color w:val="000000"/>
        </w:rPr>
      </w:pPr>
    </w:p>
    <w:p w14:paraId="0AB06400" w14:textId="77777777" w:rsidR="00065F16" w:rsidRPr="00560090" w:rsidRDefault="00065F16" w:rsidP="00594883">
      <w:pPr>
        <w:spacing w:line="276" w:lineRule="auto"/>
        <w:jc w:val="both"/>
        <w:rPr>
          <w:rFonts w:ascii="Book Antiqua" w:hAnsi="Book Antiqua"/>
          <w:color w:val="000000"/>
        </w:rPr>
      </w:pPr>
    </w:p>
    <w:p w14:paraId="0B645337" w14:textId="77777777" w:rsidR="00065F16" w:rsidRPr="00560090" w:rsidRDefault="00065F16" w:rsidP="00594883">
      <w:pPr>
        <w:spacing w:line="276" w:lineRule="auto"/>
        <w:jc w:val="both"/>
        <w:rPr>
          <w:rFonts w:ascii="Book Antiqua" w:hAnsi="Book Antiqua"/>
          <w:color w:val="000000"/>
        </w:rPr>
      </w:pPr>
    </w:p>
    <w:p w14:paraId="7B659AF0" w14:textId="77777777" w:rsidR="00065F16" w:rsidRPr="00560090" w:rsidRDefault="00065F16" w:rsidP="00594883">
      <w:pPr>
        <w:spacing w:line="276" w:lineRule="auto"/>
        <w:jc w:val="both"/>
        <w:rPr>
          <w:rFonts w:ascii="Book Antiqua" w:hAnsi="Book Antiqua"/>
          <w:color w:val="000000"/>
        </w:rPr>
      </w:pPr>
    </w:p>
    <w:p w14:paraId="0C5F1F19" w14:textId="77777777" w:rsidR="00065F16" w:rsidRPr="00560090" w:rsidRDefault="00065F16" w:rsidP="00594883">
      <w:pPr>
        <w:spacing w:line="276" w:lineRule="auto"/>
        <w:jc w:val="both"/>
        <w:rPr>
          <w:rFonts w:ascii="Book Antiqua" w:hAnsi="Book Antiqua"/>
          <w:color w:val="000000"/>
        </w:rPr>
      </w:pPr>
    </w:p>
    <w:p w14:paraId="07EEF9E8" w14:textId="77777777" w:rsidR="00065F16" w:rsidRDefault="00065F16" w:rsidP="00594883">
      <w:pPr>
        <w:spacing w:line="276" w:lineRule="auto"/>
        <w:jc w:val="both"/>
        <w:rPr>
          <w:rFonts w:ascii="Book Antiqua" w:hAnsi="Book Antiqua"/>
          <w:color w:val="000000"/>
        </w:rPr>
      </w:pPr>
    </w:p>
    <w:p w14:paraId="53569AE2" w14:textId="71806507" w:rsidR="0001239C" w:rsidRPr="00560090" w:rsidRDefault="0001239C" w:rsidP="00594883">
      <w:pPr>
        <w:spacing w:line="276" w:lineRule="auto"/>
        <w:jc w:val="both"/>
        <w:rPr>
          <w:rFonts w:ascii="Book Antiqua" w:hAnsi="Book Antiqua"/>
          <w:color w:val="000000"/>
        </w:rPr>
      </w:pPr>
    </w:p>
    <w:p w14:paraId="4894E6F2" w14:textId="28DCDA1C" w:rsidR="004351A8" w:rsidRPr="00560090" w:rsidRDefault="003668B2" w:rsidP="00594883">
      <w:pPr>
        <w:spacing w:line="276" w:lineRule="auto"/>
        <w:jc w:val="both"/>
        <w:rPr>
          <w:rFonts w:ascii="Book Antiqua" w:hAnsi="Book Antiqua"/>
          <w:color w:val="000000"/>
        </w:rPr>
      </w:pPr>
      <w:r w:rsidRPr="00560090">
        <w:rPr>
          <w:rFonts w:ascii="Book Antiqua" w:hAnsi="Book Antiqua" w:cs="Cambria Bold Italic"/>
          <w:noProof/>
          <w:lang w:eastAsia="en-US"/>
        </w:rPr>
        <w:drawing>
          <wp:anchor distT="0" distB="0" distL="114300" distR="114300" simplePos="0" relativeHeight="251681792" behindDoc="1" locked="0" layoutInCell="1" allowOverlap="1" wp14:anchorId="5178377B" wp14:editId="5D708D75">
            <wp:simplePos x="0" y="0"/>
            <wp:positionH relativeFrom="page">
              <wp:align>right</wp:align>
            </wp:positionH>
            <wp:positionV relativeFrom="page">
              <wp:align>top</wp:align>
            </wp:positionV>
            <wp:extent cx="7559644" cy="8683416"/>
            <wp:effectExtent l="0" t="0" r="3810" b="381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4" cstate="print">
                      <a:extLst>
                        <a:ext uri="{28A0092B-C50C-407E-A947-70E740481C1C}">
                          <a14:useLocalDpi xmlns:a14="http://schemas.microsoft.com/office/drawing/2010/main" val="0"/>
                        </a:ext>
                      </a:extLst>
                    </a:blip>
                    <a:srcRect b="11235"/>
                    <a:stretch/>
                  </pic:blipFill>
                  <pic:spPr bwMode="auto">
                    <a:xfrm>
                      <a:off x="0" y="0"/>
                      <a:ext cx="7559644" cy="86834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51A8" w:rsidRPr="00560090">
        <w:rPr>
          <w:rFonts w:ascii="Book Antiqua" w:hAnsi="Book Antiqua"/>
          <w:color w:val="000000"/>
        </w:rPr>
        <w:t>SIGNED IN THE PRESENCE OF:</w:t>
      </w:r>
    </w:p>
    <w:p w14:paraId="136CB413" w14:textId="77777777" w:rsidR="004351A8" w:rsidRPr="00560090" w:rsidRDefault="004351A8" w:rsidP="00594883">
      <w:pPr>
        <w:spacing w:line="276" w:lineRule="auto"/>
        <w:ind w:firstLine="720"/>
        <w:jc w:val="both"/>
        <w:rPr>
          <w:rFonts w:ascii="Book Antiqua" w:hAnsi="Book Antiqua"/>
          <w:color w:val="000000"/>
        </w:rPr>
      </w:pPr>
    </w:p>
    <w:p w14:paraId="0B7BCE47" w14:textId="3DC9C5AB" w:rsidR="004351A8" w:rsidRPr="00560090" w:rsidRDefault="004351A8" w:rsidP="00594883">
      <w:pPr>
        <w:spacing w:line="276" w:lineRule="auto"/>
        <w:jc w:val="both"/>
        <w:rPr>
          <w:rFonts w:ascii="Book Antiqua" w:hAnsi="Book Antiqua"/>
          <w:color w:val="000000"/>
        </w:rPr>
      </w:pPr>
    </w:p>
    <w:p w14:paraId="27A524E1" w14:textId="381B471E"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 xml:space="preserve">_________________________________ </w:t>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t xml:space="preserve">   _______________________________</w:t>
      </w:r>
    </w:p>
    <w:p w14:paraId="499DB54C" w14:textId="1BC74AFC"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 xml:space="preserve">   REPUBLIC OF THE PHILIPPINES</w:t>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00594883" w:rsidRPr="00560090">
        <w:rPr>
          <w:rFonts w:ascii="Book Antiqua" w:hAnsi="Book Antiqua"/>
          <w:color w:val="000000"/>
        </w:rPr>
        <w:t xml:space="preserve"> </w:t>
      </w:r>
      <w:r w:rsidRPr="00560090">
        <w:rPr>
          <w:rFonts w:ascii="Book Antiqua" w:hAnsi="Book Antiqua"/>
          <w:color w:val="000000"/>
        </w:rPr>
        <w:t xml:space="preserve">    (_________________________) S.S.</w:t>
      </w:r>
    </w:p>
    <w:p w14:paraId="4240EF3D" w14:textId="05E04D55" w:rsidR="004351A8" w:rsidRPr="00560090" w:rsidRDefault="004351A8" w:rsidP="00594883">
      <w:pPr>
        <w:spacing w:line="276" w:lineRule="auto"/>
        <w:jc w:val="both"/>
        <w:rPr>
          <w:rFonts w:ascii="Book Antiqua" w:hAnsi="Book Antiqua"/>
          <w:color w:val="000000"/>
        </w:rPr>
      </w:pPr>
    </w:p>
    <w:p w14:paraId="5026CDB4" w14:textId="2DAC2F92"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ab/>
      </w:r>
    </w:p>
    <w:p w14:paraId="7BAE445C" w14:textId="69AF4454"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BEFORE ME, a Notary Public for and in the City of ______ this ___ day of _____________, personally appeared the following:</w:t>
      </w:r>
    </w:p>
    <w:p w14:paraId="678172AF" w14:textId="6D2BE1E9"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ab/>
      </w:r>
    </w:p>
    <w:p w14:paraId="6C1987C0" w14:textId="0BCA7105"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u w:val="single"/>
        </w:rPr>
        <w:t>Name</w:t>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u w:val="single"/>
        </w:rPr>
        <w:t>Comm. Tax Cert. No./ Passport No</w:t>
      </w:r>
      <w:r w:rsidRPr="00560090">
        <w:rPr>
          <w:rFonts w:ascii="Book Antiqua" w:hAnsi="Book Antiqua"/>
          <w:color w:val="000000"/>
        </w:rPr>
        <w:t>.</w:t>
      </w:r>
      <w:r w:rsidRPr="00560090">
        <w:rPr>
          <w:rFonts w:ascii="Book Antiqua" w:hAnsi="Book Antiqua"/>
          <w:color w:val="000000"/>
        </w:rPr>
        <w:tab/>
      </w:r>
      <w:r w:rsidRPr="00560090">
        <w:rPr>
          <w:rFonts w:ascii="Book Antiqua" w:hAnsi="Book Antiqua"/>
          <w:color w:val="000000"/>
        </w:rPr>
        <w:tab/>
        <w:t xml:space="preserve">  </w:t>
      </w:r>
      <w:r w:rsidRPr="00560090">
        <w:rPr>
          <w:rFonts w:ascii="Book Antiqua" w:hAnsi="Book Antiqua"/>
          <w:color w:val="000000"/>
          <w:u w:val="single"/>
        </w:rPr>
        <w:t>Date/Place Issued</w:t>
      </w:r>
      <w:r w:rsidRPr="00560090">
        <w:rPr>
          <w:rFonts w:ascii="Book Antiqua" w:hAnsi="Book Antiqua"/>
          <w:color w:val="000000"/>
        </w:rPr>
        <w:t xml:space="preserve">         </w:t>
      </w:r>
    </w:p>
    <w:p w14:paraId="2A79CB56" w14:textId="09976330" w:rsidR="004351A8" w:rsidRPr="00560090" w:rsidRDefault="004351A8" w:rsidP="00594883">
      <w:pPr>
        <w:spacing w:line="276" w:lineRule="auto"/>
        <w:jc w:val="both"/>
        <w:rPr>
          <w:rFonts w:ascii="Book Antiqua" w:hAnsi="Book Antiqua"/>
          <w:color w:val="000000"/>
        </w:rPr>
      </w:pPr>
    </w:p>
    <w:p w14:paraId="1D7A5C04" w14:textId="7D82EEEE" w:rsidR="004351A8" w:rsidRPr="00560090" w:rsidRDefault="00CA5A22" w:rsidP="00CA5A22">
      <w:pPr>
        <w:tabs>
          <w:tab w:val="left" w:pos="1066"/>
        </w:tabs>
        <w:spacing w:line="276" w:lineRule="auto"/>
        <w:jc w:val="both"/>
        <w:rPr>
          <w:rFonts w:ascii="Book Antiqua" w:hAnsi="Book Antiqua"/>
          <w:color w:val="000000"/>
        </w:rPr>
      </w:pPr>
      <w:r w:rsidRPr="00DD4C19">
        <w:rPr>
          <w:rFonts w:ascii="Book Antiqua" w:hAnsi="Book Antiqua"/>
          <w:noProof/>
          <w:color w:val="000000"/>
          <w:u w:val="single"/>
          <w:lang w:eastAsia="en-US"/>
        </w:rPr>
        <mc:AlternateContent>
          <mc:Choice Requires="wps">
            <w:drawing>
              <wp:anchor distT="0" distB="0" distL="114300" distR="114300" simplePos="0" relativeHeight="251683840" behindDoc="0" locked="0" layoutInCell="1" allowOverlap="1" wp14:anchorId="5150402B" wp14:editId="394EA185">
                <wp:simplePos x="0" y="0"/>
                <wp:positionH relativeFrom="margin">
                  <wp:posOffset>0</wp:posOffset>
                </wp:positionH>
                <wp:positionV relativeFrom="paragraph">
                  <wp:posOffset>55880</wp:posOffset>
                </wp:positionV>
                <wp:extent cx="4114800" cy="27305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4114800" cy="273050"/>
                        </a:xfrm>
                        <a:prstGeom prst="rect">
                          <a:avLst/>
                        </a:prstGeom>
                        <a:noFill/>
                        <a:ln w="6350">
                          <a:noFill/>
                        </a:ln>
                      </wps:spPr>
                      <wps:txbx>
                        <w:txbxContent>
                          <w:p w14:paraId="2720C448" w14:textId="553891A6" w:rsidR="00CA5A22" w:rsidRPr="007B3A64" w:rsidRDefault="00CA5A22" w:rsidP="006D0913">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{{territory</w:t>
                            </w:r>
                            <w:r w:rsidR="00381EFF">
                              <w:rPr>
                                <w:rFonts w:ascii="Arial" w:hAnsi="Arial" w:cs="Arial"/>
                                <w:b/>
                                <w:bCs/>
                                <w:color w:val="2F5496" w:themeColor="accent1" w:themeShade="BF"/>
                                <w:sz w:val="18"/>
                                <w:szCs w:val="18"/>
                                <w:lang w:val="en-PH"/>
                              </w:rPr>
                              <w:t>head</w:t>
                            </w:r>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0402B" id="Text Box 50" o:spid="_x0000_s1082" type="#_x0000_t202" style="position:absolute;left:0;text-align:left;margin-left:0;margin-top:4.4pt;width:324pt;height:21.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" filled="f" stroked="f" strokeweight=".5pt">
                <v:textbox>
                  <w:txbxContent>
                    <w:p w14:paraId="2720C448" w14:textId="553891A6" w:rsidR="00CA5A22" w:rsidRPr="007B3A64" w:rsidRDefault="00CA5A22" w:rsidP="006D0913">
                      <w:pP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{{territory</w:t>
                      </w:r>
                      <w:r w:rsidR="00381EFF">
                        <w:rPr>
                          <w:rFonts w:ascii="Arial" w:hAnsi="Arial" w:cs="Arial"/>
                          <w:b/>
                          <w:bCs/>
                          <w:color w:val="2F5496" w:themeColor="accent1" w:themeShade="BF"/>
                          <w:sz w:val="18"/>
                          <w:szCs w:val="18"/>
                          <w:lang w:val="en-PH"/>
                        </w:rPr>
                        <w:t>head</w:t>
                      </w:r>
                      <w:r>
                        <w:rPr>
                          <w:rFonts w:ascii="Arial" w:hAnsi="Arial" w:cs="Arial"/>
                          <w:b/>
                          <w:bCs/>
                          <w:color w:val="2F5496" w:themeColor="accent1" w:themeShade="BF"/>
                          <w:sz w:val="18"/>
                          <w:szCs w:val="18"/>
                          <w:lang w:val="en-PH"/>
                        </w:rPr>
                        <w:t>}}</w:t>
                      </w:r>
                    </w:p>
                  </w:txbxContent>
                </v:textbox>
                <w10:wrap anchorx="margin"/>
              </v:shape>
            </w:pict>
          </mc:Fallback>
        </mc:AlternateContent>
      </w:r>
      <w:r>
        <w:rPr>
          <w:rFonts w:ascii="Book Antiqua" w:hAnsi="Book Antiqua"/>
          <w:color w:val="000000"/>
        </w:rPr>
        <w:tab/>
      </w:r>
    </w:p>
    <w:p w14:paraId="7A28BAA6" w14:textId="1FECFBC6"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________________________</w:t>
      </w:r>
    </w:p>
    <w:p w14:paraId="078D7129" w14:textId="2804647C"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 xml:space="preserve">in his/her capacity as </w:t>
      </w:r>
    </w:p>
    <w:p w14:paraId="583AF94D" w14:textId="0870CA69" w:rsidR="004351A8" w:rsidRPr="00560090" w:rsidRDefault="004351A8" w:rsidP="00594883">
      <w:pPr>
        <w:spacing w:line="276" w:lineRule="auto"/>
        <w:jc w:val="both"/>
        <w:rPr>
          <w:rFonts w:ascii="Book Antiqua" w:hAnsi="Book Antiqua"/>
          <w:b/>
          <w:bCs/>
          <w:color w:val="000000"/>
        </w:rPr>
      </w:pPr>
      <w:r w:rsidRPr="00560090">
        <w:rPr>
          <w:rFonts w:ascii="Book Antiqua" w:hAnsi="Book Antiqua"/>
          <w:b/>
          <w:bCs/>
          <w:color w:val="000000"/>
        </w:rPr>
        <w:t>Vice-President for Sales</w:t>
      </w:r>
      <w:r w:rsidRPr="00560090">
        <w:rPr>
          <w:rFonts w:ascii="Book Antiqua" w:hAnsi="Book Antiqua"/>
          <w:b/>
          <w:bCs/>
          <w:color w:val="000000"/>
        </w:rPr>
        <w:tab/>
      </w:r>
      <w:r w:rsidRPr="00560090">
        <w:rPr>
          <w:rFonts w:ascii="Book Antiqua" w:hAnsi="Book Antiqua"/>
          <w:b/>
          <w:bCs/>
          <w:color w:val="000000"/>
        </w:rPr>
        <w:tab/>
      </w:r>
      <w:r w:rsidRPr="00560090">
        <w:rPr>
          <w:rFonts w:ascii="Book Antiqua" w:hAnsi="Book Antiqua"/>
          <w:b/>
          <w:bCs/>
          <w:color w:val="000000"/>
        </w:rPr>
        <w:tab/>
      </w:r>
    </w:p>
    <w:p w14:paraId="697ADCC8" w14:textId="0A2E1BEA" w:rsidR="004351A8" w:rsidRPr="00560090" w:rsidRDefault="004351A8" w:rsidP="00594883">
      <w:pPr>
        <w:spacing w:line="276" w:lineRule="auto"/>
        <w:rPr>
          <w:rFonts w:ascii="Book Antiqua" w:hAnsi="Book Antiqua"/>
          <w:color w:val="000000"/>
        </w:rPr>
      </w:pPr>
    </w:p>
    <w:p w14:paraId="2974CE62" w14:textId="288DE55E" w:rsidR="004351A8" w:rsidRPr="00560090" w:rsidRDefault="00686B8C" w:rsidP="00594883">
      <w:pPr>
        <w:spacing w:line="276" w:lineRule="auto"/>
        <w:rPr>
          <w:rFonts w:ascii="Book Antiqua" w:hAnsi="Book Antiqua"/>
          <w:color w:val="000000"/>
        </w:rPr>
      </w:pPr>
      <w:r w:rsidRPr="00DD4C19">
        <w:rPr>
          <w:rFonts w:ascii="Book Antiqua" w:hAnsi="Book Antiqua"/>
          <w:noProof/>
          <w:color w:val="000000"/>
          <w:u w:val="single"/>
          <w:lang w:eastAsia="en-US"/>
        </w:rPr>
        <mc:AlternateContent>
          <mc:Choice Requires="wps">
            <w:drawing>
              <wp:anchor distT="0" distB="0" distL="114300" distR="114300" simplePos="0" relativeHeight="251652096" behindDoc="1" locked="0" layoutInCell="1" allowOverlap="1" wp14:anchorId="49D6E418" wp14:editId="3FE14950">
                <wp:simplePos x="0" y="0"/>
                <wp:positionH relativeFrom="leftMargin">
                  <wp:posOffset>914400</wp:posOffset>
                </wp:positionH>
                <wp:positionV relativeFrom="paragraph">
                  <wp:posOffset>128270</wp:posOffset>
                </wp:positionV>
                <wp:extent cx="2305050" cy="73279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2305050" cy="732790"/>
                        </a:xfrm>
                        <a:prstGeom prst="rect">
                          <a:avLst/>
                        </a:prstGeom>
                        <a:noFill/>
                        <a:ln w="6350">
                          <a:noFill/>
                        </a:ln>
                      </wps:spPr>
                      <wps:txbx>
                        <w:txbxContent>
                          <w:p w14:paraId="32824ED7"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6E418" id="Text Box 62" o:spid="_x0000_s1083" type="#_x0000_t202" style="position:absolute;margin-left:1in;margin-top:10.1pt;width:181.5pt;height:57.7pt;z-index:-2516643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" filled="f" stroked="f" strokeweight=".5pt">
                <v:textbox>
                  <w:txbxContent>
                    <w:p w14:paraId="32824ED7"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margin"/>
              </v:shape>
            </w:pict>
          </mc:Fallback>
        </mc:AlternateContent>
      </w:r>
    </w:p>
    <w:p w14:paraId="011E4465" w14:textId="73D4583F"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u w:val="single"/>
        </w:rPr>
        <w:t>Name</w:t>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u w:val="single"/>
        </w:rPr>
        <w:t>Comm. Tax Cert. No./ Passport No.</w:t>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u w:val="single"/>
        </w:rPr>
        <w:t>Date/Place Issued</w:t>
      </w:r>
      <w:r w:rsidRPr="00560090">
        <w:rPr>
          <w:rFonts w:ascii="Book Antiqua" w:hAnsi="Book Antiqua"/>
          <w:color w:val="000000"/>
        </w:rPr>
        <w:t xml:space="preserve">         </w:t>
      </w:r>
    </w:p>
    <w:p w14:paraId="0132926A" w14:textId="2BC2382B" w:rsidR="004351A8" w:rsidRPr="00560090" w:rsidRDefault="00686B8C" w:rsidP="00594883">
      <w:pPr>
        <w:spacing w:line="276" w:lineRule="auto"/>
        <w:jc w:val="both"/>
        <w:rPr>
          <w:rFonts w:ascii="Book Antiqua" w:hAnsi="Book Antiqua"/>
          <w:color w:val="000000"/>
        </w:rPr>
      </w:pPr>
      <w:r w:rsidRPr="00DD4C19">
        <w:rPr>
          <w:rFonts w:ascii="Book Antiqua" w:hAnsi="Book Antiqua"/>
          <w:noProof/>
          <w:color w:val="000000"/>
          <w:u w:val="single"/>
          <w:lang w:eastAsia="en-US"/>
        </w:rPr>
        <mc:AlternateContent>
          <mc:Choice Requires="wps">
            <w:drawing>
              <wp:anchor distT="0" distB="0" distL="114300" distR="114300" simplePos="0" relativeHeight="251687936" behindDoc="0" locked="0" layoutInCell="1" allowOverlap="1" wp14:anchorId="2579800F" wp14:editId="5446E0FB">
                <wp:simplePos x="0" y="0"/>
                <wp:positionH relativeFrom="margin">
                  <wp:posOffset>-635000</wp:posOffset>
                </wp:positionH>
                <wp:positionV relativeFrom="paragraph">
                  <wp:posOffset>217805</wp:posOffset>
                </wp:positionV>
                <wp:extent cx="3186430" cy="23622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3186430" cy="236220"/>
                        </a:xfrm>
                        <a:prstGeom prst="rect">
                          <a:avLst/>
                        </a:prstGeom>
                        <a:noFill/>
                        <a:ln w="6350">
                          <a:noFill/>
                        </a:ln>
                      </wps:spPr>
                      <wps:txbx>
                        <w:txbxContent>
                          <w:p w14:paraId="198EAD24" w14:textId="77777777" w:rsidR="00CA5A22" w:rsidRPr="007B3A64" w:rsidRDefault="00CA5A22" w:rsidP="00686B8C">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p w14:paraId="1194F767" w14:textId="77777777" w:rsidR="00CA5A22" w:rsidRPr="007B3A64" w:rsidRDefault="00CA5A22" w:rsidP="00686B8C">
                            <w:pPr>
                              <w:jc w:val="center"/>
                              <w:rPr>
                                <w:rFonts w:ascii="Arial" w:hAnsi="Arial" w:cs="Arial"/>
                                <w:b/>
                                <w:bCs/>
                                <w:color w:val="2F5496" w:themeColor="accent1" w:themeShade="BF"/>
                                <w:sz w:val="16"/>
                                <w:szCs w:val="16"/>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9800F" id="Text Box 51" o:spid="_x0000_s1084" type="#_x0000_t202" style="position:absolute;left:0;text-align:left;margin-left:-50pt;margin-top:17.15pt;width:250.9pt;height:18.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" filled="f" stroked="f" strokeweight=".5pt">
                <v:textbox>
                  <w:txbxContent>
                    <w:p w14:paraId="198EAD24" w14:textId="77777777" w:rsidR="00CA5A22" w:rsidRPr="007B3A64" w:rsidRDefault="00CA5A22" w:rsidP="00686B8C">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p w14:paraId="1194F767" w14:textId="77777777" w:rsidR="00CA5A22" w:rsidRPr="007B3A64" w:rsidRDefault="00CA5A22" w:rsidP="00686B8C">
                      <w:pPr>
                        <w:jc w:val="center"/>
                        <w:rPr>
                          <w:rFonts w:ascii="Arial" w:hAnsi="Arial" w:cs="Arial"/>
                          <w:b/>
                          <w:bCs/>
                          <w:color w:val="2F5496" w:themeColor="accent1" w:themeShade="BF"/>
                          <w:sz w:val="16"/>
                          <w:szCs w:val="16"/>
                          <w:lang w:val="en-PH"/>
                        </w:rPr>
                      </w:pPr>
                    </w:p>
                  </w:txbxContent>
                </v:textbox>
                <w10:wrap anchorx="margin"/>
              </v:shape>
            </w:pict>
          </mc:Fallback>
        </mc:AlternateContent>
      </w:r>
    </w:p>
    <w:p w14:paraId="0C279712" w14:textId="279F137F"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 xml:space="preserve">  </w:t>
      </w:r>
      <w:r w:rsidRPr="00560090">
        <w:rPr>
          <w:rFonts w:ascii="Book Antiqua" w:hAnsi="Book Antiqua"/>
          <w:color w:val="000000"/>
        </w:rPr>
        <w:tab/>
      </w:r>
    </w:p>
    <w:p w14:paraId="65DB531B" w14:textId="3FDF3383" w:rsidR="004351A8" w:rsidRPr="00560090" w:rsidRDefault="004351A8" w:rsidP="00594883">
      <w:pPr>
        <w:spacing w:line="276" w:lineRule="auto"/>
        <w:rPr>
          <w:rFonts w:ascii="Book Antiqua" w:hAnsi="Book Antiqua"/>
          <w:color w:val="000000"/>
        </w:rPr>
      </w:pPr>
      <w:r w:rsidRPr="00560090">
        <w:rPr>
          <w:rFonts w:ascii="Book Antiqua" w:hAnsi="Book Antiqua"/>
          <w:color w:val="000000"/>
        </w:rPr>
        <w:t>________________________</w:t>
      </w:r>
    </w:p>
    <w:p w14:paraId="2A1021E7" w14:textId="491F7743" w:rsidR="004351A8" w:rsidRPr="00560090" w:rsidRDefault="004351A8" w:rsidP="00594883">
      <w:pPr>
        <w:spacing w:line="276" w:lineRule="auto"/>
        <w:rPr>
          <w:rFonts w:ascii="Book Antiqua" w:hAnsi="Book Antiqua"/>
          <w:color w:val="000000"/>
        </w:rPr>
      </w:pPr>
      <w:r w:rsidRPr="00560090">
        <w:rPr>
          <w:rFonts w:ascii="Book Antiqua" w:hAnsi="Book Antiqua"/>
          <w:color w:val="000000"/>
        </w:rPr>
        <w:t xml:space="preserve">in his/her capacity as </w:t>
      </w:r>
    </w:p>
    <w:p w14:paraId="47F15549" w14:textId="4D628208" w:rsidR="004351A8" w:rsidRPr="00560090" w:rsidRDefault="004351A8" w:rsidP="00594883">
      <w:pPr>
        <w:spacing w:line="276" w:lineRule="auto"/>
        <w:rPr>
          <w:rFonts w:ascii="Book Antiqua" w:hAnsi="Book Antiqua"/>
          <w:b/>
          <w:bCs/>
          <w:color w:val="000000"/>
        </w:rPr>
      </w:pPr>
      <w:r w:rsidRPr="00560090">
        <w:rPr>
          <w:rFonts w:ascii="Book Antiqua" w:hAnsi="Book Antiqua"/>
          <w:b/>
          <w:bCs/>
          <w:color w:val="000000"/>
        </w:rPr>
        <w:t xml:space="preserve">Marketing </w:t>
      </w:r>
      <w:r w:rsidR="002F65ED" w:rsidRPr="00560090">
        <w:rPr>
          <w:rFonts w:ascii="Book Antiqua" w:hAnsi="Book Antiqua"/>
          <w:b/>
          <w:bCs/>
          <w:color w:val="000000"/>
        </w:rPr>
        <w:t>Partner</w:t>
      </w:r>
    </w:p>
    <w:p w14:paraId="1061BE78" w14:textId="75CDBDB4" w:rsidR="004351A8" w:rsidRPr="00560090" w:rsidRDefault="004351A8" w:rsidP="00594883">
      <w:pPr>
        <w:spacing w:line="276" w:lineRule="auto"/>
        <w:jc w:val="both"/>
        <w:rPr>
          <w:rFonts w:ascii="Book Antiqua" w:hAnsi="Book Antiqua"/>
          <w:color w:val="000000"/>
        </w:rPr>
      </w:pPr>
    </w:p>
    <w:p w14:paraId="10D4B91E" w14:textId="51DB1893" w:rsidR="004351A8" w:rsidRPr="00560090" w:rsidRDefault="004351A8" w:rsidP="00594883">
      <w:pPr>
        <w:spacing w:line="276" w:lineRule="auto"/>
        <w:jc w:val="both"/>
        <w:rPr>
          <w:rFonts w:ascii="Book Antiqua" w:hAnsi="Book Antiqua"/>
          <w:color w:val="000000"/>
        </w:rPr>
      </w:pPr>
    </w:p>
    <w:p w14:paraId="4BCE7E3A" w14:textId="66A51B97" w:rsidR="004351A8" w:rsidRPr="00560090" w:rsidRDefault="006D0913" w:rsidP="00594883">
      <w:pPr>
        <w:spacing w:line="276" w:lineRule="auto"/>
        <w:jc w:val="both"/>
        <w:rPr>
          <w:rFonts w:ascii="Book Antiqua" w:hAnsi="Book Antiqua"/>
          <w:color w:val="000000"/>
        </w:rPr>
      </w:pPr>
      <w:r>
        <w:rPr>
          <w:rFonts w:ascii="Book Antiqua" w:hAnsi="Book Antiqua"/>
          <w:b/>
          <w:bCs/>
          <w:noProof/>
          <w:sz w:val="22"/>
          <w:szCs w:val="22"/>
          <w:lang w:eastAsia="en-US"/>
        </w:rPr>
        <mc:AlternateContent>
          <mc:Choice Requires="wps">
            <w:drawing>
              <wp:anchor distT="0" distB="0" distL="114300" distR="114300" simplePos="0" relativeHeight="251706368" behindDoc="1" locked="0" layoutInCell="1" allowOverlap="1" wp14:anchorId="415186DD" wp14:editId="043676BF">
                <wp:simplePos x="0" y="0"/>
                <wp:positionH relativeFrom="leftMargin">
                  <wp:posOffset>-802957</wp:posOffset>
                </wp:positionH>
                <wp:positionV relativeFrom="paragraph">
                  <wp:posOffset>348299</wp:posOffset>
                </wp:positionV>
                <wp:extent cx="2457814" cy="617022"/>
                <wp:effectExtent l="0" t="0" r="6033" b="0"/>
                <wp:wrapNone/>
                <wp:docPr id="1973596166" name="Text Box 1973596166"/>
                <wp:cNvGraphicFramePr/>
                <a:graphic xmlns:a="http://schemas.openxmlformats.org/drawingml/2006/main">
                  <a:graphicData uri="http://schemas.microsoft.com/office/word/2010/wordprocessingShape">
                    <wps:wsp>
                      <wps:cNvSpPr txBox="1"/>
                      <wps:spPr>
                        <a:xfrm rot="16200000">
                          <a:off x="0" y="0"/>
                          <a:ext cx="2457814" cy="617022"/>
                        </a:xfrm>
                        <a:prstGeom prst="rect">
                          <a:avLst/>
                        </a:prstGeom>
                        <a:noFill/>
                        <a:ln w="6350">
                          <a:noFill/>
                        </a:ln>
                      </wps:spPr>
                      <wps:txbx>
                        <w:txbxContent>
                          <w:p w14:paraId="7ADB2751" w14:textId="77777777" w:rsidR="00700CE7" w:rsidRPr="004F170D" w:rsidRDefault="00700CE7" w:rsidP="00700CE7">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186DD" id="Text Box 1973596166" o:spid="_x0000_s1085" type="#_x0000_t202" style="position:absolute;left:0;text-align:left;margin-left:-63.2pt;margin-top:27.45pt;width:193.55pt;height:48.6pt;rotation:-90;z-index:-2516101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" filled="f" stroked="f" strokeweight=".5pt">
                <v:textbox>
                  <w:txbxContent>
                    <w:p w14:paraId="7ADB2751" w14:textId="77777777" w:rsidR="00700CE7" w:rsidRPr="004F170D" w:rsidRDefault="00700CE7" w:rsidP="00700CE7">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margin"/>
              </v:shape>
            </w:pict>
          </mc:Fallback>
        </mc:AlternateContent>
      </w:r>
      <w:r w:rsidR="004351A8" w:rsidRPr="00560090">
        <w:rPr>
          <w:rFonts w:ascii="Book Antiqua" w:hAnsi="Book Antiqua"/>
          <w:color w:val="000000"/>
        </w:rPr>
        <w:t>who are known to me and to me known to be the persons who executed the foregoing Marketing Agreement and they acknowledged to me that the same is their free and voluntary act and deed and that of the corporation which is represented therein.</w:t>
      </w:r>
    </w:p>
    <w:p w14:paraId="2C143EFE" w14:textId="77777777" w:rsidR="004351A8" w:rsidRPr="00560090" w:rsidRDefault="004351A8" w:rsidP="00594883">
      <w:pPr>
        <w:spacing w:line="276" w:lineRule="auto"/>
        <w:jc w:val="both"/>
        <w:rPr>
          <w:rFonts w:ascii="Book Antiqua" w:hAnsi="Book Antiqua"/>
          <w:color w:val="000000"/>
        </w:rPr>
      </w:pPr>
    </w:p>
    <w:p w14:paraId="4BCD581A" w14:textId="77777777"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r>
      <w:r w:rsidRPr="00560090">
        <w:rPr>
          <w:rFonts w:ascii="Book Antiqua" w:hAnsi="Book Antiqua"/>
          <w:color w:val="000000"/>
        </w:rPr>
        <w:tab/>
        <w:t>NOTARY PUBLIC</w:t>
      </w:r>
    </w:p>
    <w:p w14:paraId="1FB9BFE7" w14:textId="77777777" w:rsidR="004351A8" w:rsidRPr="00560090" w:rsidRDefault="004351A8" w:rsidP="00594883">
      <w:pPr>
        <w:spacing w:line="276" w:lineRule="auto"/>
        <w:jc w:val="both"/>
        <w:rPr>
          <w:rFonts w:ascii="Book Antiqua" w:hAnsi="Book Antiqua"/>
          <w:color w:val="000000"/>
        </w:rPr>
      </w:pPr>
    </w:p>
    <w:p w14:paraId="3403CE52" w14:textId="77777777" w:rsidR="004351A8" w:rsidRPr="00560090" w:rsidRDefault="004351A8" w:rsidP="00594883">
      <w:pPr>
        <w:spacing w:line="276" w:lineRule="auto"/>
        <w:jc w:val="both"/>
        <w:rPr>
          <w:rFonts w:ascii="Book Antiqua" w:hAnsi="Book Antiqua"/>
          <w:color w:val="000000"/>
        </w:rPr>
      </w:pPr>
    </w:p>
    <w:p w14:paraId="110EEB9F" w14:textId="77777777"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Doc. No. _____;</w:t>
      </w:r>
    </w:p>
    <w:p w14:paraId="0471DF59" w14:textId="77777777" w:rsidR="004351A8" w:rsidRPr="00560090" w:rsidRDefault="004351A8" w:rsidP="00594883">
      <w:pPr>
        <w:spacing w:line="276" w:lineRule="auto"/>
        <w:jc w:val="both"/>
        <w:rPr>
          <w:rFonts w:ascii="Book Antiqua" w:hAnsi="Book Antiqua"/>
          <w:color w:val="000000"/>
        </w:rPr>
      </w:pPr>
      <w:r w:rsidRPr="00560090">
        <w:rPr>
          <w:rFonts w:ascii="Book Antiqua" w:hAnsi="Book Antiqua"/>
          <w:color w:val="000000"/>
        </w:rPr>
        <w:t>Page No. _____;</w:t>
      </w:r>
    </w:p>
    <w:p w14:paraId="1F920FBB" w14:textId="3CD2F4BA" w:rsidR="004351A8" w:rsidRDefault="004351A8" w:rsidP="00594883">
      <w:pPr>
        <w:spacing w:line="276" w:lineRule="auto"/>
        <w:jc w:val="both"/>
        <w:rPr>
          <w:rFonts w:ascii="Book Antiqua" w:hAnsi="Book Antiqua"/>
          <w:color w:val="000000"/>
        </w:rPr>
      </w:pPr>
      <w:r w:rsidRPr="00560090">
        <w:rPr>
          <w:rFonts w:ascii="Book Antiqua" w:hAnsi="Book Antiqua"/>
          <w:color w:val="000000"/>
        </w:rPr>
        <w:t>Book No. _____;</w:t>
      </w:r>
    </w:p>
    <w:p w14:paraId="75025BB2" w14:textId="77777777" w:rsidR="00BB2B61" w:rsidRPr="00560090" w:rsidRDefault="00BB2B61" w:rsidP="00594883">
      <w:pPr>
        <w:spacing w:line="276" w:lineRule="auto"/>
        <w:jc w:val="both"/>
        <w:rPr>
          <w:rFonts w:ascii="Book Antiqua" w:hAnsi="Book Antiqua"/>
          <w:color w:val="000000"/>
        </w:rPr>
      </w:pPr>
    </w:p>
    <w:p w14:paraId="41724DD4" w14:textId="7684A7DC" w:rsidR="004351A8" w:rsidRDefault="004351A8" w:rsidP="00594883">
      <w:pPr>
        <w:spacing w:line="276" w:lineRule="auto"/>
        <w:jc w:val="both"/>
        <w:rPr>
          <w:rFonts w:ascii="Book Antiqua" w:hAnsi="Book Antiqua"/>
          <w:color w:val="000000"/>
        </w:rPr>
      </w:pPr>
      <w:r w:rsidRPr="00560090">
        <w:rPr>
          <w:rFonts w:ascii="Book Antiqua" w:hAnsi="Book Antiqua"/>
          <w:color w:val="000000"/>
        </w:rPr>
        <w:t xml:space="preserve">Series </w:t>
      </w:r>
      <w:r w:rsidR="00594883" w:rsidRPr="00560090">
        <w:rPr>
          <w:rFonts w:ascii="Book Antiqua" w:hAnsi="Book Antiqua"/>
          <w:color w:val="000000"/>
        </w:rPr>
        <w:t>of 2019</w:t>
      </w:r>
    </w:p>
    <w:p w14:paraId="5A2887D9" w14:textId="5FF08372" w:rsidR="00BB2B61" w:rsidRDefault="00BB2B61" w:rsidP="001C2AA6">
      <w:pPr>
        <w:spacing w:line="276" w:lineRule="auto"/>
        <w:jc w:val="center"/>
        <w:rPr>
          <w:rFonts w:ascii="Book Antiqua" w:hAnsi="Book Antiqua"/>
          <w:color w:val="000000"/>
        </w:rPr>
      </w:pPr>
    </w:p>
    <w:p w14:paraId="2E6912F8" w14:textId="100990EF" w:rsidR="007B4183" w:rsidRDefault="001C2AA6" w:rsidP="00E1218F">
      <w:pPr>
        <w:tabs>
          <w:tab w:val="left" w:pos="2458"/>
        </w:tabs>
        <w:spacing w:line="276" w:lineRule="auto"/>
        <w:jc w:val="both"/>
        <w:rPr>
          <w:rFonts w:ascii="Book Antiqua" w:hAnsi="Book Antiqua"/>
          <w:color w:val="000000"/>
        </w:rPr>
      </w:pPr>
      <w:r>
        <w:rPr>
          <w:rFonts w:ascii="Book Antiqua" w:hAnsi="Book Antiqua"/>
          <w:color w:val="000000"/>
        </w:rPr>
        <w:tab/>
      </w:r>
    </w:p>
    <w:p w14:paraId="466FFC27" w14:textId="77777777" w:rsidR="007B4183" w:rsidRDefault="007B4183" w:rsidP="00E1218F">
      <w:pPr>
        <w:tabs>
          <w:tab w:val="left" w:pos="2458"/>
        </w:tabs>
        <w:spacing w:line="276" w:lineRule="auto"/>
        <w:jc w:val="both"/>
        <w:rPr>
          <w:rFonts w:ascii="Book Antiqua" w:hAnsi="Book Antiqua"/>
          <w:color w:val="000000"/>
        </w:rPr>
      </w:pPr>
    </w:p>
    <w:p w14:paraId="36BDFE94" w14:textId="77777777" w:rsidR="007B4183" w:rsidRDefault="007B4183" w:rsidP="00E1218F">
      <w:pPr>
        <w:tabs>
          <w:tab w:val="left" w:pos="2458"/>
        </w:tabs>
        <w:spacing w:line="276" w:lineRule="auto"/>
        <w:jc w:val="both"/>
        <w:rPr>
          <w:rFonts w:ascii="Book Antiqua" w:hAnsi="Book Antiqua"/>
          <w:color w:val="000000"/>
        </w:rPr>
      </w:pPr>
    </w:p>
    <w:p w14:paraId="6C7D1AC3" w14:textId="77777777" w:rsidR="007B4183" w:rsidRDefault="007B4183" w:rsidP="00E1218F">
      <w:pPr>
        <w:tabs>
          <w:tab w:val="left" w:pos="2458"/>
        </w:tabs>
        <w:spacing w:line="276" w:lineRule="auto"/>
        <w:jc w:val="both"/>
        <w:rPr>
          <w:rFonts w:ascii="Book Antiqua" w:hAnsi="Book Antiqua"/>
          <w:color w:val="000000"/>
        </w:rPr>
      </w:pPr>
    </w:p>
    <w:p w14:paraId="2B6997A6" w14:textId="77777777" w:rsidR="007B4183" w:rsidRPr="00E1218F" w:rsidRDefault="007B4183" w:rsidP="00E1218F">
      <w:pPr>
        <w:tabs>
          <w:tab w:val="left" w:pos="2458"/>
        </w:tabs>
        <w:spacing w:line="276" w:lineRule="auto"/>
        <w:jc w:val="both"/>
        <w:rPr>
          <w:rFonts w:ascii="Book Antiqua" w:hAnsi="Book Antiqua"/>
          <w:color w:val="000000"/>
        </w:rPr>
      </w:pPr>
    </w:p>
    <w:p w14:paraId="6254539D" w14:textId="77777777" w:rsidR="00F07EAC" w:rsidRDefault="00F07EAC" w:rsidP="00F07EAC">
      <w:pPr>
        <w:pStyle w:val="m-1646823325530964800msolistparagraph"/>
        <w:shd w:val="clear" w:color="auto" w:fill="FFFFFF"/>
        <w:spacing w:before="0" w:beforeAutospacing="0" w:after="0" w:afterAutospacing="0"/>
        <w:contextualSpacing/>
        <w:rPr>
          <w:rFonts w:ascii="Book Antiqua" w:hAnsi="Book Antiqua"/>
          <w:sz w:val="22"/>
          <w:szCs w:val="22"/>
        </w:rPr>
      </w:pPr>
    </w:p>
    <w:p w14:paraId="434649D6" w14:textId="77777777" w:rsidR="00F07EAC" w:rsidRDefault="00F07EAC" w:rsidP="00F07EAC">
      <w:pPr>
        <w:pStyle w:val="m-1646823325530964800msolistparagraph"/>
        <w:shd w:val="clear" w:color="auto" w:fill="FFFFFF"/>
        <w:spacing w:before="0" w:beforeAutospacing="0" w:after="0" w:afterAutospacing="0"/>
        <w:contextualSpacing/>
        <w:rPr>
          <w:rFonts w:ascii="Book Antiqua" w:hAnsi="Book Antiqua"/>
          <w:sz w:val="22"/>
          <w:szCs w:val="22"/>
        </w:rPr>
      </w:pPr>
    </w:p>
    <w:p w14:paraId="5A52D895" w14:textId="77777777" w:rsidR="007B4183" w:rsidRDefault="007B4183" w:rsidP="007B4183">
      <w:pPr>
        <w:pStyle w:val="m-1646823325530964800msolistparagraph"/>
        <w:shd w:val="clear" w:color="auto" w:fill="FFFFFF"/>
        <w:spacing w:before="0" w:beforeAutospacing="0" w:after="0" w:afterAutospacing="0" w:line="276" w:lineRule="auto"/>
        <w:contextualSpacing/>
        <w:rPr>
          <w:rFonts w:ascii="Book Antiqua" w:hAnsi="Book Antiqua"/>
          <w:sz w:val="22"/>
          <w:szCs w:val="22"/>
        </w:rPr>
      </w:pPr>
    </w:p>
    <w:p w14:paraId="1A70CDED" w14:textId="4136471C" w:rsidR="007B4183" w:rsidRPr="007B4183" w:rsidRDefault="007E3053" w:rsidP="007B4183">
      <w:pPr>
        <w:pStyle w:val="m-1646823325530964800msolistparagraph"/>
        <w:shd w:val="clear" w:color="auto" w:fill="FFFFFF"/>
        <w:spacing w:before="0" w:beforeAutospacing="0" w:after="0" w:afterAutospacing="0" w:line="276" w:lineRule="auto"/>
        <w:contextualSpacing/>
        <w:rPr>
          <w:rFonts w:ascii="Book Antiqua" w:hAnsi="Book Antiqua"/>
          <w:noProof/>
        </w:rPr>
      </w:pPr>
      <w:r w:rsidRPr="00560090">
        <w:rPr>
          <w:rFonts w:ascii="Book Antiqua" w:hAnsi="Book Antiqua"/>
          <w:noProof/>
        </w:rPr>
        <w:lastRenderedPageBreak/>
        <w:drawing>
          <wp:anchor distT="0" distB="0" distL="114300" distR="114300" simplePos="0" relativeHeight="251623424" behindDoc="1" locked="0" layoutInCell="1" allowOverlap="1" wp14:anchorId="3052A14F" wp14:editId="04EAAFEA">
            <wp:simplePos x="0" y="0"/>
            <wp:positionH relativeFrom="margin">
              <wp:posOffset>-1057910</wp:posOffset>
            </wp:positionH>
            <wp:positionV relativeFrom="paragraph">
              <wp:posOffset>-924560</wp:posOffset>
            </wp:positionV>
            <wp:extent cx="7752080" cy="8393430"/>
            <wp:effectExtent l="0" t="0" r="1270" b="0"/>
            <wp:wrapNone/>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752080" cy="8393430"/>
                    </a:xfrm>
                    <a:prstGeom prst="rect">
                      <a:avLst/>
                    </a:prstGeom>
                  </pic:spPr>
                </pic:pic>
              </a:graphicData>
            </a:graphic>
            <wp14:sizeRelH relativeFrom="page">
              <wp14:pctWidth>0</wp14:pctWidth>
            </wp14:sizeRelH>
            <wp14:sizeRelV relativeFrom="page">
              <wp14:pctHeight>0</wp14:pctHeight>
            </wp14:sizeRelV>
          </wp:anchor>
        </w:drawing>
      </w:r>
    </w:p>
    <w:p w14:paraId="4E718EC2" w14:textId="14ABB5F9" w:rsidR="00D044DF" w:rsidRPr="00560090" w:rsidRDefault="00D044DF" w:rsidP="00D044DF">
      <w:pPr>
        <w:pStyle w:val="m-1646823325530964800msolistparagraph"/>
        <w:shd w:val="clear" w:color="auto" w:fill="FFFFFF"/>
        <w:spacing w:before="0" w:beforeAutospacing="0" w:after="0" w:afterAutospacing="0" w:line="276" w:lineRule="auto"/>
        <w:contextualSpacing/>
        <w:jc w:val="right"/>
        <w:rPr>
          <w:rFonts w:ascii="Book Antiqua" w:hAnsi="Book Antiqua"/>
          <w:b/>
          <w:bCs/>
          <w:sz w:val="20"/>
          <w:szCs w:val="20"/>
        </w:rPr>
      </w:pPr>
      <w:r w:rsidRPr="00560090">
        <w:rPr>
          <w:rFonts w:ascii="Book Antiqua" w:hAnsi="Book Antiqua"/>
          <w:b/>
          <w:bCs/>
          <w:sz w:val="20"/>
          <w:szCs w:val="20"/>
        </w:rPr>
        <w:t xml:space="preserve">Annex </w:t>
      </w:r>
      <w:r w:rsidR="008C16D6" w:rsidRPr="00560090">
        <w:rPr>
          <w:rFonts w:ascii="Book Antiqua" w:hAnsi="Book Antiqua"/>
          <w:b/>
          <w:bCs/>
          <w:sz w:val="20"/>
          <w:szCs w:val="20"/>
        </w:rPr>
        <w:t>E</w:t>
      </w:r>
    </w:p>
    <w:p w14:paraId="757E7906" w14:textId="77777777" w:rsidR="00D044DF" w:rsidRPr="00560090" w:rsidRDefault="00D044DF" w:rsidP="00D044DF">
      <w:pPr>
        <w:pStyle w:val="m-1646823325530964800msolistparagraph"/>
        <w:shd w:val="clear" w:color="auto" w:fill="FFFFFF"/>
        <w:spacing w:before="0" w:beforeAutospacing="0" w:after="0" w:afterAutospacing="0" w:line="276" w:lineRule="auto"/>
        <w:contextualSpacing/>
        <w:jc w:val="right"/>
        <w:rPr>
          <w:rFonts w:ascii="Book Antiqua" w:hAnsi="Book Antiqua"/>
          <w:b/>
          <w:bCs/>
          <w:sz w:val="20"/>
          <w:szCs w:val="20"/>
        </w:rPr>
      </w:pPr>
      <w:r w:rsidRPr="00560090">
        <w:rPr>
          <w:rFonts w:ascii="Book Antiqua" w:hAnsi="Book Antiqua"/>
          <w:b/>
          <w:bCs/>
          <w:sz w:val="20"/>
          <w:szCs w:val="20"/>
        </w:rPr>
        <w:t>Code of Ethics</w:t>
      </w:r>
    </w:p>
    <w:p w14:paraId="0FF5BF23" w14:textId="77777777" w:rsidR="00D044DF" w:rsidRPr="00560090" w:rsidRDefault="00D044DF" w:rsidP="00D044DF">
      <w:pPr>
        <w:pStyle w:val="m-1646823325530964800msolistparagraph"/>
        <w:shd w:val="clear" w:color="auto" w:fill="FFFFFF"/>
        <w:spacing w:before="0" w:beforeAutospacing="0" w:after="0" w:afterAutospacing="0" w:line="276" w:lineRule="auto"/>
        <w:contextualSpacing/>
        <w:rPr>
          <w:rFonts w:ascii="Book Antiqua" w:hAnsi="Book Antiqua"/>
          <w:b/>
          <w:bCs/>
          <w:sz w:val="20"/>
          <w:szCs w:val="20"/>
        </w:rPr>
      </w:pPr>
    </w:p>
    <w:p w14:paraId="61B2612D" w14:textId="58A18F36" w:rsidR="00D044DF" w:rsidRPr="00560090" w:rsidRDefault="00D044DF" w:rsidP="00D044DF">
      <w:pPr>
        <w:jc w:val="both"/>
        <w:rPr>
          <w:rFonts w:ascii="Book Antiqua" w:hAnsi="Book Antiqua"/>
        </w:rPr>
      </w:pPr>
      <w:r w:rsidRPr="00560090">
        <w:rPr>
          <w:rFonts w:ascii="Book Antiqua" w:hAnsi="Book Antiqua"/>
        </w:rPr>
        <w:t>The Code of Ethics serves as our guide in our working relationship with our business partners: Megaworld VP-Sales, AVP, Senior Country Managers, Country Managers, Assistant Country Managers, Marketing Partners, Marketing Managers, and Marketing Associates.</w:t>
      </w:r>
    </w:p>
    <w:p w14:paraId="1346F5C9" w14:textId="77777777" w:rsidR="00D044DF" w:rsidRPr="00560090" w:rsidRDefault="00D044DF" w:rsidP="00D044DF">
      <w:pPr>
        <w:jc w:val="both"/>
        <w:rPr>
          <w:rFonts w:ascii="Book Antiqua" w:hAnsi="Book Antiqua"/>
        </w:rPr>
      </w:pPr>
    </w:p>
    <w:p w14:paraId="244FCBDB" w14:textId="77777777" w:rsidR="00D044DF" w:rsidRPr="00560090" w:rsidRDefault="00D044DF" w:rsidP="00D044DF">
      <w:pPr>
        <w:jc w:val="both"/>
        <w:rPr>
          <w:rFonts w:ascii="Book Antiqua" w:hAnsi="Book Antiqua"/>
        </w:rPr>
      </w:pPr>
      <w:r w:rsidRPr="00560090">
        <w:rPr>
          <w:rFonts w:ascii="Book Antiqua" w:hAnsi="Book Antiqua"/>
        </w:rPr>
        <w:t>We agree to support Megaworld International's sales policies, programs, regulations and procedures as our guide in the professional conduct of our business.</w:t>
      </w:r>
    </w:p>
    <w:p w14:paraId="244C4E00" w14:textId="7D5A4FAA" w:rsidR="00D044DF" w:rsidRPr="00560090" w:rsidRDefault="00D044DF" w:rsidP="00D044DF">
      <w:pPr>
        <w:jc w:val="both"/>
        <w:rPr>
          <w:rFonts w:ascii="Book Antiqua" w:hAnsi="Book Antiqua"/>
        </w:rPr>
      </w:pPr>
    </w:p>
    <w:p w14:paraId="1E592DBE" w14:textId="208FEF11" w:rsidR="00D044DF" w:rsidRPr="00560090" w:rsidRDefault="00D044DF" w:rsidP="00D044DF">
      <w:pPr>
        <w:jc w:val="both"/>
        <w:rPr>
          <w:rFonts w:ascii="Book Antiqua" w:hAnsi="Book Antiqua"/>
        </w:rPr>
      </w:pPr>
      <w:r w:rsidRPr="00560090">
        <w:rPr>
          <w:rFonts w:ascii="Book Antiqua" w:hAnsi="Book Antiqua"/>
        </w:rPr>
        <w:t>We will properly inform our respective network of marketing agents about the Company's policies, programs, regulations and procedures to protect their rights and privileges as business partners.</w:t>
      </w:r>
    </w:p>
    <w:p w14:paraId="5E3CA066" w14:textId="226BE282" w:rsidR="00D044DF" w:rsidRPr="00560090" w:rsidRDefault="00D044DF" w:rsidP="00D044DF">
      <w:pPr>
        <w:jc w:val="both"/>
        <w:rPr>
          <w:rFonts w:ascii="Book Antiqua" w:hAnsi="Book Antiqua"/>
        </w:rPr>
      </w:pPr>
    </w:p>
    <w:p w14:paraId="56E242BE" w14:textId="2DAFF3AD" w:rsidR="00D044DF" w:rsidRPr="00560090" w:rsidRDefault="00D044DF" w:rsidP="00D044DF">
      <w:pPr>
        <w:jc w:val="both"/>
        <w:rPr>
          <w:rFonts w:ascii="Book Antiqua" w:hAnsi="Book Antiqua"/>
        </w:rPr>
      </w:pPr>
      <w:r w:rsidRPr="00560090">
        <w:rPr>
          <w:rFonts w:ascii="Book Antiqua" w:hAnsi="Book Antiqua"/>
        </w:rPr>
        <w:t>We will encourage our marketing agents to strive for promotion to higher levels of position in the Company for personal and professional growth and development.</w:t>
      </w:r>
    </w:p>
    <w:p w14:paraId="41275D1F" w14:textId="63691C62" w:rsidR="00D044DF" w:rsidRPr="00560090" w:rsidRDefault="00D044DF" w:rsidP="00D044DF">
      <w:pPr>
        <w:jc w:val="both"/>
        <w:rPr>
          <w:rFonts w:ascii="Book Antiqua" w:hAnsi="Book Antiqua"/>
        </w:rPr>
      </w:pPr>
    </w:p>
    <w:p w14:paraId="1E2C4FE5" w14:textId="73B8EC59" w:rsidR="00D044DF" w:rsidRPr="00560090" w:rsidRDefault="00D044DF" w:rsidP="00D044DF">
      <w:pPr>
        <w:jc w:val="both"/>
        <w:rPr>
          <w:rFonts w:ascii="Book Antiqua" w:hAnsi="Book Antiqua"/>
        </w:rPr>
      </w:pPr>
      <w:r w:rsidRPr="00560090">
        <w:rPr>
          <w:rFonts w:ascii="Book Antiqua" w:hAnsi="Book Antiqua"/>
        </w:rPr>
        <w:t>We will respect the marketing network of our fellow marketing agents by:</w:t>
      </w:r>
    </w:p>
    <w:p w14:paraId="2501D1AB" w14:textId="3096EE95" w:rsidR="00D044DF" w:rsidRPr="00560090" w:rsidRDefault="00D044DF" w:rsidP="00D044DF">
      <w:pPr>
        <w:jc w:val="both"/>
        <w:rPr>
          <w:rFonts w:ascii="Book Antiqua" w:hAnsi="Book Antiqua"/>
        </w:rPr>
      </w:pPr>
    </w:p>
    <w:p w14:paraId="51D55FEB" w14:textId="715547E8" w:rsidR="00D044DF" w:rsidRPr="00560090" w:rsidRDefault="00D044DF" w:rsidP="00D044DF">
      <w:pPr>
        <w:numPr>
          <w:ilvl w:val="0"/>
          <w:numId w:val="18"/>
        </w:numPr>
        <w:suppressAutoHyphens w:val="0"/>
        <w:jc w:val="both"/>
        <w:rPr>
          <w:rFonts w:ascii="Book Antiqua" w:hAnsi="Book Antiqua"/>
        </w:rPr>
      </w:pPr>
      <w:r w:rsidRPr="00560090">
        <w:rPr>
          <w:rFonts w:ascii="Book Antiqua" w:hAnsi="Book Antiqua"/>
        </w:rPr>
        <w:t>Not recruiting marketing agents from other groups to join one's own group in Megaworld International, and/or one's group in other real estate companies or any direct selling company;</w:t>
      </w:r>
    </w:p>
    <w:p w14:paraId="01CD8933" w14:textId="1DEFDC67" w:rsidR="00D044DF" w:rsidRPr="00560090" w:rsidRDefault="00D044DF" w:rsidP="00D044DF">
      <w:pPr>
        <w:numPr>
          <w:ilvl w:val="0"/>
          <w:numId w:val="18"/>
        </w:numPr>
        <w:suppressAutoHyphens w:val="0"/>
        <w:jc w:val="both"/>
        <w:rPr>
          <w:rFonts w:ascii="Book Antiqua" w:hAnsi="Book Antiqua"/>
        </w:rPr>
      </w:pPr>
      <w:r w:rsidRPr="00560090">
        <w:rPr>
          <w:rFonts w:ascii="Book Antiqua" w:hAnsi="Book Antiqua"/>
        </w:rPr>
        <w:t>Not selling to marketing agents from other groups;</w:t>
      </w:r>
    </w:p>
    <w:p w14:paraId="4515204D" w14:textId="77777777" w:rsidR="00D044DF" w:rsidRPr="00560090" w:rsidRDefault="00D044DF" w:rsidP="00D044DF">
      <w:pPr>
        <w:numPr>
          <w:ilvl w:val="0"/>
          <w:numId w:val="18"/>
        </w:numPr>
        <w:suppressAutoHyphens w:val="0"/>
        <w:jc w:val="both"/>
        <w:rPr>
          <w:rFonts w:ascii="Book Antiqua" w:hAnsi="Book Antiqua"/>
        </w:rPr>
      </w:pPr>
      <w:r w:rsidRPr="00560090">
        <w:rPr>
          <w:rFonts w:ascii="Book Antiqua" w:hAnsi="Book Antiqua"/>
        </w:rPr>
        <w:t>Encouraging dissatisfied marketing agents from other groups to settle their differences with their current superiors to avoid transfer of sponsorship.</w:t>
      </w:r>
    </w:p>
    <w:p w14:paraId="5684FB59" w14:textId="7777D79D" w:rsidR="00D044DF" w:rsidRPr="00560090" w:rsidRDefault="00D044DF" w:rsidP="00D044DF">
      <w:pPr>
        <w:jc w:val="both"/>
        <w:rPr>
          <w:rFonts w:ascii="Book Antiqua" w:hAnsi="Book Antiqua"/>
        </w:rPr>
      </w:pPr>
    </w:p>
    <w:p w14:paraId="46AB59DA" w14:textId="751CD72B" w:rsidR="00D044DF" w:rsidRPr="00560090" w:rsidRDefault="00D044DF" w:rsidP="00D044DF">
      <w:pPr>
        <w:jc w:val="both"/>
        <w:rPr>
          <w:rFonts w:ascii="Book Antiqua" w:hAnsi="Book Antiqua"/>
        </w:rPr>
      </w:pPr>
      <w:r w:rsidRPr="00560090">
        <w:rPr>
          <w:rFonts w:ascii="Book Antiqua" w:hAnsi="Book Antiqua"/>
        </w:rPr>
        <w:t>We will refrain from conducting other real estate marketing business within Megaworld International's premises and/or during Company-sponsored activities.  Likewise, we will refrain from using Company resources for other real estate marketing businesses or any other business.</w:t>
      </w:r>
    </w:p>
    <w:p w14:paraId="36A2D5D7" w14:textId="24B62884" w:rsidR="00D044DF" w:rsidRPr="00560090" w:rsidRDefault="00D044DF" w:rsidP="00D044DF">
      <w:pPr>
        <w:jc w:val="both"/>
        <w:rPr>
          <w:rFonts w:ascii="Book Antiqua" w:hAnsi="Book Antiqua"/>
        </w:rPr>
      </w:pPr>
    </w:p>
    <w:p w14:paraId="1FF26430" w14:textId="44AD944B" w:rsidR="00D044DF" w:rsidRPr="00560090" w:rsidRDefault="00D044DF" w:rsidP="00D044DF">
      <w:pPr>
        <w:jc w:val="both"/>
        <w:rPr>
          <w:rFonts w:ascii="Book Antiqua" w:hAnsi="Book Antiqua"/>
        </w:rPr>
      </w:pPr>
      <w:r w:rsidRPr="00560090">
        <w:rPr>
          <w:rFonts w:ascii="Book Antiqua" w:hAnsi="Book Antiqua"/>
        </w:rPr>
        <w:t>We shall not engage in selling products directly or indirectly competing with Megaworld International.</w:t>
      </w:r>
    </w:p>
    <w:p w14:paraId="30FA3910" w14:textId="4A819E80" w:rsidR="00D044DF" w:rsidRPr="00560090" w:rsidRDefault="00D044DF" w:rsidP="00D044DF">
      <w:pPr>
        <w:jc w:val="both"/>
        <w:rPr>
          <w:rFonts w:ascii="Book Antiqua" w:hAnsi="Book Antiqua"/>
        </w:rPr>
      </w:pPr>
    </w:p>
    <w:p w14:paraId="0A6BFA6D" w14:textId="3C28499D" w:rsidR="00D044DF" w:rsidRPr="00560090" w:rsidRDefault="00D044DF" w:rsidP="00D044DF">
      <w:pPr>
        <w:jc w:val="both"/>
        <w:rPr>
          <w:rFonts w:ascii="Book Antiqua" w:hAnsi="Book Antiqua"/>
        </w:rPr>
      </w:pPr>
      <w:r w:rsidRPr="00560090">
        <w:rPr>
          <w:rFonts w:ascii="Book Antiqua" w:hAnsi="Book Antiqua"/>
        </w:rPr>
        <w:t>Together, we agree to police our respective marketing network to protect the rights and privileges of our fellow marketing agents.</w:t>
      </w:r>
    </w:p>
    <w:p w14:paraId="6B72D261" w14:textId="52E0873F" w:rsidR="00D044DF" w:rsidRPr="00560090" w:rsidRDefault="00D044DF" w:rsidP="00D044DF">
      <w:pPr>
        <w:jc w:val="both"/>
        <w:rPr>
          <w:rFonts w:ascii="Book Antiqua" w:hAnsi="Book Antiqua"/>
        </w:rPr>
      </w:pPr>
    </w:p>
    <w:p w14:paraId="2EFDC894" w14:textId="23B9771F" w:rsidR="00D044DF" w:rsidRPr="00560090" w:rsidRDefault="00700CE7" w:rsidP="00D044DF">
      <w:pPr>
        <w:jc w:val="both"/>
        <w:rPr>
          <w:rFonts w:ascii="Book Antiqua" w:hAnsi="Book Antiqua"/>
          <w:b/>
        </w:rPr>
      </w:pPr>
      <w:r>
        <w:rPr>
          <w:rFonts w:ascii="Book Antiqua" w:hAnsi="Book Antiqua"/>
          <w:b/>
          <w:bCs/>
          <w:noProof/>
          <w:sz w:val="22"/>
          <w:szCs w:val="22"/>
          <w:lang w:eastAsia="en-US"/>
        </w:rPr>
        <mc:AlternateContent>
          <mc:Choice Requires="wps">
            <w:drawing>
              <wp:anchor distT="0" distB="0" distL="114300" distR="114300" simplePos="0" relativeHeight="251663360" behindDoc="1" locked="0" layoutInCell="1" allowOverlap="1" wp14:anchorId="2EB19CF8" wp14:editId="0C255CC8">
                <wp:simplePos x="0" y="0"/>
                <wp:positionH relativeFrom="leftMargin">
                  <wp:posOffset>611541</wp:posOffset>
                </wp:positionH>
                <wp:positionV relativeFrom="paragraph">
                  <wp:posOffset>750126</wp:posOffset>
                </wp:positionV>
                <wp:extent cx="2457814" cy="617022"/>
                <wp:effectExtent l="0" t="0" r="0" b="0"/>
                <wp:wrapNone/>
                <wp:docPr id="66" name="Text Box 66"/>
                <wp:cNvGraphicFramePr/>
                <a:graphic xmlns:a="http://schemas.openxmlformats.org/drawingml/2006/main">
                  <a:graphicData uri="http://schemas.microsoft.com/office/word/2010/wordprocessingShape">
                    <wps:wsp>
                      <wps:cNvSpPr txBox="1"/>
                      <wps:spPr>
                        <a:xfrm>
                          <a:off x="0" y="0"/>
                          <a:ext cx="2457814" cy="617022"/>
                        </a:xfrm>
                        <a:prstGeom prst="rect">
                          <a:avLst/>
                        </a:prstGeom>
                        <a:noFill/>
                        <a:ln w="6350">
                          <a:noFill/>
                        </a:ln>
                      </wps:spPr>
                      <wps:txbx>
                        <w:txbxContent>
                          <w:p w14:paraId="49D72AF7"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19CF8" id="_x0000_s1086" type="#_x0000_t202" style="position:absolute;left:0;text-align:left;margin-left:48.15pt;margin-top:59.05pt;width:193.55pt;height:48.6pt;z-index:-2516531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" filled="f" stroked="f" strokeweight=".5pt">
                <v:textbox>
                  <w:txbxContent>
                    <w:p w14:paraId="49D72AF7"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margin"/>
              </v:shape>
            </w:pict>
          </mc:Fallback>
        </mc:AlternateContent>
      </w:r>
      <w:r w:rsidR="00D044DF" w:rsidRPr="00560090">
        <w:rPr>
          <w:rFonts w:ascii="Book Antiqua" w:hAnsi="Book Antiqua"/>
          <w:b/>
        </w:rPr>
        <w:t>Megaworld International reserves the right to disqualify and/or terminate any Marketing agent (VP-Sales, AVP, Senior Country Managers, Country Managers, Assistant Country Managers, Marketing Partners, Marketing Managers, Marketing Associates/Sr. Marketing Associates) from doing business with the company for failure to comply with these policies and for other reasons whatsoever that will prejudice the company's operations as a whole.</w:t>
      </w:r>
    </w:p>
    <w:p w14:paraId="59049AA0" w14:textId="31765577" w:rsidR="00D044DF" w:rsidRPr="00560090" w:rsidRDefault="00D044DF" w:rsidP="00D044DF">
      <w:pPr>
        <w:jc w:val="both"/>
        <w:rPr>
          <w:rFonts w:ascii="Book Antiqua" w:hAnsi="Book Antiqua"/>
        </w:rPr>
      </w:pPr>
    </w:p>
    <w:p w14:paraId="20ACC332" w14:textId="459F17C9" w:rsidR="00D044DF" w:rsidRPr="00560090" w:rsidRDefault="006D0913" w:rsidP="00D044DF">
      <w:pPr>
        <w:jc w:val="both"/>
        <w:rPr>
          <w:rFonts w:ascii="Book Antiqua" w:hAnsi="Book Antiqua"/>
        </w:rPr>
      </w:pPr>
      <w:r w:rsidRPr="00DD4C19">
        <w:rPr>
          <w:rFonts w:ascii="Book Antiqua" w:hAnsi="Book Antiqua"/>
          <w:noProof/>
          <w:lang w:eastAsia="en-US"/>
        </w:rPr>
        <mc:AlternateContent>
          <mc:Choice Requires="wps">
            <w:drawing>
              <wp:anchor distT="0" distB="0" distL="114300" distR="114300" simplePos="0" relativeHeight="251705344" behindDoc="0" locked="0" layoutInCell="1" allowOverlap="1" wp14:anchorId="7CD24465" wp14:editId="365252BD">
                <wp:simplePos x="0" y="0"/>
                <wp:positionH relativeFrom="column">
                  <wp:posOffset>-353060</wp:posOffset>
                </wp:positionH>
                <wp:positionV relativeFrom="paragraph">
                  <wp:posOffset>217805</wp:posOffset>
                </wp:positionV>
                <wp:extent cx="2501900" cy="2667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43A97B09" w14:textId="77777777" w:rsidR="00CA5A22" w:rsidRPr="007B3A64" w:rsidRDefault="00CA5A22" w:rsidP="00CA5A22">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24465" id="Text Box 67" o:spid="_x0000_s1087" type="#_x0000_t202" style="position:absolute;left:0;text-align:left;margin-left:-27.8pt;margin-top:17.15pt;width:197pt;height:2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" filled="f" stroked="f" strokeweight=".5pt">
                <v:textbox>
                  <w:txbxContent>
                    <w:p w14:paraId="43A97B09" w14:textId="77777777" w:rsidR="00CA5A22" w:rsidRPr="007B3A64" w:rsidRDefault="00CA5A22" w:rsidP="00CA5A22">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{{firstname}} {{middlename}} {{surname}}</w:t>
                      </w:r>
                    </w:p>
                  </w:txbxContent>
                </v:textbox>
              </v:shape>
            </w:pict>
          </mc:Fallback>
        </mc:AlternateContent>
      </w:r>
    </w:p>
    <w:p w14:paraId="1EC90B31" w14:textId="7E4203F7" w:rsidR="00D044DF" w:rsidRPr="00560090" w:rsidRDefault="00D044DF" w:rsidP="00D044DF">
      <w:pPr>
        <w:jc w:val="both"/>
        <w:rPr>
          <w:rFonts w:ascii="Book Antiqua" w:hAnsi="Book Antiqua"/>
        </w:rPr>
      </w:pPr>
    </w:p>
    <w:p w14:paraId="21BF08DB" w14:textId="18C59A3B" w:rsidR="00D044DF" w:rsidRPr="00560090" w:rsidRDefault="00D044DF" w:rsidP="00D044DF">
      <w:pPr>
        <w:rPr>
          <w:rFonts w:ascii="Book Antiqua" w:hAnsi="Book Antiqua"/>
        </w:rPr>
      </w:pPr>
      <w:r w:rsidRPr="00560090">
        <w:rPr>
          <w:rFonts w:ascii="Book Antiqua" w:hAnsi="Book Antiqua"/>
        </w:rPr>
        <w:t xml:space="preserve">___________________________           </w:t>
      </w:r>
      <w:r w:rsidRPr="00560090">
        <w:rPr>
          <w:rFonts w:ascii="Book Antiqua" w:hAnsi="Book Antiqua"/>
        </w:rPr>
        <w:tab/>
      </w:r>
      <w:r w:rsidRPr="00560090">
        <w:rPr>
          <w:rFonts w:ascii="Book Antiqua" w:hAnsi="Book Antiqua"/>
        </w:rPr>
        <w:tab/>
      </w:r>
      <w:r w:rsidRPr="00560090">
        <w:rPr>
          <w:rFonts w:ascii="Book Antiqua" w:hAnsi="Book Antiqua"/>
        </w:rPr>
        <w:tab/>
      </w:r>
      <w:r w:rsidRPr="00560090">
        <w:rPr>
          <w:rFonts w:ascii="Book Antiqua" w:hAnsi="Book Antiqua"/>
        </w:rPr>
        <w:tab/>
      </w:r>
      <w:r w:rsidRPr="00560090">
        <w:rPr>
          <w:rFonts w:ascii="Book Antiqua" w:hAnsi="Book Antiqua"/>
        </w:rPr>
        <w:tab/>
      </w:r>
      <w:r w:rsidRPr="00560090">
        <w:rPr>
          <w:rFonts w:ascii="Book Antiqua" w:hAnsi="Book Antiqua"/>
        </w:rPr>
        <w:tab/>
        <w:t xml:space="preserve">                   </w:t>
      </w:r>
    </w:p>
    <w:p w14:paraId="38C379EC" w14:textId="77777777" w:rsidR="00D044DF" w:rsidRPr="00560090" w:rsidRDefault="00D044DF" w:rsidP="00D044DF">
      <w:pPr>
        <w:rPr>
          <w:rFonts w:ascii="Book Antiqua" w:hAnsi="Book Antiqua"/>
        </w:rPr>
      </w:pPr>
      <w:r w:rsidRPr="00560090">
        <w:rPr>
          <w:rFonts w:ascii="Book Antiqua" w:hAnsi="Book Antiqua"/>
        </w:rPr>
        <w:t>(Signature over printed name)</w:t>
      </w:r>
    </w:p>
    <w:p w14:paraId="3E292DB3" w14:textId="2192117B" w:rsidR="00D044DF" w:rsidRDefault="00D044DF" w:rsidP="00D044DF">
      <w:pPr>
        <w:jc w:val="both"/>
        <w:rPr>
          <w:rFonts w:ascii="Book Antiqua" w:hAnsi="Book Antiqua"/>
          <w:b/>
          <w:bCs/>
        </w:rPr>
      </w:pPr>
      <w:r w:rsidRPr="00560090">
        <w:rPr>
          <w:rFonts w:ascii="Book Antiqua" w:hAnsi="Book Antiqua"/>
          <w:b/>
          <w:bCs/>
        </w:rPr>
        <w:t xml:space="preserve">        Marketing </w:t>
      </w:r>
      <w:r w:rsidR="008253FD" w:rsidRPr="00560090">
        <w:rPr>
          <w:rFonts w:ascii="Book Antiqua" w:hAnsi="Book Antiqua"/>
          <w:b/>
          <w:bCs/>
        </w:rPr>
        <w:t>Partner</w:t>
      </w:r>
    </w:p>
    <w:p w14:paraId="6FA044EE" w14:textId="77777777" w:rsidR="007B4183" w:rsidRDefault="007B4183" w:rsidP="00D044DF">
      <w:pPr>
        <w:jc w:val="both"/>
        <w:rPr>
          <w:rFonts w:ascii="Book Antiqua" w:hAnsi="Book Antiqua"/>
          <w:b/>
          <w:bCs/>
        </w:rPr>
      </w:pPr>
    </w:p>
    <w:p w14:paraId="6789B7F8" w14:textId="77777777" w:rsidR="007B4183" w:rsidRDefault="007B4183" w:rsidP="00D044DF">
      <w:pPr>
        <w:jc w:val="both"/>
        <w:rPr>
          <w:rFonts w:ascii="Book Antiqua" w:hAnsi="Book Antiqua"/>
          <w:b/>
          <w:bCs/>
        </w:rPr>
      </w:pPr>
    </w:p>
    <w:p w14:paraId="6C28848B" w14:textId="77777777" w:rsidR="007B4183" w:rsidRPr="00560090" w:rsidRDefault="007B4183" w:rsidP="00D044DF">
      <w:pPr>
        <w:jc w:val="both"/>
        <w:rPr>
          <w:rFonts w:ascii="Book Antiqua" w:hAnsi="Book Antiqua"/>
          <w:b/>
          <w:bCs/>
        </w:rPr>
      </w:pPr>
    </w:p>
    <w:p w14:paraId="4CCAF322" w14:textId="77777777" w:rsidR="00D044DF" w:rsidRPr="00560090" w:rsidRDefault="00D044DF" w:rsidP="00D044DF">
      <w:pPr>
        <w:jc w:val="both"/>
        <w:rPr>
          <w:rFonts w:ascii="Book Antiqua" w:hAnsi="Book Antiqua"/>
          <w:b/>
          <w:bCs/>
        </w:rPr>
      </w:pPr>
    </w:p>
    <w:p w14:paraId="7D520407" w14:textId="77777777" w:rsidR="00D044DF" w:rsidRPr="00560090" w:rsidRDefault="00D044DF" w:rsidP="00C16CB6">
      <w:pPr>
        <w:widowControl w:val="0"/>
        <w:autoSpaceDE w:val="0"/>
        <w:autoSpaceDN w:val="0"/>
        <w:adjustRightInd w:val="0"/>
        <w:spacing w:line="276" w:lineRule="auto"/>
        <w:contextualSpacing/>
        <w:rPr>
          <w:rFonts w:ascii="Book Antiqua" w:hAnsi="Book Antiqua"/>
          <w:b/>
          <w:bCs/>
        </w:rPr>
      </w:pPr>
    </w:p>
    <w:p w14:paraId="15C0783D" w14:textId="77777777" w:rsidR="009967E3" w:rsidRPr="00560090" w:rsidRDefault="009967E3" w:rsidP="009967E3">
      <w:pPr>
        <w:widowControl w:val="0"/>
        <w:autoSpaceDE w:val="0"/>
        <w:autoSpaceDN w:val="0"/>
        <w:adjustRightInd w:val="0"/>
        <w:spacing w:line="276" w:lineRule="auto"/>
        <w:contextualSpacing/>
        <w:jc w:val="center"/>
        <w:rPr>
          <w:rFonts w:ascii="Book Antiqua" w:hAnsi="Book Antiqua"/>
          <w:b/>
          <w:bCs/>
          <w:color w:val="000000"/>
        </w:rPr>
      </w:pPr>
    </w:p>
    <w:p w14:paraId="6466269C" w14:textId="61D5171D" w:rsidR="009967E3" w:rsidRDefault="009967E3" w:rsidP="009967E3">
      <w:pPr>
        <w:spacing w:line="276" w:lineRule="auto"/>
        <w:rPr>
          <w:rFonts w:ascii="Book Antiqua" w:hAnsi="Book Antiqua"/>
          <w:b/>
          <w:bCs/>
          <w:color w:val="000000"/>
        </w:rPr>
      </w:pPr>
    </w:p>
    <w:p w14:paraId="46E4A859" w14:textId="3CDAEA6B" w:rsidR="00CA5A22" w:rsidRDefault="00CA5A22" w:rsidP="009967E3">
      <w:pPr>
        <w:spacing w:line="276" w:lineRule="auto"/>
        <w:rPr>
          <w:rFonts w:ascii="Book Antiqua" w:hAnsi="Book Antiqua"/>
          <w:b/>
          <w:bCs/>
          <w:color w:val="000000"/>
        </w:rPr>
      </w:pPr>
    </w:p>
    <w:p w14:paraId="1DD36D47" w14:textId="04586F40" w:rsidR="00CA5A22" w:rsidRDefault="006D0913" w:rsidP="009967E3">
      <w:pPr>
        <w:spacing w:line="276" w:lineRule="auto"/>
        <w:rPr>
          <w:rFonts w:ascii="Book Antiqua" w:hAnsi="Book Antiqua"/>
          <w:b/>
          <w:bCs/>
          <w:color w:val="000000"/>
        </w:rPr>
      </w:pPr>
      <w:r w:rsidRPr="00E51FAA">
        <w:rPr>
          <w:rFonts w:ascii="Book Antiqua" w:hAnsi="Book Antiqua"/>
          <w:b/>
          <w:bCs/>
          <w:noProof/>
          <w:sz w:val="44"/>
          <w:szCs w:val="44"/>
          <w:lang w:eastAsia="en-US"/>
        </w:rPr>
        <w:lastRenderedPageBreak/>
        <mc:AlternateContent>
          <mc:Choice Requires="wps">
            <w:drawing>
              <wp:anchor distT="0" distB="0" distL="114300" distR="114300" simplePos="0" relativeHeight="251659264" behindDoc="0" locked="0" layoutInCell="1" allowOverlap="1" wp14:anchorId="71EB3054" wp14:editId="11B86183">
                <wp:simplePos x="0" y="0"/>
                <wp:positionH relativeFrom="margin">
                  <wp:posOffset>4843780</wp:posOffset>
                </wp:positionH>
                <wp:positionV relativeFrom="paragraph">
                  <wp:posOffset>102408</wp:posOffset>
                </wp:positionV>
                <wp:extent cx="619760" cy="234315"/>
                <wp:effectExtent l="0" t="0" r="0" b="0"/>
                <wp:wrapNone/>
                <wp:docPr id="1995057944" name="Text Box 1995057944"/>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155C63EE" w14:textId="77777777" w:rsidR="00C65DF8" w:rsidRPr="00492347" w:rsidRDefault="00C65DF8" w:rsidP="00C65DF8">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B3054" id="Text Box 1995057944" o:spid="_x0000_s1088" type="#_x0000_t202" style="position:absolute;margin-left:381.4pt;margin-top:8.05pt;width:48.8pt;height:18.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" filled="f" stroked="f" strokeweight=".5pt">
                <v:textbox>
                  <w:txbxContent>
                    <w:p w14:paraId="155C63EE" w14:textId="77777777" w:rsidR="00C65DF8" w:rsidRPr="00492347" w:rsidRDefault="00C65DF8" w:rsidP="00C65DF8">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v:textbox>
                <w10:wrap anchorx="margin"/>
              </v:shape>
            </w:pict>
          </mc:Fallback>
        </mc:AlternateContent>
      </w:r>
      <w:r w:rsidRPr="000D1D45">
        <w:rPr>
          <w:rFonts w:ascii="Book Antiqua" w:hAnsi="Book Antiqua"/>
          <w:b/>
          <w:noProof/>
          <w:sz w:val="24"/>
          <w:lang w:eastAsia="en-US"/>
        </w:rPr>
        <mc:AlternateContent>
          <mc:Choice Requires="wps">
            <w:drawing>
              <wp:anchor distT="0" distB="0" distL="114300" distR="114300" simplePos="0" relativeHeight="251682816" behindDoc="0" locked="0" layoutInCell="1" allowOverlap="1" wp14:anchorId="7D24BB47" wp14:editId="4FB0A84A">
                <wp:simplePos x="0" y="0"/>
                <wp:positionH relativeFrom="margin">
                  <wp:posOffset>3131185</wp:posOffset>
                </wp:positionH>
                <wp:positionV relativeFrom="paragraph">
                  <wp:posOffset>77643</wp:posOffset>
                </wp:positionV>
                <wp:extent cx="1508760" cy="234315"/>
                <wp:effectExtent l="0" t="0" r="0" b="0"/>
                <wp:wrapNone/>
                <wp:docPr id="9" name="Text Box 9"/>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24245AD5" w14:textId="77777777" w:rsidR="002156E0" w:rsidRPr="007B3A64" w:rsidRDefault="002156E0" w:rsidP="002156E0">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4BB47" id="Text Box 9" o:spid="_x0000_s1089" type="#_x0000_t202" style="position:absolute;margin-left:246.55pt;margin-top:6.1pt;width:118.8pt;height:18.4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" filled="f" stroked="f" strokeweight=".5pt">
                <v:textbox>
                  <w:txbxContent>
                    <w:p w14:paraId="24245AD5" w14:textId="77777777" w:rsidR="002156E0" w:rsidRPr="007B3A64" w:rsidRDefault="002156E0" w:rsidP="002156E0">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{{citizenship}}</w:t>
                      </w:r>
                    </w:p>
                  </w:txbxContent>
                </v:textbox>
                <w10:wrap anchorx="margin"/>
              </v:shape>
            </w:pict>
          </mc:Fallback>
        </mc:AlternateContent>
      </w:r>
      <w:r w:rsidR="000A5BF7" w:rsidRPr="001C6F1D">
        <w:rPr>
          <w:rFonts w:ascii="Book Antiqua" w:hAnsi="Book Antiqua"/>
          <w:noProof/>
          <w:lang w:eastAsia="en-US"/>
        </w:rPr>
        <mc:AlternateContent>
          <mc:Choice Requires="wps">
            <w:drawing>
              <wp:anchor distT="0" distB="0" distL="114300" distR="114300" simplePos="0" relativeHeight="251654144" behindDoc="0" locked="0" layoutInCell="1" allowOverlap="1" wp14:anchorId="3DE1C796" wp14:editId="2B739813">
                <wp:simplePos x="0" y="0"/>
                <wp:positionH relativeFrom="column">
                  <wp:posOffset>805180</wp:posOffset>
                </wp:positionH>
                <wp:positionV relativeFrom="paragraph">
                  <wp:posOffset>86995</wp:posOffset>
                </wp:positionV>
                <wp:extent cx="2818765" cy="245745"/>
                <wp:effectExtent l="0" t="0" r="0" b="1905"/>
                <wp:wrapNone/>
                <wp:docPr id="579924085" name="Text Box 579924085"/>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742A2672" w14:textId="77777777" w:rsidR="00C65DF8" w:rsidRPr="00492347" w:rsidRDefault="00C65DF8" w:rsidP="00C65DF8">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1C796" id="Text Box 579924085" o:spid="_x0000_s1090" type="#_x0000_t202" style="position:absolute;margin-left:63.4pt;margin-top:6.85pt;width:221.95pt;height:19.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" filled="f" stroked="f" strokeweight=".5pt">
                <v:textbox>
                  <w:txbxContent>
                    <w:p w14:paraId="742A2672" w14:textId="77777777" w:rsidR="00C65DF8" w:rsidRPr="00492347" w:rsidRDefault="00C65DF8" w:rsidP="00C65DF8">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v:textbox>
              </v:shape>
            </w:pict>
          </mc:Fallback>
        </mc:AlternateContent>
      </w:r>
      <w:r w:rsidR="002156E0">
        <w:rPr>
          <w:rFonts w:ascii="Book Antiqua" w:hAnsi="Book Antiqua"/>
          <w:b/>
          <w:bCs/>
          <w:noProof/>
          <w:lang w:eastAsia="en-US"/>
        </w:rPr>
        <w:drawing>
          <wp:anchor distT="0" distB="0" distL="114300" distR="114300" simplePos="0" relativeHeight="251645952" behindDoc="1" locked="0" layoutInCell="1" allowOverlap="1" wp14:anchorId="4FFAD60E" wp14:editId="3732FADB">
            <wp:simplePos x="0" y="0"/>
            <wp:positionH relativeFrom="column">
              <wp:posOffset>-699770</wp:posOffset>
            </wp:positionH>
            <wp:positionV relativeFrom="paragraph">
              <wp:posOffset>-863600</wp:posOffset>
            </wp:positionV>
            <wp:extent cx="7153910" cy="9869805"/>
            <wp:effectExtent l="0" t="0" r="8890" b="0"/>
            <wp:wrapNone/>
            <wp:docPr id="100484955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t="4345" b="11978"/>
                    <a:stretch/>
                  </pic:blipFill>
                  <pic:spPr bwMode="auto">
                    <a:xfrm>
                      <a:off x="0" y="0"/>
                      <a:ext cx="7153910" cy="9869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A1FC7D" w14:textId="0709979C" w:rsidR="00CA5A22" w:rsidRDefault="000A5BF7" w:rsidP="009967E3">
      <w:pPr>
        <w:spacing w:line="276" w:lineRule="auto"/>
        <w:rPr>
          <w:rFonts w:ascii="Book Antiqua" w:hAnsi="Book Antiqua"/>
          <w:b/>
          <w:bCs/>
          <w:color w:val="000000"/>
        </w:rPr>
      </w:pPr>
      <w:r>
        <w:rPr>
          <w:rFonts w:ascii="Book Antiqua" w:hAnsi="Book Antiqua"/>
          <w:b/>
          <w:bCs/>
          <w:noProof/>
          <w:sz w:val="22"/>
          <w:szCs w:val="22"/>
          <w:lang w:eastAsia="en-US"/>
        </w:rPr>
        <mc:AlternateContent>
          <mc:Choice Requires="wps">
            <w:drawing>
              <wp:anchor distT="0" distB="0" distL="114300" distR="114300" simplePos="0" relativeHeight="251668480" behindDoc="0" locked="0" layoutInCell="1" allowOverlap="1" wp14:anchorId="21413014" wp14:editId="7CB1C1F2">
                <wp:simplePos x="0" y="0"/>
                <wp:positionH relativeFrom="margin">
                  <wp:posOffset>828040</wp:posOffset>
                </wp:positionH>
                <wp:positionV relativeFrom="paragraph">
                  <wp:posOffset>85090</wp:posOffset>
                </wp:positionV>
                <wp:extent cx="6389370" cy="308610"/>
                <wp:effectExtent l="0" t="0" r="0" b="0"/>
                <wp:wrapNone/>
                <wp:docPr id="754823395" name="Text Box 754823395"/>
                <wp:cNvGraphicFramePr/>
                <a:graphic xmlns:a="http://schemas.openxmlformats.org/drawingml/2006/main">
                  <a:graphicData uri="http://schemas.microsoft.com/office/word/2010/wordprocessingShape">
                    <wps:wsp>
                      <wps:cNvSpPr txBox="1"/>
                      <wps:spPr>
                        <a:xfrm>
                          <a:off x="0" y="0"/>
                          <a:ext cx="6389370" cy="308610"/>
                        </a:xfrm>
                        <a:prstGeom prst="rect">
                          <a:avLst/>
                        </a:prstGeom>
                        <a:noFill/>
                        <a:ln w="6350">
                          <a:noFill/>
                        </a:ln>
                      </wps:spPr>
                      <wps:txbx>
                        <w:txbxContent>
                          <w:p w14:paraId="02539FCD" w14:textId="77777777" w:rsidR="00C65DF8" w:rsidRPr="00492347" w:rsidRDefault="00C65DF8" w:rsidP="00C65DF8">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13014" id="Text Box 754823395" o:spid="_x0000_s1091" type="#_x0000_t202" style="position:absolute;margin-left:65.2pt;margin-top:6.7pt;width:503.1pt;height:24.3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" filled="f" stroked="f" strokeweight=".5pt">
                <v:textbox>
                  <w:txbxContent>
                    <w:p w14:paraId="02539FCD" w14:textId="77777777" w:rsidR="00C65DF8" w:rsidRPr="00492347" w:rsidRDefault="00C65DF8" w:rsidP="00C65DF8">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v:textbox>
                <w10:wrap anchorx="margin"/>
              </v:shape>
            </w:pict>
          </mc:Fallback>
        </mc:AlternateContent>
      </w:r>
    </w:p>
    <w:p w14:paraId="17E6F1AC" w14:textId="6BB482C4" w:rsidR="001C2AA6" w:rsidRDefault="001C2AA6" w:rsidP="009967E3">
      <w:pPr>
        <w:spacing w:line="276" w:lineRule="auto"/>
        <w:rPr>
          <w:rFonts w:ascii="Book Antiqua" w:hAnsi="Book Antiqua"/>
          <w:b/>
          <w:bCs/>
          <w:color w:val="000000"/>
        </w:rPr>
      </w:pPr>
    </w:p>
    <w:p w14:paraId="6E80BF11" w14:textId="5C2ED454" w:rsidR="00CA5A22" w:rsidRDefault="00CA5A22" w:rsidP="009967E3">
      <w:pPr>
        <w:spacing w:line="276" w:lineRule="auto"/>
        <w:rPr>
          <w:rFonts w:ascii="Book Antiqua" w:hAnsi="Book Antiqua"/>
          <w:b/>
          <w:bCs/>
          <w:color w:val="000000"/>
        </w:rPr>
      </w:pPr>
    </w:p>
    <w:p w14:paraId="0B947CC0" w14:textId="5A828A3F" w:rsidR="00CA5A22" w:rsidRDefault="00CA5A22" w:rsidP="009967E3">
      <w:pPr>
        <w:spacing w:line="276" w:lineRule="auto"/>
        <w:rPr>
          <w:rFonts w:ascii="Book Antiqua" w:hAnsi="Book Antiqua"/>
          <w:b/>
          <w:bCs/>
          <w:color w:val="000000"/>
        </w:rPr>
      </w:pPr>
    </w:p>
    <w:p w14:paraId="5E1A4BFF" w14:textId="7C40162B" w:rsidR="00CA5A22" w:rsidRDefault="00CA5A22" w:rsidP="00CA5A22">
      <w:pPr>
        <w:jc w:val="both"/>
        <w:rPr>
          <w:rFonts w:ascii="Book Antiqua" w:hAnsi="Book Antiqua"/>
          <w:b/>
          <w:bCs/>
        </w:rPr>
      </w:pPr>
    </w:p>
    <w:p w14:paraId="1F409378" w14:textId="5F6AFBBE" w:rsidR="00C65DF8" w:rsidRDefault="00C65DF8" w:rsidP="00CA5A22">
      <w:pPr>
        <w:jc w:val="both"/>
        <w:rPr>
          <w:rFonts w:ascii="Book Antiqua" w:hAnsi="Book Antiqua"/>
          <w:b/>
          <w:bCs/>
        </w:rPr>
      </w:pPr>
    </w:p>
    <w:p w14:paraId="6B296B81" w14:textId="77777777" w:rsidR="00C65DF8" w:rsidRDefault="00C65DF8" w:rsidP="00CA5A22">
      <w:pPr>
        <w:jc w:val="both"/>
        <w:rPr>
          <w:rFonts w:ascii="Book Antiqua" w:hAnsi="Book Antiqua"/>
          <w:b/>
          <w:bCs/>
        </w:rPr>
      </w:pPr>
    </w:p>
    <w:p w14:paraId="4C583FB9" w14:textId="11EEE4B5" w:rsidR="00C65DF8" w:rsidRDefault="00C65DF8" w:rsidP="00CA5A22">
      <w:pPr>
        <w:jc w:val="both"/>
        <w:rPr>
          <w:rFonts w:ascii="Book Antiqua" w:hAnsi="Book Antiqua"/>
          <w:b/>
          <w:bCs/>
        </w:rPr>
      </w:pPr>
    </w:p>
    <w:p w14:paraId="16482919" w14:textId="77777777" w:rsidR="00C65DF8" w:rsidRDefault="00C65DF8" w:rsidP="00CA5A22">
      <w:pPr>
        <w:jc w:val="both"/>
        <w:rPr>
          <w:rFonts w:ascii="Book Antiqua" w:hAnsi="Book Antiqua"/>
          <w:b/>
          <w:bCs/>
        </w:rPr>
      </w:pPr>
    </w:p>
    <w:p w14:paraId="3C09253A" w14:textId="350D16BA" w:rsidR="00C65DF8" w:rsidRDefault="00C65DF8" w:rsidP="00CA5A22">
      <w:pPr>
        <w:jc w:val="both"/>
        <w:rPr>
          <w:rFonts w:ascii="Book Antiqua" w:hAnsi="Book Antiqua"/>
          <w:b/>
          <w:bCs/>
        </w:rPr>
      </w:pPr>
    </w:p>
    <w:p w14:paraId="21D2F8C5" w14:textId="09DA7D2A" w:rsidR="00C65DF8" w:rsidRDefault="00C65DF8" w:rsidP="00CA5A22">
      <w:pPr>
        <w:jc w:val="both"/>
        <w:rPr>
          <w:rFonts w:ascii="Book Antiqua" w:hAnsi="Book Antiqua"/>
          <w:b/>
          <w:bCs/>
        </w:rPr>
      </w:pPr>
    </w:p>
    <w:p w14:paraId="16839A11" w14:textId="748AF083" w:rsidR="00C65DF8" w:rsidRDefault="00C65DF8" w:rsidP="00CA5A22">
      <w:pPr>
        <w:jc w:val="both"/>
        <w:rPr>
          <w:rFonts w:ascii="Book Antiqua" w:hAnsi="Book Antiqua"/>
          <w:b/>
          <w:bCs/>
        </w:rPr>
      </w:pPr>
    </w:p>
    <w:p w14:paraId="70181970" w14:textId="1139C61B" w:rsidR="00C65DF8" w:rsidRDefault="000A5BF7" w:rsidP="00CA5A22">
      <w:pPr>
        <w:jc w:val="both"/>
        <w:rPr>
          <w:rFonts w:ascii="Book Antiqua" w:hAnsi="Book Antiqua"/>
          <w:b/>
          <w:bCs/>
        </w:rPr>
      </w:pPr>
      <w:r>
        <w:rPr>
          <w:rFonts w:eastAsiaTheme="minorHAnsi"/>
          <w:noProof/>
          <w:sz w:val="24"/>
          <w:szCs w:val="24"/>
          <w:lang w:eastAsia="en-US"/>
        </w:rPr>
        <mc:AlternateContent>
          <mc:Choice Requires="wps">
            <w:drawing>
              <wp:anchor distT="45720" distB="45720" distL="114300" distR="114300" simplePos="0" relativeHeight="251671552" behindDoc="0" locked="0" layoutInCell="1" allowOverlap="1" wp14:anchorId="6D0CCD62" wp14:editId="477F871C">
                <wp:simplePos x="0" y="0"/>
                <wp:positionH relativeFrom="column">
                  <wp:posOffset>1783715</wp:posOffset>
                </wp:positionH>
                <wp:positionV relativeFrom="paragraph">
                  <wp:posOffset>99695</wp:posOffset>
                </wp:positionV>
                <wp:extent cx="722630" cy="35814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1F3007D6" w14:textId="77777777" w:rsidR="00883540" w:rsidRDefault="00883540" w:rsidP="00883540">
                            <w:pPr>
                              <w:jc w:val="center"/>
                              <w:rPr>
                                <w:rFonts w:ascii="Arial" w:hAnsi="Arial" w:cs="Arial"/>
                                <w:b/>
                                <w:bCs/>
                                <w:sz w:val="16"/>
                                <w:szCs w:val="16"/>
                              </w:rPr>
                            </w:pPr>
                            <w:hyperlink r:id="rId20" w:history="1">
                              <w:r>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0CCD62" id="Text Box 217" o:spid="_x0000_s1092" type="#_x0000_t202" style="position:absolute;left:0;text-align:left;margin-left:140.45pt;margin-top:7.85pt;width:56.9pt;height:28.2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" filled="f" stroked="f">
                <v:textbox style="mso-fit-shape-to-text:t">
                  <w:txbxContent>
                    <w:p w14:paraId="1F3007D6" w14:textId="77777777" w:rsidR="00883540" w:rsidRDefault="00883540" w:rsidP="00883540">
                      <w:pPr>
                        <w:jc w:val="center"/>
                        <w:rPr>
                          <w:rFonts w:ascii="Arial" w:hAnsi="Arial" w:cs="Arial"/>
                          <w:b/>
                          <w:bCs/>
                          <w:sz w:val="16"/>
                          <w:szCs w:val="16"/>
                        </w:rPr>
                      </w:pPr>
                      <w:hyperlink r:id="rId21" w:history="1">
                        <w:r>
                          <w:rPr>
                            <w:rStyle w:val="Hyperlink"/>
                            <w:rFonts w:ascii="Arial" w:hAnsi="Arial" w:cs="Arial"/>
                            <w:b/>
                            <w:bCs/>
                            <w:sz w:val="16"/>
                            <w:szCs w:val="16"/>
                          </w:rPr>
                          <w:t>Annex “A”</w:t>
                        </w:r>
                      </w:hyperlink>
                    </w:p>
                  </w:txbxContent>
                </v:textbox>
                <w10:wrap type="square"/>
              </v:shape>
            </w:pict>
          </mc:Fallback>
        </mc:AlternateContent>
      </w:r>
      <w:r>
        <w:rPr>
          <w:rFonts w:ascii="Book Antiqua" w:hAnsi="Book Antiqua"/>
          <w:b/>
          <w:bCs/>
          <w:noProof/>
          <w:lang w:eastAsia="en-US"/>
        </w:rPr>
        <mc:AlternateContent>
          <mc:Choice Requires="wps">
            <w:drawing>
              <wp:anchor distT="0" distB="0" distL="114300" distR="114300" simplePos="0" relativeHeight="251670528" behindDoc="0" locked="0" layoutInCell="1" allowOverlap="1" wp14:anchorId="3F60C0AD" wp14:editId="6835EED7">
                <wp:simplePos x="0" y="0"/>
                <wp:positionH relativeFrom="column">
                  <wp:posOffset>1838325</wp:posOffset>
                </wp:positionH>
                <wp:positionV relativeFrom="paragraph">
                  <wp:posOffset>155575</wp:posOffset>
                </wp:positionV>
                <wp:extent cx="575310" cy="112395"/>
                <wp:effectExtent l="0" t="0" r="15240" b="20955"/>
                <wp:wrapNone/>
                <wp:docPr id="8" name="Rectangle 8"/>
                <wp:cNvGraphicFramePr/>
                <a:graphic xmlns:a="http://schemas.openxmlformats.org/drawingml/2006/main">
                  <a:graphicData uri="http://schemas.microsoft.com/office/word/2010/wordprocessingShape">
                    <wps:wsp>
                      <wps:cNvSpPr/>
                      <wps:spPr>
                        <a:xfrm>
                          <a:off x="0" y="0"/>
                          <a:ext cx="575310" cy="11239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C9FA04" id="Rectangle 8" o:spid="_x0000_s1026" style="position:absolute;margin-left:144.75pt;margin-top:12.25pt;width:45.3pt;height:8.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" fillcolor="white [3201]" strokecolor="white [3212]" strokeweight="1pt"/>
            </w:pict>
          </mc:Fallback>
        </mc:AlternateContent>
      </w:r>
    </w:p>
    <w:p w14:paraId="55AC7E97" w14:textId="177C1087" w:rsidR="00C65DF8" w:rsidRDefault="00C65DF8" w:rsidP="00CA5A22">
      <w:pPr>
        <w:jc w:val="both"/>
        <w:rPr>
          <w:rFonts w:ascii="Book Antiqua" w:hAnsi="Book Antiqua"/>
          <w:b/>
          <w:bCs/>
        </w:rPr>
      </w:pPr>
    </w:p>
    <w:p w14:paraId="5CBB05E4" w14:textId="77777777" w:rsidR="00C65DF8" w:rsidRDefault="00C65DF8" w:rsidP="00CA5A22">
      <w:pPr>
        <w:jc w:val="both"/>
        <w:rPr>
          <w:rFonts w:ascii="Book Antiqua" w:hAnsi="Book Antiqua"/>
          <w:b/>
          <w:bCs/>
        </w:rPr>
      </w:pPr>
    </w:p>
    <w:p w14:paraId="164BC567" w14:textId="4EEF7110" w:rsidR="00C65DF8" w:rsidRDefault="00C65DF8" w:rsidP="00CA5A22">
      <w:pPr>
        <w:jc w:val="both"/>
        <w:rPr>
          <w:rFonts w:ascii="Book Antiqua" w:hAnsi="Book Antiqua"/>
          <w:b/>
          <w:bCs/>
        </w:rPr>
      </w:pPr>
    </w:p>
    <w:p w14:paraId="1002F71D" w14:textId="77777777" w:rsidR="00C65DF8" w:rsidRDefault="00C65DF8" w:rsidP="00CA5A22">
      <w:pPr>
        <w:jc w:val="both"/>
        <w:rPr>
          <w:rFonts w:ascii="Book Antiqua" w:hAnsi="Book Antiqua"/>
          <w:b/>
          <w:bCs/>
        </w:rPr>
      </w:pPr>
    </w:p>
    <w:p w14:paraId="0616F459" w14:textId="77777777" w:rsidR="00C65DF8" w:rsidRDefault="00C65DF8" w:rsidP="00CA5A22">
      <w:pPr>
        <w:jc w:val="both"/>
        <w:rPr>
          <w:rFonts w:ascii="Book Antiqua" w:hAnsi="Book Antiqua"/>
          <w:b/>
          <w:bCs/>
        </w:rPr>
      </w:pPr>
    </w:p>
    <w:p w14:paraId="185CE1A6" w14:textId="77777777" w:rsidR="00C65DF8" w:rsidRDefault="00C65DF8" w:rsidP="00CA5A22">
      <w:pPr>
        <w:jc w:val="both"/>
        <w:rPr>
          <w:rFonts w:ascii="Book Antiqua" w:hAnsi="Book Antiqua"/>
          <w:b/>
          <w:bCs/>
        </w:rPr>
      </w:pPr>
    </w:p>
    <w:p w14:paraId="1EA9CEF3" w14:textId="77777777" w:rsidR="00C65DF8" w:rsidRDefault="00C65DF8" w:rsidP="00CA5A22">
      <w:pPr>
        <w:jc w:val="both"/>
        <w:rPr>
          <w:rFonts w:ascii="Book Antiqua" w:hAnsi="Book Antiqua"/>
          <w:b/>
          <w:bCs/>
        </w:rPr>
      </w:pPr>
    </w:p>
    <w:p w14:paraId="6BCBA159" w14:textId="77777777" w:rsidR="00C65DF8" w:rsidRDefault="00C65DF8" w:rsidP="00CA5A22">
      <w:pPr>
        <w:jc w:val="both"/>
        <w:rPr>
          <w:rFonts w:ascii="Book Antiqua" w:hAnsi="Book Antiqua"/>
          <w:b/>
          <w:bCs/>
        </w:rPr>
      </w:pPr>
    </w:p>
    <w:p w14:paraId="71A59E00" w14:textId="77777777" w:rsidR="00C65DF8" w:rsidRDefault="00C65DF8" w:rsidP="00CA5A22">
      <w:pPr>
        <w:jc w:val="both"/>
        <w:rPr>
          <w:rFonts w:ascii="Book Antiqua" w:hAnsi="Book Antiqua"/>
          <w:b/>
          <w:bCs/>
        </w:rPr>
      </w:pPr>
    </w:p>
    <w:p w14:paraId="3D8E40E2" w14:textId="77777777" w:rsidR="00C65DF8" w:rsidRDefault="00C65DF8" w:rsidP="00CA5A22">
      <w:pPr>
        <w:jc w:val="both"/>
        <w:rPr>
          <w:rFonts w:ascii="Book Antiqua" w:hAnsi="Book Antiqua"/>
          <w:b/>
          <w:bCs/>
        </w:rPr>
      </w:pPr>
    </w:p>
    <w:p w14:paraId="023E4181" w14:textId="77777777" w:rsidR="00C65DF8" w:rsidRDefault="00C65DF8" w:rsidP="00CA5A22">
      <w:pPr>
        <w:jc w:val="both"/>
        <w:rPr>
          <w:rFonts w:ascii="Book Antiqua" w:hAnsi="Book Antiqua"/>
          <w:b/>
          <w:bCs/>
        </w:rPr>
      </w:pPr>
    </w:p>
    <w:p w14:paraId="70A7F6CF" w14:textId="77777777" w:rsidR="00C65DF8" w:rsidRDefault="00C65DF8" w:rsidP="00CA5A22">
      <w:pPr>
        <w:jc w:val="both"/>
        <w:rPr>
          <w:rFonts w:ascii="Book Antiqua" w:hAnsi="Book Antiqua"/>
          <w:b/>
          <w:bCs/>
        </w:rPr>
      </w:pPr>
    </w:p>
    <w:p w14:paraId="7FEEE867" w14:textId="77777777" w:rsidR="00C65DF8" w:rsidRDefault="00C65DF8" w:rsidP="00CA5A22">
      <w:pPr>
        <w:jc w:val="both"/>
        <w:rPr>
          <w:rFonts w:ascii="Book Antiqua" w:hAnsi="Book Antiqua"/>
          <w:b/>
          <w:bCs/>
        </w:rPr>
      </w:pPr>
    </w:p>
    <w:p w14:paraId="178D2EFF" w14:textId="77777777" w:rsidR="00C65DF8" w:rsidRDefault="00C65DF8" w:rsidP="00CA5A22">
      <w:pPr>
        <w:jc w:val="both"/>
        <w:rPr>
          <w:rFonts w:ascii="Book Antiqua" w:hAnsi="Book Antiqua"/>
          <w:b/>
          <w:bCs/>
        </w:rPr>
      </w:pPr>
    </w:p>
    <w:p w14:paraId="17435CE4" w14:textId="77777777" w:rsidR="00C65DF8" w:rsidRDefault="00C65DF8" w:rsidP="00CA5A22">
      <w:pPr>
        <w:jc w:val="both"/>
        <w:rPr>
          <w:rFonts w:ascii="Book Antiqua" w:hAnsi="Book Antiqua"/>
          <w:b/>
          <w:bCs/>
        </w:rPr>
      </w:pPr>
    </w:p>
    <w:p w14:paraId="1272490E" w14:textId="77777777" w:rsidR="00C65DF8" w:rsidRDefault="00C65DF8" w:rsidP="00CA5A22">
      <w:pPr>
        <w:jc w:val="both"/>
        <w:rPr>
          <w:rFonts w:ascii="Book Antiqua" w:hAnsi="Book Antiqua"/>
          <w:b/>
          <w:bCs/>
        </w:rPr>
      </w:pPr>
    </w:p>
    <w:p w14:paraId="75706736" w14:textId="77777777" w:rsidR="00C65DF8" w:rsidRDefault="00C65DF8" w:rsidP="00CA5A22">
      <w:pPr>
        <w:jc w:val="both"/>
        <w:rPr>
          <w:rFonts w:ascii="Book Antiqua" w:hAnsi="Book Antiqua"/>
          <w:b/>
          <w:bCs/>
        </w:rPr>
      </w:pPr>
    </w:p>
    <w:p w14:paraId="1EC4D5DE" w14:textId="77777777" w:rsidR="00C65DF8" w:rsidRDefault="00C65DF8" w:rsidP="00CA5A22">
      <w:pPr>
        <w:jc w:val="both"/>
        <w:rPr>
          <w:rFonts w:ascii="Book Antiqua" w:hAnsi="Book Antiqua"/>
          <w:b/>
          <w:bCs/>
        </w:rPr>
      </w:pPr>
    </w:p>
    <w:p w14:paraId="33FEDFAD" w14:textId="77777777" w:rsidR="00C65DF8" w:rsidRDefault="00C65DF8" w:rsidP="00CA5A22">
      <w:pPr>
        <w:jc w:val="both"/>
        <w:rPr>
          <w:rFonts w:ascii="Book Antiqua" w:hAnsi="Book Antiqua"/>
          <w:b/>
          <w:bCs/>
        </w:rPr>
      </w:pPr>
    </w:p>
    <w:p w14:paraId="159E24D0" w14:textId="77777777" w:rsidR="00C65DF8" w:rsidRDefault="00C65DF8" w:rsidP="00CA5A22">
      <w:pPr>
        <w:jc w:val="both"/>
        <w:rPr>
          <w:rFonts w:ascii="Book Antiqua" w:hAnsi="Book Antiqua"/>
          <w:b/>
          <w:bCs/>
        </w:rPr>
      </w:pPr>
    </w:p>
    <w:p w14:paraId="1480052B" w14:textId="77777777" w:rsidR="00C65DF8" w:rsidRDefault="00C65DF8" w:rsidP="00CA5A22">
      <w:pPr>
        <w:jc w:val="both"/>
        <w:rPr>
          <w:rFonts w:ascii="Book Antiqua" w:hAnsi="Book Antiqua"/>
          <w:b/>
          <w:bCs/>
        </w:rPr>
      </w:pPr>
    </w:p>
    <w:p w14:paraId="2041E88C" w14:textId="77777777" w:rsidR="00C65DF8" w:rsidRDefault="00C65DF8" w:rsidP="00CA5A22">
      <w:pPr>
        <w:jc w:val="both"/>
        <w:rPr>
          <w:rFonts w:ascii="Book Antiqua" w:hAnsi="Book Antiqua"/>
          <w:b/>
          <w:bCs/>
        </w:rPr>
      </w:pPr>
    </w:p>
    <w:p w14:paraId="0EF99BD3" w14:textId="77777777" w:rsidR="00C65DF8" w:rsidRDefault="00C65DF8" w:rsidP="00CA5A22">
      <w:pPr>
        <w:jc w:val="both"/>
        <w:rPr>
          <w:rFonts w:ascii="Book Antiqua" w:hAnsi="Book Antiqua"/>
          <w:b/>
          <w:bCs/>
        </w:rPr>
      </w:pPr>
    </w:p>
    <w:p w14:paraId="3E0EB1A9" w14:textId="0A417CE3" w:rsidR="00C65DF8" w:rsidRDefault="00C65DF8" w:rsidP="00CA5A22">
      <w:pPr>
        <w:jc w:val="both"/>
        <w:rPr>
          <w:rFonts w:ascii="Book Antiqua" w:hAnsi="Book Antiqua"/>
          <w:b/>
          <w:bCs/>
        </w:rPr>
      </w:pPr>
    </w:p>
    <w:p w14:paraId="412080C4" w14:textId="77777777" w:rsidR="00C65DF8" w:rsidRDefault="00C65DF8" w:rsidP="00CA5A22">
      <w:pPr>
        <w:jc w:val="both"/>
        <w:rPr>
          <w:rFonts w:ascii="Book Antiqua" w:hAnsi="Book Antiqua"/>
          <w:b/>
          <w:bCs/>
        </w:rPr>
      </w:pPr>
    </w:p>
    <w:p w14:paraId="5EC8ADB3" w14:textId="09A58EB2" w:rsidR="00C65DF8" w:rsidRDefault="00C65DF8" w:rsidP="00CA5A22">
      <w:pPr>
        <w:jc w:val="both"/>
        <w:rPr>
          <w:rFonts w:ascii="Book Antiqua" w:hAnsi="Book Antiqua"/>
          <w:b/>
          <w:bCs/>
        </w:rPr>
      </w:pPr>
    </w:p>
    <w:p w14:paraId="0747EF32" w14:textId="77777777" w:rsidR="00C65DF8" w:rsidRDefault="00C65DF8" w:rsidP="00CA5A22">
      <w:pPr>
        <w:jc w:val="both"/>
        <w:rPr>
          <w:rFonts w:ascii="Book Antiqua" w:hAnsi="Book Antiqua"/>
          <w:b/>
          <w:bCs/>
        </w:rPr>
      </w:pPr>
    </w:p>
    <w:p w14:paraId="16CB40F1" w14:textId="0830A7B8" w:rsidR="00C65DF8" w:rsidRDefault="00700CE7" w:rsidP="00CA5A22">
      <w:pPr>
        <w:jc w:val="both"/>
        <w:rPr>
          <w:rFonts w:ascii="Book Antiqua" w:hAnsi="Book Antiqua"/>
          <w:b/>
          <w:bCs/>
        </w:rPr>
      </w:pPr>
      <w:r w:rsidRPr="001C6F1D">
        <w:rPr>
          <w:rFonts w:ascii="Book Antiqua" w:hAnsi="Book Antiqua"/>
          <w:noProof/>
          <w:lang w:eastAsia="en-US"/>
        </w:rPr>
        <mc:AlternateContent>
          <mc:Choice Requires="wps">
            <w:drawing>
              <wp:anchor distT="0" distB="0" distL="114300" distR="114300" simplePos="0" relativeHeight="251685888" behindDoc="1" locked="0" layoutInCell="1" allowOverlap="1" wp14:anchorId="6895AAB0" wp14:editId="64C39ECE">
                <wp:simplePos x="0" y="0"/>
                <wp:positionH relativeFrom="margin">
                  <wp:posOffset>2874010</wp:posOffset>
                </wp:positionH>
                <wp:positionV relativeFrom="paragraph">
                  <wp:posOffset>10795</wp:posOffset>
                </wp:positionV>
                <wp:extent cx="2248142" cy="687256"/>
                <wp:effectExtent l="0" t="0" r="0" b="0"/>
                <wp:wrapNone/>
                <wp:docPr id="1009182292" name="Text Box 1009182292"/>
                <wp:cNvGraphicFramePr/>
                <a:graphic xmlns:a="http://schemas.openxmlformats.org/drawingml/2006/main">
                  <a:graphicData uri="http://schemas.microsoft.com/office/word/2010/wordprocessingShape">
                    <wps:wsp>
                      <wps:cNvSpPr txBox="1"/>
                      <wps:spPr>
                        <a:xfrm>
                          <a:off x="0" y="0"/>
                          <a:ext cx="2248142" cy="687256"/>
                        </a:xfrm>
                        <a:prstGeom prst="rect">
                          <a:avLst/>
                        </a:prstGeom>
                        <a:noFill/>
                        <a:ln w="6350">
                          <a:noFill/>
                        </a:ln>
                      </wps:spPr>
                      <wps:txbx>
                        <w:txbxContent>
                          <w:p w14:paraId="28942392" w14:textId="77777777" w:rsidR="00C65DF8" w:rsidRPr="00492347" w:rsidRDefault="00C65DF8" w:rsidP="00C65DF8">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5AAB0" id="Text Box 1009182292" o:spid="_x0000_s1093" type="#_x0000_t202" style="position:absolute;left:0;text-align:left;margin-left:226.3pt;margin-top:.85pt;width:177pt;height:54.1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" filled="f" stroked="f" strokeweight=".5pt">
                <v:textbox>
                  <w:txbxContent>
                    <w:p w14:paraId="28942392" w14:textId="77777777" w:rsidR="00C65DF8" w:rsidRPr="00492347" w:rsidRDefault="00C65DF8" w:rsidP="00C65DF8">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v:textbox>
                <w10:wrap anchorx="margin"/>
              </v:shape>
            </w:pict>
          </mc:Fallback>
        </mc:AlternateContent>
      </w:r>
    </w:p>
    <w:p w14:paraId="6D7A18AA" w14:textId="699EB272" w:rsidR="00C65DF8" w:rsidRDefault="00C65DF8" w:rsidP="00CA5A22">
      <w:pPr>
        <w:jc w:val="both"/>
        <w:rPr>
          <w:rFonts w:ascii="Book Antiqua" w:hAnsi="Book Antiqua"/>
          <w:b/>
          <w:bCs/>
        </w:rPr>
      </w:pPr>
    </w:p>
    <w:p w14:paraId="29E273BA" w14:textId="767CF0B4" w:rsidR="00C65DF8" w:rsidRDefault="00C65DF8" w:rsidP="00CA5A22">
      <w:pPr>
        <w:jc w:val="both"/>
        <w:rPr>
          <w:rFonts w:ascii="Book Antiqua" w:hAnsi="Book Antiqua"/>
          <w:b/>
          <w:bCs/>
        </w:rPr>
      </w:pPr>
    </w:p>
    <w:p w14:paraId="5F6525BE" w14:textId="0DA26D71" w:rsidR="00C65DF8" w:rsidRDefault="002156E0" w:rsidP="00CA5A22">
      <w:pPr>
        <w:jc w:val="both"/>
        <w:rPr>
          <w:rFonts w:ascii="Book Antiqua" w:hAnsi="Book Antiqua"/>
          <w:b/>
          <w:bCs/>
        </w:rPr>
      </w:pPr>
      <w:r w:rsidRPr="001C6F1D">
        <w:rPr>
          <w:rFonts w:ascii="Book Antiqua" w:hAnsi="Book Antiqua"/>
          <w:noProof/>
          <w:lang w:eastAsia="en-US"/>
        </w:rPr>
        <mc:AlternateContent>
          <mc:Choice Requires="wps">
            <w:drawing>
              <wp:anchor distT="0" distB="0" distL="114300" distR="114300" simplePos="0" relativeHeight="251697152" behindDoc="0" locked="0" layoutInCell="1" allowOverlap="1" wp14:anchorId="3E511FB8" wp14:editId="0136E7F6">
                <wp:simplePos x="0" y="0"/>
                <wp:positionH relativeFrom="column">
                  <wp:posOffset>2667000</wp:posOffset>
                </wp:positionH>
                <wp:positionV relativeFrom="paragraph">
                  <wp:posOffset>5715</wp:posOffset>
                </wp:positionV>
                <wp:extent cx="2818765" cy="245745"/>
                <wp:effectExtent l="0" t="0" r="0" b="1905"/>
                <wp:wrapNone/>
                <wp:docPr id="491307755" name="Text Box 491307755"/>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7CE5041E" w14:textId="77777777" w:rsidR="00C65DF8" w:rsidRPr="00492347" w:rsidRDefault="00C65DF8" w:rsidP="00C65DF8">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11FB8" id="Text Box 491307755" o:spid="_x0000_s1094" type="#_x0000_t202" style="position:absolute;left:0;text-align:left;margin-left:210pt;margin-top:.45pt;width:221.95pt;height:19.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" filled="f" stroked="f" strokeweight=".5pt">
                <v:textbox>
                  <w:txbxContent>
                    <w:p w14:paraId="7CE5041E" w14:textId="77777777" w:rsidR="00C65DF8" w:rsidRPr="00492347" w:rsidRDefault="00C65DF8" w:rsidP="00C65DF8">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v:textbox>
              </v:shape>
            </w:pict>
          </mc:Fallback>
        </mc:AlternateContent>
      </w:r>
    </w:p>
    <w:p w14:paraId="4A1A7B51" w14:textId="40EE3635" w:rsidR="00C65DF8" w:rsidRDefault="00C65DF8" w:rsidP="00CA5A22">
      <w:pPr>
        <w:jc w:val="both"/>
        <w:rPr>
          <w:rFonts w:ascii="Book Antiqua" w:hAnsi="Book Antiqua"/>
          <w:b/>
          <w:bCs/>
        </w:rPr>
      </w:pPr>
    </w:p>
    <w:p w14:paraId="2B29E92B" w14:textId="77777777" w:rsidR="00C65DF8" w:rsidRDefault="00C65DF8" w:rsidP="00CA5A22">
      <w:pPr>
        <w:jc w:val="both"/>
        <w:rPr>
          <w:rFonts w:ascii="Book Antiqua" w:hAnsi="Book Antiqua"/>
          <w:b/>
          <w:bCs/>
        </w:rPr>
      </w:pPr>
    </w:p>
    <w:p w14:paraId="7697D9EC" w14:textId="77777777" w:rsidR="00C65DF8" w:rsidRDefault="00C65DF8" w:rsidP="00CA5A22">
      <w:pPr>
        <w:jc w:val="both"/>
        <w:rPr>
          <w:rFonts w:ascii="Book Antiqua" w:hAnsi="Book Antiqua"/>
          <w:b/>
          <w:bCs/>
        </w:rPr>
      </w:pPr>
    </w:p>
    <w:p w14:paraId="4555F406" w14:textId="77777777" w:rsidR="00C65DF8" w:rsidRDefault="00C65DF8" w:rsidP="00CA5A22">
      <w:pPr>
        <w:jc w:val="both"/>
        <w:rPr>
          <w:rFonts w:ascii="Book Antiqua" w:hAnsi="Book Antiqua"/>
          <w:b/>
          <w:bCs/>
        </w:rPr>
      </w:pPr>
    </w:p>
    <w:p w14:paraId="69DC949E" w14:textId="77777777" w:rsidR="00C65DF8" w:rsidRDefault="00C65DF8" w:rsidP="00CA5A22">
      <w:pPr>
        <w:jc w:val="both"/>
        <w:rPr>
          <w:rFonts w:ascii="Book Antiqua" w:hAnsi="Book Antiqua"/>
          <w:b/>
          <w:bCs/>
        </w:rPr>
      </w:pPr>
    </w:p>
    <w:p w14:paraId="4A0C6FF9" w14:textId="77777777" w:rsidR="00C65DF8" w:rsidRDefault="00C65DF8" w:rsidP="00CA5A22">
      <w:pPr>
        <w:jc w:val="both"/>
        <w:rPr>
          <w:rFonts w:ascii="Book Antiqua" w:hAnsi="Book Antiqua"/>
          <w:b/>
          <w:bCs/>
        </w:rPr>
      </w:pPr>
    </w:p>
    <w:p w14:paraId="1368A595" w14:textId="77777777" w:rsidR="00C65DF8" w:rsidRDefault="00C65DF8" w:rsidP="00CA5A22">
      <w:pPr>
        <w:jc w:val="both"/>
        <w:rPr>
          <w:rFonts w:ascii="Book Antiqua" w:hAnsi="Book Antiqua"/>
          <w:b/>
          <w:bCs/>
        </w:rPr>
      </w:pPr>
    </w:p>
    <w:p w14:paraId="4696E4D0" w14:textId="77777777" w:rsidR="00C65DF8" w:rsidRDefault="00C65DF8" w:rsidP="00CA5A22">
      <w:pPr>
        <w:jc w:val="both"/>
        <w:rPr>
          <w:rFonts w:ascii="Book Antiqua" w:hAnsi="Book Antiqua"/>
          <w:b/>
          <w:bCs/>
        </w:rPr>
      </w:pPr>
    </w:p>
    <w:p w14:paraId="7237AF7E" w14:textId="77777777" w:rsidR="00C65DF8" w:rsidRDefault="00C65DF8" w:rsidP="00CA5A22">
      <w:pPr>
        <w:jc w:val="both"/>
        <w:rPr>
          <w:rFonts w:ascii="Book Antiqua" w:hAnsi="Book Antiqua"/>
          <w:b/>
          <w:bCs/>
        </w:rPr>
      </w:pPr>
    </w:p>
    <w:p w14:paraId="0946ECF5" w14:textId="77777777" w:rsidR="00C65DF8" w:rsidRDefault="00C65DF8" w:rsidP="00CA5A22">
      <w:pPr>
        <w:jc w:val="both"/>
        <w:rPr>
          <w:rFonts w:ascii="Book Antiqua" w:hAnsi="Book Antiqua"/>
          <w:b/>
          <w:bCs/>
        </w:rPr>
      </w:pPr>
    </w:p>
    <w:p w14:paraId="0A723198" w14:textId="77777777" w:rsidR="00C65DF8" w:rsidRDefault="00C65DF8" w:rsidP="00CA5A22">
      <w:pPr>
        <w:jc w:val="both"/>
        <w:rPr>
          <w:rFonts w:ascii="Book Antiqua" w:hAnsi="Book Antiqua"/>
          <w:b/>
          <w:bCs/>
        </w:rPr>
      </w:pPr>
    </w:p>
    <w:p w14:paraId="4A1C4A6F" w14:textId="77777777" w:rsidR="00C65DF8" w:rsidRDefault="00C65DF8" w:rsidP="00CA5A22">
      <w:pPr>
        <w:jc w:val="both"/>
        <w:rPr>
          <w:rFonts w:ascii="Book Antiqua" w:hAnsi="Book Antiqua"/>
          <w:b/>
          <w:bCs/>
        </w:rPr>
      </w:pPr>
    </w:p>
    <w:p w14:paraId="1FD24E5E" w14:textId="109F5505" w:rsidR="00C65DF8" w:rsidRDefault="006D0913" w:rsidP="00CA5A22">
      <w:pPr>
        <w:jc w:val="both"/>
        <w:rPr>
          <w:rFonts w:ascii="Book Antiqua" w:hAnsi="Book Antiqua"/>
          <w:b/>
          <w:bCs/>
        </w:rPr>
      </w:pPr>
      <w:r>
        <w:rPr>
          <w:rFonts w:ascii="Book Antiqua" w:hAnsi="Book Antiqua"/>
          <w:b/>
          <w:bCs/>
          <w:noProof/>
          <w:sz w:val="22"/>
          <w:szCs w:val="22"/>
        </w:rPr>
        <w:lastRenderedPageBreak/>
        <mc:AlternateContent>
          <mc:Choice Requires="wps">
            <w:drawing>
              <wp:anchor distT="0" distB="0" distL="114300" distR="114300" simplePos="0" relativeHeight="251704320" behindDoc="1" locked="0" layoutInCell="1" allowOverlap="1" wp14:anchorId="37D1B87A" wp14:editId="57779255">
                <wp:simplePos x="0" y="0"/>
                <wp:positionH relativeFrom="column">
                  <wp:posOffset>2470785</wp:posOffset>
                </wp:positionH>
                <wp:positionV relativeFrom="paragraph">
                  <wp:posOffset>6007273</wp:posOffset>
                </wp:positionV>
                <wp:extent cx="2818765" cy="245745"/>
                <wp:effectExtent l="0" t="0" r="0" b="1905"/>
                <wp:wrapNone/>
                <wp:docPr id="848521359" name="Text Box 1354755927"/>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08EFAB62" w14:textId="77777777" w:rsidR="007B4183" w:rsidRPr="00492347" w:rsidRDefault="007B4183" w:rsidP="007B4183">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D1B87A" id="Text Box 1354755927" o:spid="_x0000_s1095" type="#_x0000_t202" style="position:absolute;left:0;text-align:left;margin-left:194.55pt;margin-top:473pt;width:221.95pt;height:19.3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" filled="f" stroked="f" strokeweight=".5pt">
                <v:textbox>
                  <w:txbxContent>
                    <w:p w14:paraId="08EFAB62" w14:textId="77777777" w:rsidR="007B4183" w:rsidRPr="00492347" w:rsidRDefault="007B4183" w:rsidP="007B4183">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v:textbox>
              </v:shape>
            </w:pict>
          </mc:Fallback>
        </mc:AlternateContent>
      </w:r>
      <w:r>
        <w:rPr>
          <w:rFonts w:ascii="Book Antiqua" w:hAnsi="Book Antiqua"/>
          <w:b/>
          <w:bCs/>
          <w:noProof/>
          <w:sz w:val="22"/>
          <w:szCs w:val="22"/>
        </w:rPr>
        <mc:AlternateContent>
          <mc:Choice Requires="wps">
            <w:drawing>
              <wp:anchor distT="0" distB="0" distL="114300" distR="114300" simplePos="0" relativeHeight="251650048" behindDoc="0" locked="0" layoutInCell="1" allowOverlap="1" wp14:anchorId="2E13C145" wp14:editId="4A2E233F">
                <wp:simplePos x="0" y="0"/>
                <wp:positionH relativeFrom="column">
                  <wp:posOffset>854710</wp:posOffset>
                </wp:positionH>
                <wp:positionV relativeFrom="paragraph">
                  <wp:posOffset>452120</wp:posOffset>
                </wp:positionV>
                <wp:extent cx="6389370" cy="270510"/>
                <wp:effectExtent l="0" t="0" r="0" b="0"/>
                <wp:wrapNone/>
                <wp:docPr id="477074855" name="Text Box 1098694804"/>
                <wp:cNvGraphicFramePr/>
                <a:graphic xmlns:a="http://schemas.openxmlformats.org/drawingml/2006/main">
                  <a:graphicData uri="http://schemas.microsoft.com/office/word/2010/wordprocessingShape">
                    <wps:wsp>
                      <wps:cNvSpPr txBox="1"/>
                      <wps:spPr>
                        <a:xfrm>
                          <a:off x="0" y="0"/>
                          <a:ext cx="6389370" cy="270510"/>
                        </a:xfrm>
                        <a:prstGeom prst="rect">
                          <a:avLst/>
                        </a:prstGeom>
                        <a:noFill/>
                        <a:ln w="6350">
                          <a:noFill/>
                        </a:ln>
                      </wps:spPr>
                      <wps:txbx>
                        <w:txbxContent>
                          <w:p w14:paraId="0199200B" w14:textId="77777777" w:rsidR="007B4183" w:rsidRPr="00492347" w:rsidRDefault="007B4183" w:rsidP="007B4183">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13C145" id="Text Box 1098694804" o:spid="_x0000_s1096" type="#_x0000_t202" style="position:absolute;left:0;text-align:left;margin-left:67.3pt;margin-top:35.6pt;width:503.1pt;height:21.3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" filled="f" stroked="f" strokeweight=".5pt">
                <v:textbox>
                  <w:txbxContent>
                    <w:p w14:paraId="0199200B" w14:textId="77777777" w:rsidR="007B4183" w:rsidRPr="00492347" w:rsidRDefault="007B4183" w:rsidP="007B4183">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v:textbox>
              </v:shape>
            </w:pict>
          </mc:Fallback>
        </mc:AlternateContent>
      </w:r>
      <w:r>
        <w:rPr>
          <w:rFonts w:ascii="Book Antiqua" w:hAnsi="Book Antiqua"/>
          <w:b/>
          <w:bCs/>
          <w:noProof/>
          <w:sz w:val="22"/>
          <w:szCs w:val="22"/>
        </w:rPr>
        <mc:AlternateContent>
          <mc:Choice Requires="wps">
            <w:drawing>
              <wp:anchor distT="0" distB="0" distL="114300" distR="114300" simplePos="0" relativeHeight="251648000" behindDoc="0" locked="0" layoutInCell="1" allowOverlap="1" wp14:anchorId="08825556" wp14:editId="78E02667">
                <wp:simplePos x="0" y="0"/>
                <wp:positionH relativeFrom="column">
                  <wp:posOffset>4626206</wp:posOffset>
                </wp:positionH>
                <wp:positionV relativeFrom="paragraph">
                  <wp:posOffset>293601</wp:posOffset>
                </wp:positionV>
                <wp:extent cx="619760" cy="234066"/>
                <wp:effectExtent l="0" t="0" r="0" b="0"/>
                <wp:wrapNone/>
                <wp:docPr id="424077295" name="Text Box 2083126701"/>
                <wp:cNvGraphicFramePr/>
                <a:graphic xmlns:a="http://schemas.openxmlformats.org/drawingml/2006/main">
                  <a:graphicData uri="http://schemas.microsoft.com/office/word/2010/wordprocessingShape">
                    <wps:wsp>
                      <wps:cNvSpPr txBox="1"/>
                      <wps:spPr>
                        <a:xfrm>
                          <a:off x="0" y="0"/>
                          <a:ext cx="619760" cy="234066"/>
                        </a:xfrm>
                        <a:prstGeom prst="rect">
                          <a:avLst/>
                        </a:prstGeom>
                        <a:noFill/>
                        <a:ln w="6350">
                          <a:noFill/>
                        </a:ln>
                      </wps:spPr>
                      <wps:txbx>
                        <w:txbxContent>
                          <w:p w14:paraId="7CF60613" w14:textId="77777777" w:rsidR="007B4183" w:rsidRPr="00492347" w:rsidRDefault="007B4183" w:rsidP="007B4183">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825556" id="Text Box 2083126701" o:spid="_x0000_s1097" type="#_x0000_t202" style="position:absolute;left:0;text-align:left;margin-left:364.25pt;margin-top:23.1pt;width:48.8pt;height:18.4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" filled="f" stroked="f" strokeweight=".5pt">
                <v:textbox>
                  <w:txbxContent>
                    <w:p w14:paraId="7CF60613" w14:textId="77777777" w:rsidR="007B4183" w:rsidRPr="00492347" w:rsidRDefault="007B4183" w:rsidP="007B4183">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v:textbox>
              </v:shape>
            </w:pict>
          </mc:Fallback>
        </mc:AlternateContent>
      </w:r>
      <w:r>
        <w:rPr>
          <w:rFonts w:ascii="Book Antiqua" w:hAnsi="Book Antiqua"/>
          <w:b/>
          <w:bCs/>
          <w:noProof/>
          <w:sz w:val="22"/>
          <w:szCs w:val="22"/>
        </w:rPr>
        <mc:AlternateContent>
          <mc:Choice Requires="wps">
            <w:drawing>
              <wp:anchor distT="0" distB="0" distL="114300" distR="114300" simplePos="0" relativeHeight="251642880" behindDoc="0" locked="0" layoutInCell="1" allowOverlap="1" wp14:anchorId="43BD2596" wp14:editId="7EC8CFFD">
                <wp:simplePos x="0" y="0"/>
                <wp:positionH relativeFrom="column">
                  <wp:posOffset>3001645</wp:posOffset>
                </wp:positionH>
                <wp:positionV relativeFrom="paragraph">
                  <wp:posOffset>292908</wp:posOffset>
                </wp:positionV>
                <wp:extent cx="1508760" cy="233680"/>
                <wp:effectExtent l="0" t="0" r="0" b="0"/>
                <wp:wrapNone/>
                <wp:docPr id="512838886" name="Text Box 1084742984"/>
                <wp:cNvGraphicFramePr/>
                <a:graphic xmlns:a="http://schemas.openxmlformats.org/drawingml/2006/main">
                  <a:graphicData uri="http://schemas.microsoft.com/office/word/2010/wordprocessingShape">
                    <wps:wsp>
                      <wps:cNvSpPr txBox="1"/>
                      <wps:spPr>
                        <a:xfrm>
                          <a:off x="0" y="0"/>
                          <a:ext cx="1508760" cy="233680"/>
                        </a:xfrm>
                        <a:prstGeom prst="rect">
                          <a:avLst/>
                        </a:prstGeom>
                        <a:noFill/>
                        <a:ln w="6350">
                          <a:noFill/>
                        </a:ln>
                      </wps:spPr>
                      <wps:txbx>
                        <w:txbxContent>
                          <w:p w14:paraId="788FEAA2" w14:textId="77777777" w:rsidR="007B4183" w:rsidRPr="00C566D4" w:rsidRDefault="007B4183" w:rsidP="007B4183">
                            <w:pP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BD2596" id="Text Box 1084742984" o:spid="_x0000_s1098" type="#_x0000_t202" style="position:absolute;left:0;text-align:left;margin-left:236.35pt;margin-top:23.05pt;width:118.8pt;height:18.4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" filled="f" stroked="f" strokeweight=".5pt">
                <v:textbox>
                  <w:txbxContent>
                    <w:p w14:paraId="788FEAA2" w14:textId="77777777" w:rsidR="007B4183" w:rsidRPr="00C566D4" w:rsidRDefault="007B4183" w:rsidP="007B4183">
                      <w:pP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v:textbox>
              </v:shape>
            </w:pict>
          </mc:Fallback>
        </mc:AlternateContent>
      </w:r>
      <w:r>
        <w:rPr>
          <w:rFonts w:ascii="Book Antiqua" w:hAnsi="Book Antiqua"/>
          <w:b/>
          <w:bCs/>
          <w:noProof/>
          <w:sz w:val="22"/>
          <w:szCs w:val="22"/>
        </w:rPr>
        <mc:AlternateContent>
          <mc:Choice Requires="wps">
            <w:drawing>
              <wp:anchor distT="0" distB="0" distL="114300" distR="114300" simplePos="0" relativeHeight="251637760" behindDoc="0" locked="0" layoutInCell="1" allowOverlap="1" wp14:anchorId="33CB9EA1" wp14:editId="34D587D5">
                <wp:simplePos x="0" y="0"/>
                <wp:positionH relativeFrom="column">
                  <wp:posOffset>819785</wp:posOffset>
                </wp:positionH>
                <wp:positionV relativeFrom="paragraph">
                  <wp:posOffset>298623</wp:posOffset>
                </wp:positionV>
                <wp:extent cx="2818765" cy="245484"/>
                <wp:effectExtent l="0" t="0" r="0" b="2540"/>
                <wp:wrapNone/>
                <wp:docPr id="1261285867" name="Text Box 493370367"/>
                <wp:cNvGraphicFramePr/>
                <a:graphic xmlns:a="http://schemas.openxmlformats.org/drawingml/2006/main">
                  <a:graphicData uri="http://schemas.microsoft.com/office/word/2010/wordprocessingShape">
                    <wps:wsp>
                      <wps:cNvSpPr txBox="1"/>
                      <wps:spPr>
                        <a:xfrm>
                          <a:off x="0" y="0"/>
                          <a:ext cx="2818765" cy="245484"/>
                        </a:xfrm>
                        <a:prstGeom prst="rect">
                          <a:avLst/>
                        </a:prstGeom>
                        <a:noFill/>
                        <a:ln w="6350">
                          <a:noFill/>
                        </a:ln>
                      </wps:spPr>
                      <wps:txbx>
                        <w:txbxContent>
                          <w:p w14:paraId="2130B051" w14:textId="77777777" w:rsidR="007B4183" w:rsidRPr="00492347" w:rsidRDefault="007B4183" w:rsidP="007B4183">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r>
                              <w:rPr>
                                <w:rFonts w:ascii="Arial" w:hAnsi="Arial" w:cs="Arial"/>
                                <w:b/>
                                <w:bCs/>
                                <w:color w:val="2F5496" w:themeColor="accent1" w:themeShade="BF"/>
                                <w:sz w:val="16"/>
                                <w:szCs w:val="16"/>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CB9EA1" id="Text Box 493370367" o:spid="_x0000_s1099" type="#_x0000_t202" style="position:absolute;left:0;text-align:left;margin-left:64.55pt;margin-top:23.5pt;width:221.95pt;height:19.3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" filled="f" stroked="f" strokeweight=".5pt">
                <v:textbox>
                  <w:txbxContent>
                    <w:p w14:paraId="2130B051" w14:textId="77777777" w:rsidR="007B4183" w:rsidRPr="00492347" w:rsidRDefault="007B4183" w:rsidP="007B4183">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r>
                        <w:rPr>
                          <w:rFonts w:ascii="Arial" w:hAnsi="Arial" w:cs="Arial"/>
                          <w:b/>
                          <w:bCs/>
                          <w:color w:val="2F5496" w:themeColor="accent1" w:themeShade="BF"/>
                          <w:sz w:val="16"/>
                          <w:szCs w:val="16"/>
                          <w:lang w:val="en-PH"/>
                        </w:rPr>
                        <w:t xml:space="preserve">    </w:t>
                      </w:r>
                    </w:p>
                  </w:txbxContent>
                </v:textbox>
              </v:shape>
            </w:pict>
          </mc:Fallback>
        </mc:AlternateContent>
      </w:r>
      <w:r w:rsidR="00700CE7">
        <w:rPr>
          <w:rFonts w:ascii="Book Antiqua" w:hAnsi="Book Antiqua"/>
          <w:b/>
          <w:bCs/>
          <w:noProof/>
          <w:sz w:val="22"/>
          <w:szCs w:val="22"/>
        </w:rPr>
        <mc:AlternateContent>
          <mc:Choice Requires="wps">
            <w:drawing>
              <wp:anchor distT="0" distB="0" distL="114300" distR="114300" simplePos="0" relativeHeight="251634688" behindDoc="1" locked="0" layoutInCell="1" allowOverlap="1" wp14:anchorId="4C28F035" wp14:editId="1303220D">
                <wp:simplePos x="0" y="0"/>
                <wp:positionH relativeFrom="column">
                  <wp:posOffset>2789794</wp:posOffset>
                </wp:positionH>
                <wp:positionV relativeFrom="paragraph">
                  <wp:posOffset>5637830</wp:posOffset>
                </wp:positionV>
                <wp:extent cx="2248142" cy="605374"/>
                <wp:effectExtent l="0" t="0" r="0" b="4445"/>
                <wp:wrapNone/>
                <wp:docPr id="133667468" name="Text Box 1030364503"/>
                <wp:cNvGraphicFramePr/>
                <a:graphic xmlns:a="http://schemas.openxmlformats.org/drawingml/2006/main">
                  <a:graphicData uri="http://schemas.microsoft.com/office/word/2010/wordprocessingShape">
                    <wps:wsp>
                      <wps:cNvSpPr txBox="1"/>
                      <wps:spPr>
                        <a:xfrm>
                          <a:off x="0" y="0"/>
                          <a:ext cx="2248142" cy="605374"/>
                        </a:xfrm>
                        <a:prstGeom prst="rect">
                          <a:avLst/>
                        </a:prstGeom>
                        <a:noFill/>
                        <a:ln w="6350">
                          <a:noFill/>
                        </a:ln>
                      </wps:spPr>
                      <wps:txbx>
                        <w:txbxContent>
                          <w:p w14:paraId="0CB14701" w14:textId="77777777" w:rsidR="007B4183" w:rsidRPr="00492347" w:rsidRDefault="007B4183" w:rsidP="007B4183">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8F035" id="Text Box 1030364503" o:spid="_x0000_s1100" type="#_x0000_t202" style="position:absolute;left:0;text-align:left;margin-left:219.65pt;margin-top:443.9pt;width:177pt;height:47.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" filled="f" stroked="f" strokeweight=".5pt">
                <v:textbox>
                  <w:txbxContent>
                    <w:p w14:paraId="0CB14701" w14:textId="77777777" w:rsidR="007B4183" w:rsidRPr="00492347" w:rsidRDefault="007B4183" w:rsidP="007B4183">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v:textbox>
              </v:shape>
            </w:pict>
          </mc:Fallback>
        </mc:AlternateContent>
      </w:r>
      <w:r w:rsidR="008165F0">
        <w:rPr>
          <w:rFonts w:eastAsiaTheme="minorHAnsi"/>
          <w:noProof/>
          <w:sz w:val="24"/>
          <w:szCs w:val="24"/>
          <w:lang w:eastAsia="en-US"/>
        </w:rPr>
        <mc:AlternateContent>
          <mc:Choice Requires="wps">
            <w:drawing>
              <wp:anchor distT="45720" distB="45720" distL="114300" distR="114300" simplePos="0" relativeHeight="251660288" behindDoc="0" locked="0" layoutInCell="1" allowOverlap="1" wp14:anchorId="52553B92" wp14:editId="2AC1E85E">
                <wp:simplePos x="0" y="0"/>
                <wp:positionH relativeFrom="column">
                  <wp:posOffset>1794510</wp:posOffset>
                </wp:positionH>
                <wp:positionV relativeFrom="paragraph">
                  <wp:posOffset>2091912</wp:posOffset>
                </wp:positionV>
                <wp:extent cx="722630" cy="358140"/>
                <wp:effectExtent l="0" t="0" r="0" b="0"/>
                <wp:wrapNone/>
                <wp:docPr id="414904607" name="Text Box 414904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7DE059DB" w14:textId="2DCC6CC1" w:rsidR="008165F0" w:rsidRDefault="008165F0" w:rsidP="008165F0">
                            <w:pPr>
                              <w:jc w:val="center"/>
                              <w:rPr>
                                <w:rFonts w:ascii="Arial" w:hAnsi="Arial" w:cs="Arial"/>
                                <w:b/>
                                <w:bCs/>
                                <w:sz w:val="16"/>
                                <w:szCs w:val="16"/>
                              </w:rPr>
                            </w:pPr>
                            <w:hyperlink r:id="rId22" w:history="1">
                              <w:r w:rsidRPr="008A45BB">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553B92" id="Text Box 414904607" o:spid="_x0000_s1101" type="#_x0000_t202" style="position:absolute;left:0;text-align:left;margin-left:141.3pt;margin-top:164.7pt;width:56.9pt;height:28.2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" filled="f" stroked="f">
                <v:textbox style="mso-fit-shape-to-text:t">
                  <w:txbxContent>
                    <w:p w14:paraId="7DE059DB" w14:textId="2DCC6CC1" w:rsidR="008165F0" w:rsidRDefault="008165F0" w:rsidP="008165F0">
                      <w:pPr>
                        <w:jc w:val="center"/>
                        <w:rPr>
                          <w:rFonts w:ascii="Arial" w:hAnsi="Arial" w:cs="Arial"/>
                          <w:b/>
                          <w:bCs/>
                          <w:sz w:val="16"/>
                          <w:szCs w:val="16"/>
                        </w:rPr>
                      </w:pPr>
                      <w:hyperlink r:id="rId23" w:history="1">
                        <w:r w:rsidRPr="008A45BB">
                          <w:rPr>
                            <w:rStyle w:val="Hyperlink"/>
                            <w:rFonts w:ascii="Arial" w:hAnsi="Arial" w:cs="Arial"/>
                            <w:b/>
                            <w:bCs/>
                            <w:sz w:val="16"/>
                            <w:szCs w:val="16"/>
                          </w:rPr>
                          <w:t>Annex “A”</w:t>
                        </w:r>
                      </w:hyperlink>
                    </w:p>
                  </w:txbxContent>
                </v:textbox>
              </v:shape>
            </w:pict>
          </mc:Fallback>
        </mc:AlternateContent>
      </w:r>
      <w:r w:rsidR="008165F0">
        <w:rPr>
          <w:rFonts w:eastAsiaTheme="minorHAnsi"/>
          <w:noProof/>
          <w:sz w:val="24"/>
          <w:szCs w:val="24"/>
          <w:lang w:eastAsia="en-US"/>
        </w:rPr>
        <mc:AlternateContent>
          <mc:Choice Requires="wps">
            <w:drawing>
              <wp:anchor distT="0" distB="0" distL="114300" distR="114300" simplePos="0" relativeHeight="251651072" behindDoc="0" locked="0" layoutInCell="1" allowOverlap="1" wp14:anchorId="4ACCEAE7" wp14:editId="0C9DCA3A">
                <wp:simplePos x="0" y="0"/>
                <wp:positionH relativeFrom="column">
                  <wp:posOffset>1861851</wp:posOffset>
                </wp:positionH>
                <wp:positionV relativeFrom="paragraph">
                  <wp:posOffset>2148289</wp:posOffset>
                </wp:positionV>
                <wp:extent cx="583894" cy="110169"/>
                <wp:effectExtent l="0" t="0" r="26035" b="23495"/>
                <wp:wrapNone/>
                <wp:docPr id="908385519" name="Rectangle 85"/>
                <wp:cNvGraphicFramePr/>
                <a:graphic xmlns:a="http://schemas.openxmlformats.org/drawingml/2006/main">
                  <a:graphicData uri="http://schemas.microsoft.com/office/word/2010/wordprocessingShape">
                    <wps:wsp>
                      <wps:cNvSpPr/>
                      <wps:spPr>
                        <a:xfrm>
                          <a:off x="0" y="0"/>
                          <a:ext cx="583894" cy="11016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063C42" id="Rectangle 85" o:spid="_x0000_s1026" style="position:absolute;margin-left:146.6pt;margin-top:169.15pt;width:46pt;height:8.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" fillcolor="white [3212]" strokecolor="white [3212]" strokeweight="1pt"/>
            </w:pict>
          </mc:Fallback>
        </mc:AlternateContent>
      </w:r>
      <w:r w:rsidR="007B4183">
        <w:rPr>
          <w:rFonts w:ascii="Book Antiqua" w:hAnsi="Book Antiqua"/>
          <w:b/>
          <w:bCs/>
          <w:noProof/>
          <w:sz w:val="22"/>
          <w:szCs w:val="22"/>
        </w:rPr>
        <w:drawing>
          <wp:anchor distT="0" distB="0" distL="114300" distR="114300" simplePos="0" relativeHeight="251616256" behindDoc="1" locked="0" layoutInCell="1" allowOverlap="1" wp14:anchorId="76FA3800" wp14:editId="103BB089">
            <wp:simplePos x="0" y="0"/>
            <wp:positionH relativeFrom="column">
              <wp:posOffset>-584835</wp:posOffset>
            </wp:positionH>
            <wp:positionV relativeFrom="paragraph">
              <wp:posOffset>-909532</wp:posOffset>
            </wp:positionV>
            <wp:extent cx="6883400" cy="9947910"/>
            <wp:effectExtent l="0" t="0" r="0" b="0"/>
            <wp:wrapTight wrapText="bothSides">
              <wp:wrapPolygon edited="0">
                <wp:start x="0" y="0"/>
                <wp:lineTo x="0" y="21550"/>
                <wp:lineTo x="21520" y="21550"/>
                <wp:lineTo x="21520" y="0"/>
                <wp:lineTo x="0" y="0"/>
              </wp:wrapPolygon>
            </wp:wrapTight>
            <wp:docPr id="1959468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83400" cy="9947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A3B2A9" w14:textId="3FA848D3" w:rsidR="00C65DF8" w:rsidRDefault="00F96CB4" w:rsidP="00CA5A22">
      <w:pPr>
        <w:jc w:val="both"/>
        <w:rPr>
          <w:rFonts w:ascii="Book Antiqua" w:hAnsi="Book Antiqua"/>
          <w:b/>
          <w:bCs/>
        </w:rPr>
      </w:pPr>
      <w:r>
        <w:rPr>
          <w:rFonts w:ascii="Book Antiqua" w:hAnsi="Book Antiqua"/>
          <w:b/>
          <w:bCs/>
          <w:noProof/>
          <w:sz w:val="22"/>
          <w:szCs w:val="22"/>
        </w:rPr>
        <w:lastRenderedPageBreak/>
        <w:drawing>
          <wp:anchor distT="0" distB="0" distL="114300" distR="114300" simplePos="0" relativeHeight="251619328" behindDoc="1" locked="0" layoutInCell="1" allowOverlap="1" wp14:anchorId="574F0FED" wp14:editId="5C14422D">
            <wp:simplePos x="0" y="0"/>
            <wp:positionH relativeFrom="column">
              <wp:posOffset>-609600</wp:posOffset>
            </wp:positionH>
            <wp:positionV relativeFrom="paragraph">
              <wp:posOffset>-859358</wp:posOffset>
            </wp:positionV>
            <wp:extent cx="6984365" cy="9906000"/>
            <wp:effectExtent l="0" t="0" r="6985" b="0"/>
            <wp:wrapNone/>
            <wp:docPr id="111684671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46718" name="Picture 79"/>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984365" cy="9906000"/>
                    </a:xfrm>
                    <a:prstGeom prst="rect">
                      <a:avLst/>
                    </a:prstGeom>
                  </pic:spPr>
                </pic:pic>
              </a:graphicData>
            </a:graphic>
          </wp:anchor>
        </w:drawing>
      </w:r>
    </w:p>
    <w:p w14:paraId="052B9C5F" w14:textId="160982F5" w:rsidR="00F96CB4" w:rsidRDefault="00F96CB4" w:rsidP="00CA5A22">
      <w:pPr>
        <w:jc w:val="both"/>
        <w:rPr>
          <w:rFonts w:ascii="Book Antiqua" w:hAnsi="Book Antiqua"/>
          <w:b/>
          <w:bCs/>
        </w:rPr>
      </w:pPr>
    </w:p>
    <w:p w14:paraId="19E77EB0" w14:textId="1BD63E53" w:rsidR="00F96CB4" w:rsidRDefault="006D0913" w:rsidP="00CA5A22">
      <w:pPr>
        <w:jc w:val="both"/>
        <w:rPr>
          <w:rFonts w:ascii="Book Antiqua" w:hAnsi="Book Antiqua"/>
          <w:b/>
          <w:bCs/>
        </w:rPr>
      </w:pPr>
      <w:r>
        <w:rPr>
          <w:rFonts w:ascii="Book Antiqua" w:hAnsi="Book Antiqua"/>
          <w:b/>
          <w:bCs/>
          <w:noProof/>
        </w:rPr>
        <mc:AlternateContent>
          <mc:Choice Requires="wps">
            <w:drawing>
              <wp:anchor distT="0" distB="0" distL="114300" distR="114300" simplePos="0" relativeHeight="251617280" behindDoc="0" locked="0" layoutInCell="1" allowOverlap="1" wp14:anchorId="0009EA2C" wp14:editId="56C61627">
                <wp:simplePos x="0" y="0"/>
                <wp:positionH relativeFrom="column">
                  <wp:posOffset>3504565</wp:posOffset>
                </wp:positionH>
                <wp:positionV relativeFrom="paragraph">
                  <wp:posOffset>42083</wp:posOffset>
                </wp:positionV>
                <wp:extent cx="1508125" cy="234315"/>
                <wp:effectExtent l="0" t="0" r="0" b="0"/>
                <wp:wrapNone/>
                <wp:docPr id="1825034789" name="Text Box 1084742984"/>
                <wp:cNvGraphicFramePr/>
                <a:graphic xmlns:a="http://schemas.openxmlformats.org/drawingml/2006/main">
                  <a:graphicData uri="http://schemas.microsoft.com/office/word/2010/wordprocessingShape">
                    <wps:wsp>
                      <wps:cNvSpPr txBox="1"/>
                      <wps:spPr>
                        <a:xfrm>
                          <a:off x="0" y="0"/>
                          <a:ext cx="1508125" cy="234315"/>
                        </a:xfrm>
                        <a:prstGeom prst="rect">
                          <a:avLst/>
                        </a:prstGeom>
                        <a:noFill/>
                        <a:ln w="6350">
                          <a:noFill/>
                        </a:ln>
                      </wps:spPr>
                      <wps:txbx>
                        <w:txbxContent>
                          <w:p w14:paraId="3C96A431" w14:textId="77777777" w:rsidR="00F96CB4" w:rsidRPr="00C566D4" w:rsidRDefault="00F96CB4" w:rsidP="00F96CB4">
                            <w:pP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09EA2C" id="_x0000_s1102" type="#_x0000_t202" style="position:absolute;left:0;text-align:left;margin-left:275.95pt;margin-top:3.3pt;width:118.75pt;height:18.4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" filled="f" stroked="f" strokeweight=".5pt">
                <v:textbox>
                  <w:txbxContent>
                    <w:p w14:paraId="3C96A431" w14:textId="77777777" w:rsidR="00F96CB4" w:rsidRPr="00C566D4" w:rsidRDefault="00F96CB4" w:rsidP="00F96CB4">
                      <w:pP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v:textbox>
              </v:shape>
            </w:pict>
          </mc:Fallback>
        </mc:AlternateContent>
      </w:r>
      <w:r>
        <w:rPr>
          <w:rFonts w:ascii="Book Antiqua" w:hAnsi="Book Antiqua"/>
          <w:b/>
          <w:bCs/>
          <w:noProof/>
        </w:rPr>
        <mc:AlternateContent>
          <mc:Choice Requires="wps">
            <w:drawing>
              <wp:anchor distT="0" distB="0" distL="114300" distR="114300" simplePos="0" relativeHeight="251615232" behindDoc="0" locked="0" layoutInCell="1" allowOverlap="1" wp14:anchorId="21B20E24" wp14:editId="57B85C9F">
                <wp:simplePos x="0" y="0"/>
                <wp:positionH relativeFrom="column">
                  <wp:posOffset>877570</wp:posOffset>
                </wp:positionH>
                <wp:positionV relativeFrom="paragraph">
                  <wp:posOffset>42718</wp:posOffset>
                </wp:positionV>
                <wp:extent cx="2818607" cy="245745"/>
                <wp:effectExtent l="0" t="0" r="0" b="1905"/>
                <wp:wrapNone/>
                <wp:docPr id="2080949058" name="Text Box 493370367"/>
                <wp:cNvGraphicFramePr/>
                <a:graphic xmlns:a="http://schemas.openxmlformats.org/drawingml/2006/main">
                  <a:graphicData uri="http://schemas.microsoft.com/office/word/2010/wordprocessingShape">
                    <wps:wsp>
                      <wps:cNvSpPr txBox="1"/>
                      <wps:spPr>
                        <a:xfrm>
                          <a:off x="0" y="0"/>
                          <a:ext cx="2818607" cy="245745"/>
                        </a:xfrm>
                        <a:prstGeom prst="rect">
                          <a:avLst/>
                        </a:prstGeom>
                        <a:noFill/>
                        <a:ln w="6350">
                          <a:noFill/>
                        </a:ln>
                      </wps:spPr>
                      <wps:txbx>
                        <w:txbxContent>
                          <w:p w14:paraId="6FD95FA5" w14:textId="77777777" w:rsidR="00F96CB4" w:rsidRPr="00492347" w:rsidRDefault="00F96CB4" w:rsidP="00F96CB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r>
                              <w:rPr>
                                <w:rFonts w:ascii="Arial" w:hAnsi="Arial" w:cs="Arial"/>
                                <w:b/>
                                <w:bCs/>
                                <w:color w:val="2F5496" w:themeColor="accent1" w:themeShade="BF"/>
                                <w:sz w:val="16"/>
                                <w:szCs w:val="16"/>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B20E24" id="_x0000_s1103" type="#_x0000_t202" style="position:absolute;left:0;text-align:left;margin-left:69.1pt;margin-top:3.35pt;width:221.95pt;height:19.3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" filled="f" stroked="f" strokeweight=".5pt">
                <v:textbox>
                  <w:txbxContent>
                    <w:p w14:paraId="6FD95FA5" w14:textId="77777777" w:rsidR="00F96CB4" w:rsidRPr="00492347" w:rsidRDefault="00F96CB4" w:rsidP="00F96CB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r>
                        <w:rPr>
                          <w:rFonts w:ascii="Arial" w:hAnsi="Arial" w:cs="Arial"/>
                          <w:b/>
                          <w:bCs/>
                          <w:color w:val="2F5496" w:themeColor="accent1" w:themeShade="BF"/>
                          <w:sz w:val="16"/>
                          <w:szCs w:val="16"/>
                          <w:lang w:val="en-PH"/>
                        </w:rPr>
                        <w:t xml:space="preserve">    </w:t>
                      </w:r>
                    </w:p>
                  </w:txbxContent>
                </v:textbox>
              </v:shape>
            </w:pict>
          </mc:Fallback>
        </mc:AlternateContent>
      </w:r>
    </w:p>
    <w:p w14:paraId="068981F1" w14:textId="52D869EB" w:rsidR="00F96CB4" w:rsidRDefault="006D0913" w:rsidP="00CA5A22">
      <w:pPr>
        <w:jc w:val="both"/>
        <w:rPr>
          <w:rFonts w:ascii="Book Antiqua" w:hAnsi="Book Antiqua"/>
          <w:b/>
          <w:bCs/>
        </w:rPr>
      </w:pPr>
      <w:r>
        <w:rPr>
          <w:rFonts w:ascii="Book Antiqua" w:hAnsi="Book Antiqua"/>
          <w:b/>
          <w:bCs/>
          <w:noProof/>
        </w:rPr>
        <mc:AlternateContent>
          <mc:Choice Requires="wps">
            <w:drawing>
              <wp:anchor distT="0" distB="0" distL="114300" distR="114300" simplePos="0" relativeHeight="251620352" behindDoc="0" locked="0" layoutInCell="1" allowOverlap="1" wp14:anchorId="3D602912" wp14:editId="038451D2">
                <wp:simplePos x="0" y="0"/>
                <wp:positionH relativeFrom="column">
                  <wp:posOffset>1492250</wp:posOffset>
                </wp:positionH>
                <wp:positionV relativeFrom="paragraph">
                  <wp:posOffset>33020</wp:posOffset>
                </wp:positionV>
                <wp:extent cx="6388735" cy="270510"/>
                <wp:effectExtent l="0" t="0" r="0" b="0"/>
                <wp:wrapNone/>
                <wp:docPr id="625155530" name="Text Box 1098694804"/>
                <wp:cNvGraphicFramePr/>
                <a:graphic xmlns:a="http://schemas.openxmlformats.org/drawingml/2006/main">
                  <a:graphicData uri="http://schemas.microsoft.com/office/word/2010/wordprocessingShape">
                    <wps:wsp>
                      <wps:cNvSpPr txBox="1"/>
                      <wps:spPr>
                        <a:xfrm>
                          <a:off x="0" y="0"/>
                          <a:ext cx="6388735" cy="270510"/>
                        </a:xfrm>
                        <a:prstGeom prst="rect">
                          <a:avLst/>
                        </a:prstGeom>
                        <a:noFill/>
                        <a:ln w="6350">
                          <a:noFill/>
                        </a:ln>
                      </wps:spPr>
                      <wps:txbx>
                        <w:txbxContent>
                          <w:p w14:paraId="549BFA58" w14:textId="77777777" w:rsidR="00F96CB4" w:rsidRPr="00492347" w:rsidRDefault="00F96CB4" w:rsidP="00F96CB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602912" id="_x0000_s1104" type="#_x0000_t202" style="position:absolute;left:0;text-align:left;margin-left:117.5pt;margin-top:2.6pt;width:503.05pt;height:21.3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yQVHAIAADQ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" filled="f" stroked="f" strokeweight=".5pt">
                <v:textbox>
                  <w:txbxContent>
                    <w:p w14:paraId="549BFA58" w14:textId="77777777" w:rsidR="00F96CB4" w:rsidRPr="00492347" w:rsidRDefault="00F96CB4" w:rsidP="00F96CB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v:textbox>
              </v:shape>
            </w:pict>
          </mc:Fallback>
        </mc:AlternateContent>
      </w:r>
      <w:r>
        <w:rPr>
          <w:rFonts w:ascii="Book Antiqua" w:hAnsi="Book Antiqua"/>
          <w:b/>
          <w:bCs/>
          <w:noProof/>
        </w:rPr>
        <mc:AlternateContent>
          <mc:Choice Requires="wps">
            <w:drawing>
              <wp:anchor distT="0" distB="0" distL="114300" distR="114300" simplePos="0" relativeHeight="251618304" behindDoc="0" locked="0" layoutInCell="1" allowOverlap="1" wp14:anchorId="0278F385" wp14:editId="084CC092">
                <wp:simplePos x="0" y="0"/>
                <wp:positionH relativeFrom="column">
                  <wp:posOffset>337647</wp:posOffset>
                </wp:positionH>
                <wp:positionV relativeFrom="paragraph">
                  <wp:posOffset>15240</wp:posOffset>
                </wp:positionV>
                <wp:extent cx="619725" cy="234315"/>
                <wp:effectExtent l="0" t="0" r="0" b="0"/>
                <wp:wrapNone/>
                <wp:docPr id="426981355" name="Text Box 2083126701"/>
                <wp:cNvGraphicFramePr/>
                <a:graphic xmlns:a="http://schemas.openxmlformats.org/drawingml/2006/main">
                  <a:graphicData uri="http://schemas.microsoft.com/office/word/2010/wordprocessingShape">
                    <wps:wsp>
                      <wps:cNvSpPr txBox="1"/>
                      <wps:spPr>
                        <a:xfrm>
                          <a:off x="0" y="0"/>
                          <a:ext cx="619725" cy="234315"/>
                        </a:xfrm>
                        <a:prstGeom prst="rect">
                          <a:avLst/>
                        </a:prstGeom>
                        <a:noFill/>
                        <a:ln w="6350">
                          <a:noFill/>
                        </a:ln>
                      </wps:spPr>
                      <wps:txbx>
                        <w:txbxContent>
                          <w:p w14:paraId="16A31BA3" w14:textId="77777777" w:rsidR="00F96CB4" w:rsidRPr="00492347" w:rsidRDefault="00F96CB4" w:rsidP="00F96CB4">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78F385" id="_x0000_s1105" type="#_x0000_t202" style="position:absolute;left:0;text-align:left;margin-left:26.6pt;margin-top:1.2pt;width:48.8pt;height:18.4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" filled="f" stroked="f" strokeweight=".5pt">
                <v:textbox>
                  <w:txbxContent>
                    <w:p w14:paraId="16A31BA3" w14:textId="77777777" w:rsidR="00F96CB4" w:rsidRPr="00492347" w:rsidRDefault="00F96CB4" w:rsidP="00F96CB4">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v:textbox>
              </v:shape>
            </w:pict>
          </mc:Fallback>
        </mc:AlternateContent>
      </w:r>
    </w:p>
    <w:p w14:paraId="1FDAD607" w14:textId="083D4765" w:rsidR="00F96CB4" w:rsidRDefault="00F96CB4" w:rsidP="00CA5A22">
      <w:pPr>
        <w:jc w:val="both"/>
        <w:rPr>
          <w:rFonts w:ascii="Book Antiqua" w:hAnsi="Book Antiqua"/>
          <w:b/>
          <w:bCs/>
        </w:rPr>
      </w:pPr>
    </w:p>
    <w:p w14:paraId="3930B6E6" w14:textId="7902CA31" w:rsidR="00F96CB4" w:rsidRDefault="00F96CB4" w:rsidP="00CA5A22">
      <w:pPr>
        <w:jc w:val="both"/>
        <w:rPr>
          <w:rFonts w:ascii="Book Antiqua" w:hAnsi="Book Antiqua"/>
          <w:b/>
          <w:bCs/>
        </w:rPr>
      </w:pPr>
    </w:p>
    <w:p w14:paraId="28768CCC" w14:textId="59E98506" w:rsidR="00F96CB4" w:rsidRDefault="00F96CB4" w:rsidP="00CA5A22">
      <w:pPr>
        <w:jc w:val="both"/>
        <w:rPr>
          <w:rFonts w:ascii="Book Antiqua" w:hAnsi="Book Antiqua"/>
          <w:b/>
          <w:bCs/>
        </w:rPr>
      </w:pPr>
    </w:p>
    <w:p w14:paraId="2769280F" w14:textId="67DF4350" w:rsidR="00F96CB4" w:rsidRDefault="00F96CB4" w:rsidP="00CA5A22">
      <w:pPr>
        <w:jc w:val="both"/>
        <w:rPr>
          <w:rFonts w:ascii="Book Antiqua" w:hAnsi="Book Antiqua"/>
          <w:b/>
          <w:bCs/>
        </w:rPr>
      </w:pPr>
    </w:p>
    <w:p w14:paraId="16714771" w14:textId="79F06DC1" w:rsidR="00F96CB4" w:rsidRDefault="00F96CB4" w:rsidP="00CA5A22">
      <w:pPr>
        <w:jc w:val="both"/>
        <w:rPr>
          <w:rFonts w:ascii="Book Antiqua" w:hAnsi="Book Antiqua"/>
          <w:b/>
          <w:bCs/>
        </w:rPr>
      </w:pPr>
    </w:p>
    <w:p w14:paraId="15101CEC" w14:textId="68C27973" w:rsidR="00F96CB4" w:rsidRDefault="00F96CB4" w:rsidP="00CA5A22">
      <w:pPr>
        <w:jc w:val="both"/>
        <w:rPr>
          <w:rFonts w:ascii="Book Antiqua" w:hAnsi="Book Antiqua"/>
          <w:b/>
          <w:bCs/>
        </w:rPr>
      </w:pPr>
    </w:p>
    <w:p w14:paraId="74512506" w14:textId="5FF78530" w:rsidR="00F96CB4" w:rsidRDefault="00F96CB4" w:rsidP="00CA5A22">
      <w:pPr>
        <w:jc w:val="both"/>
        <w:rPr>
          <w:rFonts w:ascii="Book Antiqua" w:hAnsi="Book Antiqua"/>
          <w:b/>
          <w:bCs/>
        </w:rPr>
      </w:pPr>
    </w:p>
    <w:p w14:paraId="52D244B2" w14:textId="4202C637" w:rsidR="00F96CB4" w:rsidRDefault="00F96CB4" w:rsidP="00CA5A22">
      <w:pPr>
        <w:jc w:val="both"/>
        <w:rPr>
          <w:rFonts w:ascii="Book Antiqua" w:hAnsi="Book Antiqua"/>
          <w:b/>
          <w:bCs/>
        </w:rPr>
      </w:pPr>
    </w:p>
    <w:p w14:paraId="599C2B24" w14:textId="033CB693" w:rsidR="00F96CB4" w:rsidRDefault="00F96CB4" w:rsidP="00CA5A22">
      <w:pPr>
        <w:jc w:val="both"/>
        <w:rPr>
          <w:rFonts w:ascii="Book Antiqua" w:hAnsi="Book Antiqua"/>
          <w:b/>
          <w:bCs/>
        </w:rPr>
      </w:pPr>
    </w:p>
    <w:p w14:paraId="64021F4A" w14:textId="5ED70033" w:rsidR="00F96CB4" w:rsidRDefault="000E3923" w:rsidP="00CA5A22">
      <w:pPr>
        <w:jc w:val="both"/>
        <w:rPr>
          <w:rFonts w:ascii="Book Antiqua" w:hAnsi="Book Antiqua"/>
          <w:b/>
          <w:bCs/>
        </w:rPr>
      </w:pPr>
      <w:r>
        <w:rPr>
          <w:rFonts w:eastAsiaTheme="minorHAnsi"/>
          <w:noProof/>
          <w:sz w:val="24"/>
          <w:szCs w:val="24"/>
          <w:lang w:eastAsia="en-US"/>
        </w:rPr>
        <mc:AlternateContent>
          <mc:Choice Requires="wps">
            <w:drawing>
              <wp:anchor distT="45720" distB="45720" distL="114300" distR="114300" simplePos="0" relativeHeight="251673600" behindDoc="0" locked="0" layoutInCell="1" allowOverlap="1" wp14:anchorId="4ED65394" wp14:editId="0D01848E">
                <wp:simplePos x="0" y="0"/>
                <wp:positionH relativeFrom="column">
                  <wp:posOffset>1789086</wp:posOffset>
                </wp:positionH>
                <wp:positionV relativeFrom="paragraph">
                  <wp:posOffset>142240</wp:posOffset>
                </wp:positionV>
                <wp:extent cx="722630" cy="358140"/>
                <wp:effectExtent l="0" t="0" r="0" b="0"/>
                <wp:wrapNone/>
                <wp:docPr id="1528976934" name="Text Box 15289769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61277255" w14:textId="2BF3B891" w:rsidR="000E3923" w:rsidRDefault="000E3923" w:rsidP="000E3923">
                            <w:pPr>
                              <w:jc w:val="center"/>
                              <w:rPr>
                                <w:rFonts w:ascii="Arial" w:hAnsi="Arial" w:cs="Arial"/>
                                <w:b/>
                                <w:bCs/>
                                <w:sz w:val="16"/>
                                <w:szCs w:val="16"/>
                              </w:rPr>
                            </w:pPr>
                            <w:hyperlink r:id="rId26" w:history="1">
                              <w:r w:rsidRPr="008A45BB">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D65394" id="Text Box 1528976934" o:spid="_x0000_s1106" type="#_x0000_t202" style="position:absolute;left:0;text-align:left;margin-left:140.85pt;margin-top:11.2pt;width:56.9pt;height:28.2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" filled="f" stroked="f">
                <v:textbox style="mso-fit-shape-to-text:t">
                  <w:txbxContent>
                    <w:p w14:paraId="61277255" w14:textId="2BF3B891" w:rsidR="000E3923" w:rsidRDefault="000E3923" w:rsidP="000E3923">
                      <w:pPr>
                        <w:jc w:val="center"/>
                        <w:rPr>
                          <w:rFonts w:ascii="Arial" w:hAnsi="Arial" w:cs="Arial"/>
                          <w:b/>
                          <w:bCs/>
                          <w:sz w:val="16"/>
                          <w:szCs w:val="16"/>
                        </w:rPr>
                      </w:pPr>
                      <w:hyperlink r:id="rId27" w:history="1">
                        <w:r w:rsidRPr="008A45BB">
                          <w:rPr>
                            <w:rStyle w:val="Hyperlink"/>
                            <w:rFonts w:ascii="Arial" w:hAnsi="Arial" w:cs="Arial"/>
                            <w:b/>
                            <w:bCs/>
                            <w:sz w:val="16"/>
                            <w:szCs w:val="16"/>
                          </w:rPr>
                          <w:t>Annex “A”</w:t>
                        </w:r>
                      </w:hyperlink>
                    </w:p>
                  </w:txbxContent>
                </v:textbox>
              </v:shape>
            </w:pict>
          </mc:Fallback>
        </mc:AlternateContent>
      </w:r>
      <w:r w:rsidR="008165F0">
        <w:rPr>
          <w:rFonts w:eastAsiaTheme="minorHAnsi"/>
          <w:noProof/>
          <w:sz w:val="24"/>
          <w:szCs w:val="24"/>
          <w:lang w:eastAsia="en-US"/>
        </w:rPr>
        <mc:AlternateContent>
          <mc:Choice Requires="wps">
            <w:drawing>
              <wp:anchor distT="45720" distB="45720" distL="114300" distR="114300" simplePos="0" relativeHeight="251656192" behindDoc="0" locked="0" layoutInCell="1" allowOverlap="1" wp14:anchorId="3C0A7651" wp14:editId="3A829D82">
                <wp:simplePos x="0" y="0"/>
                <wp:positionH relativeFrom="column">
                  <wp:posOffset>1794732</wp:posOffset>
                </wp:positionH>
                <wp:positionV relativeFrom="paragraph">
                  <wp:posOffset>136525</wp:posOffset>
                </wp:positionV>
                <wp:extent cx="722630" cy="358140"/>
                <wp:effectExtent l="0" t="0" r="0" b="0"/>
                <wp:wrapSquare wrapText="bothSides"/>
                <wp:docPr id="1561358205" name="Text Box 1561358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21C3DE6B" w14:textId="77777777" w:rsidR="008165F0" w:rsidRDefault="008165F0" w:rsidP="008165F0">
                            <w:pPr>
                              <w:jc w:val="center"/>
                              <w:rPr>
                                <w:rFonts w:ascii="Arial" w:hAnsi="Arial" w:cs="Arial"/>
                                <w:b/>
                                <w:bCs/>
                                <w:sz w:val="16"/>
                                <w:szCs w:val="16"/>
                              </w:rPr>
                            </w:pPr>
                            <w:hyperlink r:id="rId28" w:history="1">
                              <w:r>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0A7651" id="Text Box 1561358205" o:spid="_x0000_s1107" type="#_x0000_t202" style="position:absolute;left:0;text-align:left;margin-left:141.3pt;margin-top:10.75pt;width:56.9pt;height:28.2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" filled="f" stroked="f">
                <v:textbox style="mso-fit-shape-to-text:t">
                  <w:txbxContent>
                    <w:p w14:paraId="21C3DE6B" w14:textId="77777777" w:rsidR="008165F0" w:rsidRDefault="008165F0" w:rsidP="008165F0">
                      <w:pPr>
                        <w:jc w:val="center"/>
                        <w:rPr>
                          <w:rFonts w:ascii="Arial" w:hAnsi="Arial" w:cs="Arial"/>
                          <w:b/>
                          <w:bCs/>
                          <w:sz w:val="16"/>
                          <w:szCs w:val="16"/>
                        </w:rPr>
                      </w:pPr>
                      <w:hyperlink r:id="rId29" w:history="1">
                        <w:r>
                          <w:rPr>
                            <w:rStyle w:val="Hyperlink"/>
                            <w:rFonts w:ascii="Arial" w:hAnsi="Arial" w:cs="Arial"/>
                            <w:b/>
                            <w:bCs/>
                            <w:sz w:val="16"/>
                            <w:szCs w:val="16"/>
                          </w:rPr>
                          <w:t>Annex “A”</w:t>
                        </w:r>
                      </w:hyperlink>
                    </w:p>
                  </w:txbxContent>
                </v:textbox>
                <w10:wrap type="square"/>
              </v:shape>
            </w:pict>
          </mc:Fallback>
        </mc:AlternateContent>
      </w:r>
    </w:p>
    <w:p w14:paraId="3A669697" w14:textId="69BBA5DD" w:rsidR="00F96CB4" w:rsidRDefault="008165F0" w:rsidP="00CA5A22">
      <w:pPr>
        <w:jc w:val="both"/>
        <w:rPr>
          <w:rFonts w:ascii="Book Antiqua" w:hAnsi="Book Antiqua"/>
          <w:b/>
          <w:bCs/>
        </w:rPr>
      </w:pPr>
      <w:r>
        <w:rPr>
          <w:rFonts w:ascii="Book Antiqua" w:hAnsi="Book Antiqua"/>
          <w:b/>
          <w:bCs/>
          <w:noProof/>
        </w:rPr>
        <mc:AlternateContent>
          <mc:Choice Requires="wps">
            <w:drawing>
              <wp:anchor distT="0" distB="0" distL="114300" distR="114300" simplePos="0" relativeHeight="251657216" behindDoc="0" locked="0" layoutInCell="1" allowOverlap="1" wp14:anchorId="60987A90" wp14:editId="698191C3">
                <wp:simplePos x="0" y="0"/>
                <wp:positionH relativeFrom="column">
                  <wp:posOffset>1869218</wp:posOffset>
                </wp:positionH>
                <wp:positionV relativeFrom="paragraph">
                  <wp:posOffset>48260</wp:posOffset>
                </wp:positionV>
                <wp:extent cx="561861" cy="110168"/>
                <wp:effectExtent l="0" t="0" r="10160" b="23495"/>
                <wp:wrapNone/>
                <wp:docPr id="709884759" name="Rectangle 86"/>
                <wp:cNvGraphicFramePr/>
                <a:graphic xmlns:a="http://schemas.openxmlformats.org/drawingml/2006/main">
                  <a:graphicData uri="http://schemas.microsoft.com/office/word/2010/wordprocessingShape">
                    <wps:wsp>
                      <wps:cNvSpPr/>
                      <wps:spPr>
                        <a:xfrm>
                          <a:off x="0" y="0"/>
                          <a:ext cx="561861" cy="110168"/>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9E9863" id="Rectangle 86" o:spid="_x0000_s1026" style="position:absolute;margin-left:147.2pt;margin-top:3.8pt;width:44.25pt;height:8.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" fillcolor="white [3212]" strokecolor="white [3212]" strokeweight="1pt"/>
            </w:pict>
          </mc:Fallback>
        </mc:AlternateContent>
      </w:r>
    </w:p>
    <w:p w14:paraId="3E4AE0FF" w14:textId="65E4BAF8" w:rsidR="00F96CB4" w:rsidRDefault="00F96CB4" w:rsidP="00CA5A22">
      <w:pPr>
        <w:jc w:val="both"/>
        <w:rPr>
          <w:rFonts w:ascii="Book Antiqua" w:hAnsi="Book Antiqua"/>
          <w:b/>
          <w:bCs/>
        </w:rPr>
      </w:pPr>
    </w:p>
    <w:p w14:paraId="62B9D888" w14:textId="1F658CA5" w:rsidR="00F96CB4" w:rsidRDefault="00F96CB4" w:rsidP="00CA5A22">
      <w:pPr>
        <w:jc w:val="both"/>
        <w:rPr>
          <w:rFonts w:ascii="Book Antiqua" w:hAnsi="Book Antiqua"/>
          <w:b/>
          <w:bCs/>
        </w:rPr>
      </w:pPr>
    </w:p>
    <w:p w14:paraId="4819095B" w14:textId="06BE569F" w:rsidR="00F96CB4" w:rsidRDefault="00F96CB4" w:rsidP="00CA5A22">
      <w:pPr>
        <w:jc w:val="both"/>
        <w:rPr>
          <w:rFonts w:ascii="Book Antiqua" w:hAnsi="Book Antiqua"/>
          <w:b/>
          <w:bCs/>
        </w:rPr>
      </w:pPr>
    </w:p>
    <w:p w14:paraId="31E4F652" w14:textId="11AA2636" w:rsidR="00F96CB4" w:rsidRDefault="00F96CB4" w:rsidP="00CA5A22">
      <w:pPr>
        <w:jc w:val="both"/>
        <w:rPr>
          <w:rFonts w:ascii="Book Antiqua" w:hAnsi="Book Antiqua"/>
          <w:b/>
          <w:bCs/>
        </w:rPr>
      </w:pPr>
    </w:p>
    <w:p w14:paraId="6D913E08" w14:textId="66074C05" w:rsidR="00F96CB4" w:rsidRDefault="00F96CB4" w:rsidP="00CA5A22">
      <w:pPr>
        <w:jc w:val="both"/>
        <w:rPr>
          <w:rFonts w:ascii="Book Antiqua" w:hAnsi="Book Antiqua"/>
          <w:b/>
          <w:bCs/>
        </w:rPr>
      </w:pPr>
    </w:p>
    <w:p w14:paraId="0AD28494" w14:textId="77777777" w:rsidR="00F96CB4" w:rsidRDefault="00F96CB4" w:rsidP="00CA5A22">
      <w:pPr>
        <w:jc w:val="both"/>
        <w:rPr>
          <w:rFonts w:ascii="Book Antiqua" w:hAnsi="Book Antiqua"/>
          <w:b/>
          <w:bCs/>
        </w:rPr>
      </w:pPr>
    </w:p>
    <w:p w14:paraId="0E15D878" w14:textId="399EA9D2" w:rsidR="00F96CB4" w:rsidRDefault="00F96CB4" w:rsidP="00CA5A22">
      <w:pPr>
        <w:jc w:val="both"/>
        <w:rPr>
          <w:rFonts w:ascii="Book Antiqua" w:hAnsi="Book Antiqua"/>
          <w:b/>
          <w:bCs/>
        </w:rPr>
      </w:pPr>
    </w:p>
    <w:p w14:paraId="5D90CF65" w14:textId="77777777" w:rsidR="00F96CB4" w:rsidRDefault="00F96CB4" w:rsidP="00CA5A22">
      <w:pPr>
        <w:jc w:val="both"/>
        <w:rPr>
          <w:rFonts w:ascii="Book Antiqua" w:hAnsi="Book Antiqua"/>
          <w:b/>
          <w:bCs/>
        </w:rPr>
      </w:pPr>
    </w:p>
    <w:p w14:paraId="6F7520D4" w14:textId="77777777" w:rsidR="00F96CB4" w:rsidRDefault="00F96CB4" w:rsidP="00CA5A22">
      <w:pPr>
        <w:jc w:val="both"/>
        <w:rPr>
          <w:rFonts w:ascii="Book Antiqua" w:hAnsi="Book Antiqua"/>
          <w:b/>
          <w:bCs/>
        </w:rPr>
      </w:pPr>
    </w:p>
    <w:p w14:paraId="7B77A3BA" w14:textId="77777777" w:rsidR="00F96CB4" w:rsidRDefault="00F96CB4" w:rsidP="00CA5A22">
      <w:pPr>
        <w:jc w:val="both"/>
        <w:rPr>
          <w:rFonts w:ascii="Book Antiqua" w:hAnsi="Book Antiqua"/>
          <w:b/>
          <w:bCs/>
        </w:rPr>
      </w:pPr>
    </w:p>
    <w:p w14:paraId="67D164CD" w14:textId="5AB95694" w:rsidR="00F96CB4" w:rsidRDefault="00F96CB4" w:rsidP="00CA5A22">
      <w:pPr>
        <w:jc w:val="both"/>
        <w:rPr>
          <w:rFonts w:ascii="Book Antiqua" w:hAnsi="Book Antiqua"/>
          <w:b/>
          <w:bCs/>
        </w:rPr>
      </w:pPr>
    </w:p>
    <w:p w14:paraId="29BA26E1" w14:textId="77777777" w:rsidR="00F96CB4" w:rsidRDefault="00F96CB4" w:rsidP="00CA5A22">
      <w:pPr>
        <w:jc w:val="both"/>
        <w:rPr>
          <w:rFonts w:ascii="Book Antiqua" w:hAnsi="Book Antiqua"/>
          <w:b/>
          <w:bCs/>
        </w:rPr>
      </w:pPr>
    </w:p>
    <w:p w14:paraId="6ED52D6D" w14:textId="77777777" w:rsidR="00F96CB4" w:rsidRDefault="00F96CB4" w:rsidP="00CA5A22">
      <w:pPr>
        <w:jc w:val="both"/>
        <w:rPr>
          <w:rFonts w:ascii="Book Antiqua" w:hAnsi="Book Antiqua"/>
          <w:b/>
          <w:bCs/>
        </w:rPr>
      </w:pPr>
    </w:p>
    <w:p w14:paraId="4ABA1841" w14:textId="0AA081E0" w:rsidR="00F96CB4" w:rsidRDefault="00F96CB4" w:rsidP="00CA5A22">
      <w:pPr>
        <w:jc w:val="both"/>
        <w:rPr>
          <w:rFonts w:ascii="Book Antiqua" w:hAnsi="Book Antiqua"/>
          <w:b/>
          <w:bCs/>
        </w:rPr>
      </w:pPr>
    </w:p>
    <w:p w14:paraId="471300FA" w14:textId="77777777" w:rsidR="00F96CB4" w:rsidRDefault="00F96CB4" w:rsidP="00CA5A22">
      <w:pPr>
        <w:jc w:val="both"/>
        <w:rPr>
          <w:rFonts w:ascii="Book Antiqua" w:hAnsi="Book Antiqua"/>
          <w:b/>
          <w:bCs/>
        </w:rPr>
      </w:pPr>
    </w:p>
    <w:p w14:paraId="480D4284" w14:textId="77777777" w:rsidR="00F96CB4" w:rsidRDefault="00F96CB4" w:rsidP="00CA5A22">
      <w:pPr>
        <w:jc w:val="both"/>
        <w:rPr>
          <w:rFonts w:ascii="Book Antiqua" w:hAnsi="Book Antiqua"/>
          <w:b/>
          <w:bCs/>
        </w:rPr>
      </w:pPr>
    </w:p>
    <w:p w14:paraId="68FA41D0" w14:textId="7607295D" w:rsidR="00F96CB4" w:rsidRDefault="00F96CB4" w:rsidP="00CA5A22">
      <w:pPr>
        <w:jc w:val="both"/>
        <w:rPr>
          <w:rFonts w:ascii="Book Antiqua" w:hAnsi="Book Antiqua"/>
          <w:b/>
          <w:bCs/>
        </w:rPr>
      </w:pPr>
    </w:p>
    <w:p w14:paraId="315A8F31" w14:textId="77777777" w:rsidR="00F96CB4" w:rsidRDefault="00F96CB4" w:rsidP="00CA5A22">
      <w:pPr>
        <w:jc w:val="both"/>
        <w:rPr>
          <w:rFonts w:ascii="Book Antiqua" w:hAnsi="Book Antiqua"/>
          <w:b/>
          <w:bCs/>
        </w:rPr>
      </w:pPr>
    </w:p>
    <w:p w14:paraId="3E09B244" w14:textId="6DC69DBF" w:rsidR="00F96CB4" w:rsidRDefault="00F96CB4" w:rsidP="00CA5A22">
      <w:pPr>
        <w:jc w:val="both"/>
        <w:rPr>
          <w:rFonts w:ascii="Book Antiqua" w:hAnsi="Book Antiqua"/>
          <w:b/>
          <w:bCs/>
        </w:rPr>
      </w:pPr>
    </w:p>
    <w:p w14:paraId="0B16FDC2" w14:textId="41F396DD" w:rsidR="00F96CB4" w:rsidRDefault="00F96CB4" w:rsidP="00CA5A22">
      <w:pPr>
        <w:jc w:val="both"/>
        <w:rPr>
          <w:rFonts w:ascii="Book Antiqua" w:hAnsi="Book Antiqua"/>
          <w:b/>
          <w:bCs/>
        </w:rPr>
      </w:pPr>
    </w:p>
    <w:p w14:paraId="1B946DC8" w14:textId="4981CC28" w:rsidR="00F96CB4" w:rsidRDefault="00F96CB4" w:rsidP="00CA5A22">
      <w:pPr>
        <w:jc w:val="both"/>
        <w:rPr>
          <w:rFonts w:ascii="Book Antiqua" w:hAnsi="Book Antiqua"/>
          <w:b/>
          <w:bCs/>
        </w:rPr>
      </w:pPr>
    </w:p>
    <w:p w14:paraId="62D444B4" w14:textId="7291B55F" w:rsidR="00F96CB4" w:rsidRDefault="00700CE7" w:rsidP="00CA5A22">
      <w:pPr>
        <w:jc w:val="both"/>
        <w:rPr>
          <w:rFonts w:ascii="Book Antiqua" w:hAnsi="Book Antiqua"/>
          <w:b/>
          <w:bCs/>
        </w:rPr>
      </w:pPr>
      <w:r>
        <w:rPr>
          <w:rFonts w:ascii="Book Antiqua" w:hAnsi="Book Antiqua"/>
          <w:b/>
          <w:bCs/>
          <w:noProof/>
        </w:rPr>
        <mc:AlternateContent>
          <mc:Choice Requires="wps">
            <w:drawing>
              <wp:anchor distT="0" distB="0" distL="114300" distR="114300" simplePos="0" relativeHeight="251661312" behindDoc="1" locked="0" layoutInCell="1" allowOverlap="1" wp14:anchorId="2E501AC1" wp14:editId="3117CA3E">
                <wp:simplePos x="0" y="0"/>
                <wp:positionH relativeFrom="column">
                  <wp:posOffset>2906278</wp:posOffset>
                </wp:positionH>
                <wp:positionV relativeFrom="paragraph">
                  <wp:posOffset>137678</wp:posOffset>
                </wp:positionV>
                <wp:extent cx="2405396" cy="605717"/>
                <wp:effectExtent l="0" t="0" r="0" b="4445"/>
                <wp:wrapNone/>
                <wp:docPr id="1897857978" name="Text Box 475798263"/>
                <wp:cNvGraphicFramePr/>
                <a:graphic xmlns:a="http://schemas.openxmlformats.org/drawingml/2006/main">
                  <a:graphicData uri="http://schemas.microsoft.com/office/word/2010/wordprocessingShape">
                    <wps:wsp>
                      <wps:cNvSpPr txBox="1"/>
                      <wps:spPr>
                        <a:xfrm>
                          <a:off x="0" y="0"/>
                          <a:ext cx="2405396" cy="605717"/>
                        </a:xfrm>
                        <a:prstGeom prst="rect">
                          <a:avLst/>
                        </a:prstGeom>
                        <a:noFill/>
                        <a:ln w="6350">
                          <a:noFill/>
                        </a:ln>
                      </wps:spPr>
                      <wps:txbx>
                        <w:txbxContent>
                          <w:p w14:paraId="0F0406A1" w14:textId="77777777" w:rsidR="00F96CB4" w:rsidRPr="00492347" w:rsidRDefault="00F96CB4" w:rsidP="00F96CB4">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01AC1" id="Text Box 475798263" o:spid="_x0000_s1108" type="#_x0000_t202" style="position:absolute;left:0;text-align:left;margin-left:228.85pt;margin-top:10.85pt;width:189.4pt;height:47.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" filled="f" stroked="f" strokeweight=".5pt">
                <v:textbox>
                  <w:txbxContent>
                    <w:p w14:paraId="0F0406A1" w14:textId="77777777" w:rsidR="00F96CB4" w:rsidRPr="00492347" w:rsidRDefault="00F96CB4" w:rsidP="00F96CB4">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v:textbox>
              </v:shape>
            </w:pict>
          </mc:Fallback>
        </mc:AlternateContent>
      </w:r>
    </w:p>
    <w:p w14:paraId="71BEBA6C" w14:textId="58F2B835" w:rsidR="00F96CB4" w:rsidRDefault="00F96CB4" w:rsidP="00CA5A22">
      <w:pPr>
        <w:jc w:val="both"/>
        <w:rPr>
          <w:rFonts w:ascii="Book Antiqua" w:hAnsi="Book Antiqua"/>
          <w:b/>
          <w:bCs/>
        </w:rPr>
      </w:pPr>
    </w:p>
    <w:p w14:paraId="2E36B243" w14:textId="77777777" w:rsidR="00F96CB4" w:rsidRDefault="00F96CB4" w:rsidP="00CA5A22">
      <w:pPr>
        <w:jc w:val="both"/>
        <w:rPr>
          <w:rFonts w:ascii="Book Antiqua" w:hAnsi="Book Antiqua"/>
          <w:b/>
          <w:bCs/>
        </w:rPr>
      </w:pPr>
    </w:p>
    <w:p w14:paraId="4FDD74CA" w14:textId="4F02505E" w:rsidR="00F96CB4" w:rsidRDefault="008A11E9" w:rsidP="00CA5A22">
      <w:pPr>
        <w:jc w:val="both"/>
        <w:rPr>
          <w:rFonts w:ascii="Book Antiqua" w:hAnsi="Book Antiqua"/>
          <w:b/>
          <w:bCs/>
        </w:rPr>
      </w:pPr>
      <w:r>
        <w:rPr>
          <w:rFonts w:ascii="Book Antiqua" w:hAnsi="Book Antiqua"/>
          <w:b/>
          <w:bCs/>
          <w:noProof/>
        </w:rPr>
        <mc:AlternateContent>
          <mc:Choice Requires="wps">
            <w:drawing>
              <wp:anchor distT="0" distB="0" distL="114300" distR="114300" simplePos="0" relativeHeight="251695104" behindDoc="0" locked="0" layoutInCell="1" allowOverlap="1" wp14:anchorId="26D20323" wp14:editId="3DB38C49">
                <wp:simplePos x="0" y="0"/>
                <wp:positionH relativeFrom="column">
                  <wp:posOffset>2722880</wp:posOffset>
                </wp:positionH>
                <wp:positionV relativeFrom="paragraph">
                  <wp:posOffset>55418</wp:posOffset>
                </wp:positionV>
                <wp:extent cx="2818765" cy="245577"/>
                <wp:effectExtent l="0" t="0" r="0" b="2540"/>
                <wp:wrapNone/>
                <wp:docPr id="62845799" name="Text Box 1580618231"/>
                <wp:cNvGraphicFramePr/>
                <a:graphic xmlns:a="http://schemas.openxmlformats.org/drawingml/2006/main">
                  <a:graphicData uri="http://schemas.microsoft.com/office/word/2010/wordprocessingShape">
                    <wps:wsp>
                      <wps:cNvSpPr txBox="1"/>
                      <wps:spPr>
                        <a:xfrm>
                          <a:off x="0" y="0"/>
                          <a:ext cx="2818765" cy="245577"/>
                        </a:xfrm>
                        <a:prstGeom prst="rect">
                          <a:avLst/>
                        </a:prstGeom>
                        <a:noFill/>
                        <a:ln w="6350">
                          <a:noFill/>
                        </a:ln>
                      </wps:spPr>
                      <wps:txbx>
                        <w:txbxContent>
                          <w:p w14:paraId="0E829817" w14:textId="77777777" w:rsidR="00F96CB4" w:rsidRPr="00492347" w:rsidRDefault="00F96CB4" w:rsidP="00F96CB4">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D20323" id="Text Box 1580618231" o:spid="_x0000_s1109" type="#_x0000_t202" style="position:absolute;left:0;text-align:left;margin-left:214.4pt;margin-top:4.35pt;width:221.95pt;height:19.3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" filled="f" stroked="f" strokeweight=".5pt">
                <v:textbox>
                  <w:txbxContent>
                    <w:p w14:paraId="0E829817" w14:textId="77777777" w:rsidR="00F96CB4" w:rsidRPr="00492347" w:rsidRDefault="00F96CB4" w:rsidP="00F96CB4">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v:textbox>
              </v:shape>
            </w:pict>
          </mc:Fallback>
        </mc:AlternateContent>
      </w:r>
    </w:p>
    <w:p w14:paraId="1FB29552" w14:textId="77777777" w:rsidR="00F96CB4" w:rsidRDefault="00F96CB4" w:rsidP="00CA5A22">
      <w:pPr>
        <w:jc w:val="both"/>
        <w:rPr>
          <w:rFonts w:ascii="Book Antiqua" w:hAnsi="Book Antiqua"/>
          <w:b/>
          <w:bCs/>
        </w:rPr>
      </w:pPr>
    </w:p>
    <w:p w14:paraId="1266408C" w14:textId="77777777" w:rsidR="00F96CB4" w:rsidRDefault="00F96CB4" w:rsidP="00CA5A22">
      <w:pPr>
        <w:jc w:val="both"/>
        <w:rPr>
          <w:rFonts w:ascii="Book Antiqua" w:hAnsi="Book Antiqua"/>
          <w:b/>
          <w:bCs/>
        </w:rPr>
      </w:pPr>
    </w:p>
    <w:p w14:paraId="25227162" w14:textId="77777777" w:rsidR="00F96CB4" w:rsidRDefault="00F96CB4" w:rsidP="00CA5A22">
      <w:pPr>
        <w:jc w:val="both"/>
        <w:rPr>
          <w:rFonts w:ascii="Book Antiqua" w:hAnsi="Book Antiqua"/>
          <w:b/>
          <w:bCs/>
        </w:rPr>
      </w:pPr>
    </w:p>
    <w:p w14:paraId="6B3D6924" w14:textId="77777777" w:rsidR="00F96CB4" w:rsidRDefault="00F96CB4" w:rsidP="00CA5A22">
      <w:pPr>
        <w:jc w:val="both"/>
        <w:rPr>
          <w:rFonts w:ascii="Book Antiqua" w:hAnsi="Book Antiqua"/>
          <w:b/>
          <w:bCs/>
        </w:rPr>
      </w:pPr>
    </w:p>
    <w:p w14:paraId="0808B161" w14:textId="77777777" w:rsidR="00F96CB4" w:rsidRDefault="00F96CB4" w:rsidP="00CA5A22">
      <w:pPr>
        <w:jc w:val="both"/>
        <w:rPr>
          <w:rFonts w:ascii="Book Antiqua" w:hAnsi="Book Antiqua"/>
          <w:b/>
          <w:bCs/>
        </w:rPr>
      </w:pPr>
    </w:p>
    <w:p w14:paraId="4704E832" w14:textId="77777777" w:rsidR="00F96CB4" w:rsidRDefault="00F96CB4" w:rsidP="00CA5A22">
      <w:pPr>
        <w:jc w:val="both"/>
        <w:rPr>
          <w:rFonts w:ascii="Book Antiqua" w:hAnsi="Book Antiqua"/>
          <w:b/>
          <w:bCs/>
        </w:rPr>
      </w:pPr>
    </w:p>
    <w:p w14:paraId="71A8AC44" w14:textId="77777777" w:rsidR="00F96CB4" w:rsidRDefault="00F96CB4" w:rsidP="00CA5A22">
      <w:pPr>
        <w:jc w:val="both"/>
        <w:rPr>
          <w:rFonts w:ascii="Book Antiqua" w:hAnsi="Book Antiqua"/>
          <w:b/>
          <w:bCs/>
        </w:rPr>
      </w:pPr>
    </w:p>
    <w:p w14:paraId="77A0A611" w14:textId="77777777" w:rsidR="00F96CB4" w:rsidRDefault="00F96CB4" w:rsidP="00CA5A22">
      <w:pPr>
        <w:jc w:val="both"/>
        <w:rPr>
          <w:rFonts w:ascii="Book Antiqua" w:hAnsi="Book Antiqua"/>
          <w:b/>
          <w:bCs/>
        </w:rPr>
      </w:pPr>
    </w:p>
    <w:p w14:paraId="21D77A5D" w14:textId="77777777" w:rsidR="00F96CB4" w:rsidRDefault="00F96CB4" w:rsidP="00CA5A22">
      <w:pPr>
        <w:jc w:val="both"/>
        <w:rPr>
          <w:rFonts w:ascii="Book Antiqua" w:hAnsi="Book Antiqua"/>
          <w:b/>
          <w:bCs/>
        </w:rPr>
      </w:pPr>
    </w:p>
    <w:p w14:paraId="193ECE96" w14:textId="77777777" w:rsidR="00F96CB4" w:rsidRDefault="00F96CB4" w:rsidP="00CA5A22">
      <w:pPr>
        <w:jc w:val="both"/>
        <w:rPr>
          <w:rFonts w:ascii="Book Antiqua" w:hAnsi="Book Antiqua"/>
          <w:b/>
          <w:bCs/>
        </w:rPr>
      </w:pPr>
    </w:p>
    <w:p w14:paraId="147CD6B4" w14:textId="77777777" w:rsidR="00F96CB4" w:rsidRDefault="00F96CB4" w:rsidP="00CA5A22">
      <w:pPr>
        <w:jc w:val="both"/>
        <w:rPr>
          <w:rFonts w:ascii="Book Antiqua" w:hAnsi="Book Antiqua"/>
          <w:b/>
          <w:bCs/>
        </w:rPr>
      </w:pPr>
    </w:p>
    <w:p w14:paraId="4A070B72" w14:textId="77777777" w:rsidR="00F96CB4" w:rsidRDefault="00F96CB4" w:rsidP="00CA5A22">
      <w:pPr>
        <w:jc w:val="both"/>
        <w:rPr>
          <w:rFonts w:ascii="Book Antiqua" w:hAnsi="Book Antiqua"/>
          <w:b/>
          <w:bCs/>
        </w:rPr>
      </w:pPr>
    </w:p>
    <w:p w14:paraId="6C70784B" w14:textId="77777777" w:rsidR="00F96CB4" w:rsidRDefault="00F96CB4" w:rsidP="00CA5A22">
      <w:pPr>
        <w:jc w:val="both"/>
        <w:rPr>
          <w:rFonts w:ascii="Book Antiqua" w:hAnsi="Book Antiqua"/>
          <w:b/>
          <w:bCs/>
        </w:rPr>
      </w:pPr>
    </w:p>
    <w:p w14:paraId="4FC98803" w14:textId="77777777" w:rsidR="00C65DF8" w:rsidRDefault="00C65DF8" w:rsidP="00CA5A22">
      <w:pPr>
        <w:jc w:val="both"/>
        <w:rPr>
          <w:rFonts w:ascii="Book Antiqua" w:hAnsi="Book Antiqua"/>
          <w:b/>
          <w:bCs/>
        </w:rPr>
      </w:pPr>
    </w:p>
    <w:p w14:paraId="4EA6237F" w14:textId="77777777" w:rsidR="00C65DF8" w:rsidRDefault="00C65DF8" w:rsidP="00CA5A22">
      <w:pPr>
        <w:jc w:val="both"/>
        <w:rPr>
          <w:rFonts w:ascii="Book Antiqua" w:hAnsi="Book Antiqua"/>
          <w:b/>
          <w:bCs/>
        </w:rPr>
      </w:pPr>
    </w:p>
    <w:p w14:paraId="35339A71" w14:textId="77777777" w:rsidR="00C65DF8" w:rsidRDefault="00C65DF8" w:rsidP="00CA5A22">
      <w:pPr>
        <w:jc w:val="both"/>
        <w:rPr>
          <w:rFonts w:ascii="Book Antiqua" w:hAnsi="Book Antiqua"/>
          <w:b/>
          <w:bCs/>
        </w:rPr>
      </w:pPr>
    </w:p>
    <w:p w14:paraId="23CFBB0C" w14:textId="77777777" w:rsidR="00C65DF8" w:rsidRDefault="00C65DF8" w:rsidP="00CA5A22">
      <w:pPr>
        <w:jc w:val="both"/>
        <w:rPr>
          <w:rFonts w:ascii="Book Antiqua" w:hAnsi="Book Antiqua"/>
          <w:b/>
          <w:bCs/>
        </w:rPr>
      </w:pPr>
    </w:p>
    <w:p w14:paraId="18CC9E63" w14:textId="3A8D2519" w:rsidR="00686B8C" w:rsidRDefault="00686B8C" w:rsidP="00CA5A22">
      <w:pPr>
        <w:jc w:val="both"/>
        <w:rPr>
          <w:rFonts w:ascii="Book Antiqua" w:hAnsi="Book Antiqua"/>
          <w:b/>
          <w:bCs/>
        </w:rPr>
      </w:pPr>
      <w:r>
        <w:rPr>
          <w:rFonts w:ascii="Book Antiqua" w:hAnsi="Book Antiqua"/>
          <w:b/>
          <w:bCs/>
          <w:noProof/>
        </w:rPr>
        <w:lastRenderedPageBreak/>
        <w:drawing>
          <wp:anchor distT="0" distB="0" distL="114300" distR="114300" simplePos="0" relativeHeight="251621376" behindDoc="1" locked="0" layoutInCell="1" allowOverlap="1" wp14:anchorId="1C85D9ED" wp14:editId="50F4D821">
            <wp:simplePos x="0" y="0"/>
            <wp:positionH relativeFrom="column">
              <wp:posOffset>-723900</wp:posOffset>
            </wp:positionH>
            <wp:positionV relativeFrom="paragraph">
              <wp:posOffset>-895350</wp:posOffset>
            </wp:positionV>
            <wp:extent cx="7153275" cy="9876790"/>
            <wp:effectExtent l="0" t="0" r="9525" b="0"/>
            <wp:wrapNone/>
            <wp:docPr id="152472311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159456" cy="98853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BB27A" w14:textId="05AF4DBE" w:rsidR="00686B8C" w:rsidRDefault="006D0913">
      <w:pPr>
        <w:suppressAutoHyphens w:val="0"/>
        <w:spacing w:after="160" w:line="259" w:lineRule="auto"/>
        <w:rPr>
          <w:rFonts w:ascii="Book Antiqua" w:hAnsi="Book Antiqua"/>
          <w:b/>
          <w:bCs/>
        </w:rPr>
      </w:pPr>
      <w:r>
        <w:rPr>
          <w:noProof/>
        </w:rPr>
        <mc:AlternateContent>
          <mc:Choice Requires="wps">
            <w:drawing>
              <wp:anchor distT="0" distB="0" distL="114300" distR="114300" simplePos="0" relativeHeight="251702272" behindDoc="0" locked="0" layoutInCell="1" allowOverlap="1" wp14:anchorId="5783EB6F" wp14:editId="41FF79B1">
                <wp:simplePos x="0" y="0"/>
                <wp:positionH relativeFrom="column">
                  <wp:posOffset>2694305</wp:posOffset>
                </wp:positionH>
                <wp:positionV relativeFrom="paragraph">
                  <wp:posOffset>5903133</wp:posOffset>
                </wp:positionV>
                <wp:extent cx="2818130" cy="245110"/>
                <wp:effectExtent l="0" t="0" r="0" b="2540"/>
                <wp:wrapNone/>
                <wp:docPr id="295112705" name="Text Box 493370367"/>
                <wp:cNvGraphicFramePr/>
                <a:graphic xmlns:a="http://schemas.openxmlformats.org/drawingml/2006/main">
                  <a:graphicData uri="http://schemas.microsoft.com/office/word/2010/wordprocessingShape">
                    <wps:wsp>
                      <wps:cNvSpPr txBox="1"/>
                      <wps:spPr>
                        <a:xfrm>
                          <a:off x="0" y="0"/>
                          <a:ext cx="2818130" cy="245110"/>
                        </a:xfrm>
                        <a:prstGeom prst="rect">
                          <a:avLst/>
                        </a:prstGeom>
                        <a:noFill/>
                        <a:ln w="6350">
                          <a:noFill/>
                        </a:ln>
                      </wps:spPr>
                      <wps:txbx>
                        <w:txbxContent>
                          <w:p w14:paraId="01E1F79E" w14:textId="1571306A" w:rsidR="00686B8C" w:rsidRPr="00492347" w:rsidRDefault="00686B8C" w:rsidP="00686B8C">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83EB6F" id="_x0000_s1110" type="#_x0000_t202" style="position:absolute;margin-left:212.15pt;margin-top:464.8pt;width:221.9pt;height:19.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" filled="f" stroked="f" strokeweight=".5pt">
                <v:textbox>
                  <w:txbxContent>
                    <w:p w14:paraId="01E1F79E" w14:textId="1571306A" w:rsidR="00686B8C" w:rsidRPr="00492347" w:rsidRDefault="00686B8C" w:rsidP="00686B8C">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p>
                  </w:txbxContent>
                </v:textbox>
              </v:shape>
            </w:pict>
          </mc:Fallback>
        </mc:AlternateContent>
      </w:r>
      <w:r>
        <w:rPr>
          <w:rFonts w:ascii="Book Antiqua" w:hAnsi="Book Antiqua"/>
          <w:b/>
          <w:bCs/>
          <w:noProof/>
        </w:rPr>
        <mc:AlternateContent>
          <mc:Choice Requires="wps">
            <w:drawing>
              <wp:anchor distT="0" distB="0" distL="114300" distR="114300" simplePos="0" relativeHeight="251680768" behindDoc="0" locked="0" layoutInCell="1" allowOverlap="1" wp14:anchorId="4EC431A3" wp14:editId="28FCA99E">
                <wp:simplePos x="0" y="0"/>
                <wp:positionH relativeFrom="column">
                  <wp:posOffset>1520190</wp:posOffset>
                </wp:positionH>
                <wp:positionV relativeFrom="paragraph">
                  <wp:posOffset>287193</wp:posOffset>
                </wp:positionV>
                <wp:extent cx="6388735" cy="270510"/>
                <wp:effectExtent l="0" t="0" r="0" b="0"/>
                <wp:wrapNone/>
                <wp:docPr id="1536364827" name="Text Box 1098694804"/>
                <wp:cNvGraphicFramePr/>
                <a:graphic xmlns:a="http://schemas.openxmlformats.org/drawingml/2006/main">
                  <a:graphicData uri="http://schemas.microsoft.com/office/word/2010/wordprocessingShape">
                    <wps:wsp>
                      <wps:cNvSpPr txBox="1"/>
                      <wps:spPr>
                        <a:xfrm>
                          <a:off x="0" y="0"/>
                          <a:ext cx="6388735" cy="270510"/>
                        </a:xfrm>
                        <a:prstGeom prst="rect">
                          <a:avLst/>
                        </a:prstGeom>
                        <a:noFill/>
                        <a:ln w="6350">
                          <a:noFill/>
                        </a:ln>
                      </wps:spPr>
                      <wps:txbx>
                        <w:txbxContent>
                          <w:p w14:paraId="39D8B7D4" w14:textId="77777777" w:rsidR="00686B8C" w:rsidRPr="00492347" w:rsidRDefault="00686B8C" w:rsidP="00686B8C">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C431A3" id="_x0000_s1111" type="#_x0000_t202" style="position:absolute;margin-left:119.7pt;margin-top:22.6pt;width:503.05pt;height:21.3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OW6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" filled="f" stroked="f" strokeweight=".5pt">
                <v:textbox>
                  <w:txbxContent>
                    <w:p w14:paraId="39D8B7D4" w14:textId="77777777" w:rsidR="00686B8C" w:rsidRPr="00492347" w:rsidRDefault="00686B8C" w:rsidP="00686B8C">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v:textbox>
              </v:shape>
            </w:pict>
          </mc:Fallback>
        </mc:AlternateContent>
      </w:r>
      <w:r>
        <w:rPr>
          <w:rFonts w:ascii="Book Antiqua" w:hAnsi="Book Antiqua"/>
          <w:b/>
          <w:bCs/>
          <w:noProof/>
        </w:rPr>
        <mc:AlternateContent>
          <mc:Choice Requires="wps">
            <w:drawing>
              <wp:anchor distT="0" distB="0" distL="114300" distR="114300" simplePos="0" relativeHeight="251677696" behindDoc="0" locked="0" layoutInCell="1" allowOverlap="1" wp14:anchorId="7A7E1898" wp14:editId="638694EB">
                <wp:simplePos x="0" y="0"/>
                <wp:positionH relativeFrom="column">
                  <wp:posOffset>304453</wp:posOffset>
                </wp:positionH>
                <wp:positionV relativeFrom="paragraph">
                  <wp:posOffset>265200</wp:posOffset>
                </wp:positionV>
                <wp:extent cx="619725" cy="234315"/>
                <wp:effectExtent l="0" t="0" r="0" b="0"/>
                <wp:wrapNone/>
                <wp:docPr id="554620280" name="Text Box 2083126701"/>
                <wp:cNvGraphicFramePr/>
                <a:graphic xmlns:a="http://schemas.openxmlformats.org/drawingml/2006/main">
                  <a:graphicData uri="http://schemas.microsoft.com/office/word/2010/wordprocessingShape">
                    <wps:wsp>
                      <wps:cNvSpPr txBox="1"/>
                      <wps:spPr>
                        <a:xfrm>
                          <a:off x="0" y="0"/>
                          <a:ext cx="619725" cy="234315"/>
                        </a:xfrm>
                        <a:prstGeom prst="rect">
                          <a:avLst/>
                        </a:prstGeom>
                        <a:noFill/>
                        <a:ln w="6350">
                          <a:noFill/>
                        </a:ln>
                      </wps:spPr>
                      <wps:txbx>
                        <w:txbxContent>
                          <w:p w14:paraId="57CAC30C" w14:textId="77777777" w:rsidR="00686B8C" w:rsidRPr="00492347" w:rsidRDefault="00686B8C" w:rsidP="00686B8C">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7E1898" id="_x0000_s1112" type="#_x0000_t202" style="position:absolute;margin-left:23.95pt;margin-top:20.9pt;width:48.8pt;height:18.4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" filled="f" stroked="f" strokeweight=".5pt">
                <v:textbox>
                  <w:txbxContent>
                    <w:p w14:paraId="57CAC30C" w14:textId="77777777" w:rsidR="00686B8C" w:rsidRPr="00492347" w:rsidRDefault="00686B8C" w:rsidP="00686B8C">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v:textbox>
              </v:shape>
            </w:pict>
          </mc:Fallback>
        </mc:AlternateContent>
      </w:r>
      <w:r>
        <w:rPr>
          <w:rFonts w:ascii="Book Antiqua" w:hAnsi="Book Antiqua"/>
          <w:b/>
          <w:bCs/>
          <w:noProof/>
        </w:rPr>
        <mc:AlternateContent>
          <mc:Choice Requires="wps">
            <w:drawing>
              <wp:anchor distT="0" distB="0" distL="114300" distR="114300" simplePos="0" relativeHeight="251672576" behindDoc="0" locked="0" layoutInCell="1" allowOverlap="1" wp14:anchorId="6FC230EE" wp14:editId="1295C83B">
                <wp:simplePos x="0" y="0"/>
                <wp:positionH relativeFrom="column">
                  <wp:posOffset>3331614</wp:posOffset>
                </wp:positionH>
                <wp:positionV relativeFrom="paragraph">
                  <wp:posOffset>143221</wp:posOffset>
                </wp:positionV>
                <wp:extent cx="1508125" cy="234315"/>
                <wp:effectExtent l="0" t="0" r="0" b="0"/>
                <wp:wrapNone/>
                <wp:docPr id="864063820" name="Text Box 1084742984"/>
                <wp:cNvGraphicFramePr/>
                <a:graphic xmlns:a="http://schemas.openxmlformats.org/drawingml/2006/main">
                  <a:graphicData uri="http://schemas.microsoft.com/office/word/2010/wordprocessingShape">
                    <wps:wsp>
                      <wps:cNvSpPr txBox="1"/>
                      <wps:spPr>
                        <a:xfrm>
                          <a:off x="0" y="0"/>
                          <a:ext cx="1508125" cy="234315"/>
                        </a:xfrm>
                        <a:prstGeom prst="rect">
                          <a:avLst/>
                        </a:prstGeom>
                        <a:noFill/>
                        <a:ln w="6350">
                          <a:noFill/>
                        </a:ln>
                      </wps:spPr>
                      <wps:txbx>
                        <w:txbxContent>
                          <w:p w14:paraId="4E3950B6" w14:textId="77777777" w:rsidR="00686B8C" w:rsidRPr="00C566D4" w:rsidRDefault="00686B8C" w:rsidP="006D0913">
                            <w:pPr>
                              <w:jc w:val="cente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C230EE" id="_x0000_s1113" type="#_x0000_t202" style="position:absolute;margin-left:262.35pt;margin-top:11.3pt;width:118.75pt;height:18.4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" filled="f" stroked="f" strokeweight=".5pt">
                <v:textbox>
                  <w:txbxContent>
                    <w:p w14:paraId="4E3950B6" w14:textId="77777777" w:rsidR="00686B8C" w:rsidRPr="00C566D4" w:rsidRDefault="00686B8C" w:rsidP="006D0913">
                      <w:pPr>
                        <w:jc w:val="cente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v:textbox>
              </v:shape>
            </w:pict>
          </mc:Fallback>
        </mc:AlternateContent>
      </w:r>
      <w:r>
        <w:rPr>
          <w:rFonts w:ascii="Book Antiqua" w:hAnsi="Book Antiqua"/>
          <w:b/>
          <w:bCs/>
          <w:noProof/>
        </w:rPr>
        <mc:AlternateContent>
          <mc:Choice Requires="wps">
            <w:drawing>
              <wp:anchor distT="0" distB="0" distL="114300" distR="114300" simplePos="0" relativeHeight="251666432" behindDoc="0" locked="0" layoutInCell="1" allowOverlap="1" wp14:anchorId="0AED90C6" wp14:editId="19C1D0A2">
                <wp:simplePos x="0" y="0"/>
                <wp:positionH relativeFrom="column">
                  <wp:posOffset>791210</wp:posOffset>
                </wp:positionH>
                <wp:positionV relativeFrom="paragraph">
                  <wp:posOffset>139873</wp:posOffset>
                </wp:positionV>
                <wp:extent cx="2818605" cy="245745"/>
                <wp:effectExtent l="0" t="0" r="0" b="1905"/>
                <wp:wrapNone/>
                <wp:docPr id="342382968" name="Text Box 493370367"/>
                <wp:cNvGraphicFramePr/>
                <a:graphic xmlns:a="http://schemas.openxmlformats.org/drawingml/2006/main">
                  <a:graphicData uri="http://schemas.microsoft.com/office/word/2010/wordprocessingShape">
                    <wps:wsp>
                      <wps:cNvSpPr txBox="1"/>
                      <wps:spPr>
                        <a:xfrm>
                          <a:off x="0" y="0"/>
                          <a:ext cx="2818605" cy="245745"/>
                        </a:xfrm>
                        <a:prstGeom prst="rect">
                          <a:avLst/>
                        </a:prstGeom>
                        <a:noFill/>
                        <a:ln w="6350">
                          <a:noFill/>
                        </a:ln>
                      </wps:spPr>
                      <wps:txbx>
                        <w:txbxContent>
                          <w:p w14:paraId="6001FF69" w14:textId="77777777" w:rsidR="00686B8C" w:rsidRPr="00492347" w:rsidRDefault="00686B8C" w:rsidP="00686B8C">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r>
                              <w:rPr>
                                <w:rFonts w:ascii="Arial" w:hAnsi="Arial" w:cs="Arial"/>
                                <w:b/>
                                <w:bCs/>
                                <w:color w:val="2F5496" w:themeColor="accent1" w:themeShade="BF"/>
                                <w:sz w:val="16"/>
                                <w:szCs w:val="16"/>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ED90C6" id="_x0000_s1114" type="#_x0000_t202" style="position:absolute;margin-left:62.3pt;margin-top:11pt;width:221.95pt;height:19.3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" filled="f" stroked="f" strokeweight=".5pt">
                <v:textbox>
                  <w:txbxContent>
                    <w:p w14:paraId="6001FF69" w14:textId="77777777" w:rsidR="00686B8C" w:rsidRPr="00492347" w:rsidRDefault="00686B8C" w:rsidP="00686B8C">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{{firstname}} {{middlename}} {{surname}}</w:t>
                      </w:r>
                      <w:r>
                        <w:rPr>
                          <w:rFonts w:ascii="Arial" w:hAnsi="Arial" w:cs="Arial"/>
                          <w:b/>
                          <w:bCs/>
                          <w:color w:val="2F5496" w:themeColor="accent1" w:themeShade="BF"/>
                          <w:sz w:val="16"/>
                          <w:szCs w:val="16"/>
                          <w:lang w:val="en-PH"/>
                        </w:rPr>
                        <w:t xml:space="preserve">    </w:t>
                      </w:r>
                    </w:p>
                  </w:txbxContent>
                </v:textbox>
              </v:shape>
            </w:pict>
          </mc:Fallback>
        </mc:AlternateContent>
      </w:r>
      <w:r w:rsidR="00700CE7">
        <w:rPr>
          <w:rFonts w:ascii="Book Antiqua" w:hAnsi="Book Antiqua"/>
          <w:b/>
          <w:bCs/>
          <w:noProof/>
        </w:rPr>
        <mc:AlternateContent>
          <mc:Choice Requires="wps">
            <w:drawing>
              <wp:anchor distT="0" distB="0" distL="114300" distR="114300" simplePos="0" relativeHeight="251686912" behindDoc="1" locked="0" layoutInCell="1" allowOverlap="1" wp14:anchorId="518B1714" wp14:editId="28899F1E">
                <wp:simplePos x="0" y="0"/>
                <wp:positionH relativeFrom="column">
                  <wp:posOffset>2760673</wp:posOffset>
                </wp:positionH>
                <wp:positionV relativeFrom="paragraph">
                  <wp:posOffset>5426552</wp:posOffset>
                </wp:positionV>
                <wp:extent cx="2446165" cy="698905"/>
                <wp:effectExtent l="0" t="0" r="0" b="6350"/>
                <wp:wrapNone/>
                <wp:docPr id="1117452508" name="Text Box 475798263"/>
                <wp:cNvGraphicFramePr/>
                <a:graphic xmlns:a="http://schemas.openxmlformats.org/drawingml/2006/main">
                  <a:graphicData uri="http://schemas.microsoft.com/office/word/2010/wordprocessingShape">
                    <wps:wsp>
                      <wps:cNvSpPr txBox="1"/>
                      <wps:spPr>
                        <a:xfrm>
                          <a:off x="0" y="0"/>
                          <a:ext cx="2446165" cy="698905"/>
                        </a:xfrm>
                        <a:prstGeom prst="rect">
                          <a:avLst/>
                        </a:prstGeom>
                        <a:noFill/>
                        <a:ln w="6350">
                          <a:noFill/>
                        </a:ln>
                      </wps:spPr>
                      <wps:txbx>
                        <w:txbxContent>
                          <w:p w14:paraId="1939BE11" w14:textId="77777777" w:rsidR="00686B8C" w:rsidRPr="00492347" w:rsidRDefault="00686B8C" w:rsidP="00686B8C">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B1714" id="_x0000_s1115" type="#_x0000_t202" style="position:absolute;margin-left:217.4pt;margin-top:427.3pt;width:192.6pt;height:55.0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" filled="f" stroked="f" strokeweight=".5pt">
                <v:textbox>
                  <w:txbxContent>
                    <w:p w14:paraId="1939BE11" w14:textId="77777777" w:rsidR="00686B8C" w:rsidRPr="00492347" w:rsidRDefault="00686B8C" w:rsidP="00686B8C">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{{insert_image signature 200 70}}</w:t>
                      </w:r>
                    </w:p>
                  </w:txbxContent>
                </v:textbox>
              </v:shape>
            </w:pict>
          </mc:Fallback>
        </mc:AlternateContent>
      </w:r>
      <w:r w:rsidR="00686B8C">
        <w:rPr>
          <w:rFonts w:eastAsiaTheme="minorHAnsi"/>
          <w:noProof/>
          <w:sz w:val="24"/>
          <w:szCs w:val="24"/>
          <w:lang w:eastAsia="en-US"/>
        </w:rPr>
        <mc:AlternateContent>
          <mc:Choice Requires="wps">
            <w:drawing>
              <wp:anchor distT="45720" distB="45720" distL="114300" distR="114300" simplePos="0" relativeHeight="251689984" behindDoc="0" locked="0" layoutInCell="1" allowOverlap="1" wp14:anchorId="0FDD38A2" wp14:editId="013FE7C4">
                <wp:simplePos x="0" y="0"/>
                <wp:positionH relativeFrom="column">
                  <wp:posOffset>1762125</wp:posOffset>
                </wp:positionH>
                <wp:positionV relativeFrom="paragraph">
                  <wp:posOffset>1932940</wp:posOffset>
                </wp:positionV>
                <wp:extent cx="722630" cy="358140"/>
                <wp:effectExtent l="0" t="0" r="0" b="0"/>
                <wp:wrapNone/>
                <wp:docPr id="1907144953" name="Text Box 1907144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58140"/>
                        </a:xfrm>
                        <a:prstGeom prst="rect">
                          <a:avLst/>
                        </a:prstGeom>
                        <a:noFill/>
                        <a:ln w="9525">
                          <a:noFill/>
                          <a:miter lim="800000"/>
                          <a:headEnd/>
                          <a:tailEnd/>
                        </a:ln>
                      </wps:spPr>
                      <wps:txbx>
                        <w:txbxContent>
                          <w:p w14:paraId="598728BC" w14:textId="2E5D3BE1" w:rsidR="00686B8C" w:rsidRDefault="00686B8C" w:rsidP="00686B8C">
                            <w:pPr>
                              <w:jc w:val="center"/>
                              <w:rPr>
                                <w:rFonts w:ascii="Arial" w:hAnsi="Arial" w:cs="Arial"/>
                                <w:b/>
                                <w:bCs/>
                                <w:sz w:val="16"/>
                                <w:szCs w:val="16"/>
                              </w:rPr>
                            </w:pPr>
                            <w:hyperlink r:id="rId31" w:history="1">
                              <w:r w:rsidRPr="00686B8C">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DD38A2" id="Text Box 1907144953" o:spid="_x0000_s1116" type="#_x0000_t202" style="position:absolute;margin-left:138.75pt;margin-top:152.2pt;width:56.9pt;height:28.2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" filled="f" stroked="f">
                <v:textbox style="mso-fit-shape-to-text:t">
                  <w:txbxContent>
                    <w:p w14:paraId="598728BC" w14:textId="2E5D3BE1" w:rsidR="00686B8C" w:rsidRDefault="00686B8C" w:rsidP="00686B8C">
                      <w:pPr>
                        <w:jc w:val="center"/>
                        <w:rPr>
                          <w:rFonts w:ascii="Arial" w:hAnsi="Arial" w:cs="Arial"/>
                          <w:b/>
                          <w:bCs/>
                          <w:sz w:val="16"/>
                          <w:szCs w:val="16"/>
                        </w:rPr>
                      </w:pPr>
                      <w:hyperlink r:id="rId32" w:history="1">
                        <w:r w:rsidRPr="00686B8C">
                          <w:rPr>
                            <w:rStyle w:val="Hyperlink"/>
                            <w:rFonts w:ascii="Arial" w:hAnsi="Arial" w:cs="Arial"/>
                            <w:b/>
                            <w:bCs/>
                            <w:sz w:val="16"/>
                            <w:szCs w:val="16"/>
                          </w:rPr>
                          <w:t>Annex “A”</w:t>
                        </w:r>
                      </w:hyperlink>
                    </w:p>
                  </w:txbxContent>
                </v:textbox>
              </v:shape>
            </w:pict>
          </mc:Fallback>
        </mc:AlternateContent>
      </w:r>
      <w:r w:rsidR="00686B8C">
        <w:rPr>
          <w:noProof/>
        </w:rPr>
        <mc:AlternateContent>
          <mc:Choice Requires="wps">
            <w:drawing>
              <wp:anchor distT="0" distB="0" distL="114300" distR="114300" simplePos="0" relativeHeight="251630592" behindDoc="0" locked="0" layoutInCell="1" allowOverlap="1" wp14:anchorId="58A2E44F" wp14:editId="13276CFB">
                <wp:simplePos x="0" y="0"/>
                <wp:positionH relativeFrom="column">
                  <wp:posOffset>1828800</wp:posOffset>
                </wp:positionH>
                <wp:positionV relativeFrom="paragraph">
                  <wp:posOffset>1980565</wp:posOffset>
                </wp:positionV>
                <wp:extent cx="600075" cy="123825"/>
                <wp:effectExtent l="0" t="0" r="28575" b="28575"/>
                <wp:wrapNone/>
                <wp:docPr id="2007317509" name="Rectangle 94"/>
                <wp:cNvGraphicFramePr/>
                <a:graphic xmlns:a="http://schemas.openxmlformats.org/drawingml/2006/main">
                  <a:graphicData uri="http://schemas.microsoft.com/office/word/2010/wordprocessingShape">
                    <wps:wsp>
                      <wps:cNvSpPr/>
                      <wps:spPr>
                        <a:xfrm>
                          <a:off x="0" y="0"/>
                          <a:ext cx="600075" cy="1238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7CC9F3" id="Rectangle 94" o:spid="_x0000_s1026" style="position:absolute;margin-left:2in;margin-top:155.95pt;width:47.25pt;height:9.7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" fillcolor="white [3212]" strokecolor="white [3212]" strokeweight="1pt"/>
            </w:pict>
          </mc:Fallback>
        </mc:AlternateContent>
      </w:r>
      <w:r w:rsidR="00686B8C">
        <w:rPr>
          <w:rFonts w:ascii="Book Antiqua" w:hAnsi="Book Antiqua"/>
          <w:b/>
          <w:bCs/>
        </w:rPr>
        <w:br w:type="page"/>
      </w:r>
    </w:p>
    <w:p w14:paraId="1A7B0E75" w14:textId="77777777" w:rsidR="00C65DF8" w:rsidRDefault="00C65DF8" w:rsidP="00CA5A22">
      <w:pPr>
        <w:jc w:val="both"/>
        <w:rPr>
          <w:rFonts w:ascii="Book Antiqua" w:hAnsi="Book Antiqua"/>
          <w:b/>
          <w:bCs/>
        </w:rPr>
      </w:pPr>
    </w:p>
    <w:p w14:paraId="31E24B6E" w14:textId="16AF452D" w:rsidR="00CA5A22" w:rsidRDefault="00CA5A22" w:rsidP="00CA5A22">
      <w:pPr>
        <w:jc w:val="both"/>
        <w:rPr>
          <w:rFonts w:ascii="Book Antiqua" w:hAnsi="Book Antiqua"/>
          <w:b/>
          <w:bCs/>
        </w:rPr>
      </w:pPr>
    </w:p>
    <w:p w14:paraId="517493FA" w14:textId="1404BDDC" w:rsidR="00CA5A22" w:rsidRPr="00574FC7" w:rsidRDefault="00CA5A22" w:rsidP="00CA5A22">
      <w:pPr>
        <w:jc w:val="both"/>
        <w:rPr>
          <w:rFonts w:ascii="Book Antiqua" w:hAnsi="Book Antiqua"/>
          <w:b/>
          <w:bCs/>
        </w:rPr>
      </w:pPr>
    </w:p>
    <w:p w14:paraId="005DAF92" w14:textId="0D07B91F" w:rsidR="00CA5A22" w:rsidRDefault="00CA5A22" w:rsidP="00CA5A22">
      <w:pPr>
        <w:widowControl w:val="0"/>
        <w:autoSpaceDE w:val="0"/>
        <w:autoSpaceDN w:val="0"/>
        <w:adjustRightInd w:val="0"/>
        <w:spacing w:line="276" w:lineRule="auto"/>
        <w:contextualSpacing/>
        <w:rPr>
          <w:rFonts w:ascii="Book Antiqua" w:hAnsi="Book Antiqua"/>
          <w:b/>
          <w:bCs/>
        </w:rPr>
      </w:pPr>
    </w:p>
    <w:p w14:paraId="25252E09" w14:textId="1A2C24F3" w:rsidR="00CA5A22" w:rsidRPr="009967E3" w:rsidRDefault="00CA5A22" w:rsidP="00CA5A22">
      <w:pPr>
        <w:widowControl w:val="0"/>
        <w:autoSpaceDE w:val="0"/>
        <w:autoSpaceDN w:val="0"/>
        <w:adjustRightInd w:val="0"/>
        <w:spacing w:line="276" w:lineRule="auto"/>
        <w:contextualSpacing/>
        <w:jc w:val="center"/>
        <w:rPr>
          <w:rFonts w:ascii="Book Antiqua" w:hAnsi="Book Antiqua"/>
          <w:b/>
          <w:bCs/>
          <w:color w:val="000000"/>
        </w:rPr>
      </w:pPr>
    </w:p>
    <w:p w14:paraId="1E63D961" w14:textId="6286F77E" w:rsidR="00CA5A22" w:rsidRPr="009967E3" w:rsidRDefault="00CA5A22" w:rsidP="00CA5A22">
      <w:pPr>
        <w:spacing w:line="276" w:lineRule="auto"/>
        <w:rPr>
          <w:rFonts w:ascii="Book Antiqua" w:hAnsi="Book Antiqua"/>
          <w:b/>
          <w:bCs/>
          <w:color w:val="000000"/>
        </w:rPr>
      </w:pPr>
    </w:p>
    <w:p w14:paraId="77971263" w14:textId="0EB1353B" w:rsidR="00CA5A22" w:rsidRPr="009967E3" w:rsidRDefault="00CA5A22" w:rsidP="00CA5A22">
      <w:pPr>
        <w:spacing w:line="276" w:lineRule="auto"/>
        <w:rPr>
          <w:rFonts w:ascii="Book Antiqua" w:hAnsi="Book Antiqua"/>
          <w:b/>
          <w:bCs/>
          <w:color w:val="000000"/>
        </w:rPr>
      </w:pPr>
    </w:p>
    <w:p w14:paraId="79A949FC" w14:textId="61354119" w:rsidR="00CA5A22" w:rsidRPr="003E3CA9" w:rsidRDefault="00CA5A22" w:rsidP="00CA5A22">
      <w:pPr>
        <w:spacing w:line="276" w:lineRule="auto"/>
        <w:rPr>
          <w:rFonts w:ascii="Book Antiqua" w:hAnsi="Book Antiqua"/>
          <w:b/>
          <w:bCs/>
          <w:color w:val="000000"/>
          <w:u w:val="single"/>
        </w:rPr>
      </w:pPr>
    </w:p>
    <w:p w14:paraId="6E8849A5" w14:textId="18A5C116" w:rsidR="00CA5A22" w:rsidRDefault="006D0913" w:rsidP="00CA5A22">
      <w:pPr>
        <w:spacing w:line="276" w:lineRule="auto"/>
        <w:rPr>
          <w:rFonts w:ascii="Book Antiqua" w:hAnsi="Book Antiqua"/>
        </w:rPr>
      </w:pPr>
      <w:r w:rsidRPr="000D6C32">
        <w:rPr>
          <w:rFonts w:ascii="Book Antiqua" w:hAnsi="Book Antiqua"/>
          <w:b/>
          <w:bCs/>
          <w:noProof/>
          <w:lang w:eastAsia="en-US"/>
        </w:rPr>
        <mc:AlternateContent>
          <mc:Choice Requires="wps">
            <w:drawing>
              <wp:anchor distT="0" distB="0" distL="114300" distR="114300" simplePos="0" relativeHeight="251693056" behindDoc="0" locked="0" layoutInCell="1" allowOverlap="1" wp14:anchorId="3E9FD444" wp14:editId="3621E6E1">
                <wp:simplePos x="0" y="0"/>
                <wp:positionH relativeFrom="margin">
                  <wp:posOffset>1857376</wp:posOffset>
                </wp:positionH>
                <wp:positionV relativeFrom="paragraph">
                  <wp:posOffset>174625</wp:posOffset>
                </wp:positionV>
                <wp:extent cx="4451350" cy="4848225"/>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4451350" cy="4848225"/>
                        </a:xfrm>
                        <a:prstGeom prst="rect">
                          <a:avLst/>
                        </a:prstGeom>
                        <a:noFill/>
                        <a:ln w="6350">
                          <a:noFill/>
                        </a:ln>
                      </wps:spPr>
                      <wps:txbx>
                        <w:txbxContent>
                          <w:p w14:paraId="0F74CA37" w14:textId="7D0DFD21"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ID</w:t>
                            </w:r>
                            <w:r w:rsidR="009E771B">
                              <w:rPr>
                                <w:rFonts w:ascii="Arial" w:hAnsi="Arial" w:cs="Arial"/>
                                <w:b/>
                                <w:bCs/>
                                <w:color w:val="2F5496" w:themeColor="accent1" w:themeShade="BF"/>
                                <w:sz w:val="18"/>
                                <w:szCs w:val="18"/>
                              </w:rPr>
                              <w:t>2</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192 288</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FD444" id="Text Box 116" o:spid="_x0000_s1117" type="#_x0000_t202" style="position:absolute;margin-left:146.25pt;margin-top:13.75pt;width:350.5pt;height:381.7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" filled="f" stroked="f" strokeweight=".5pt">
                <v:textbox>
                  <w:txbxContent>
                    <w:p w14:paraId="0F74CA37" w14:textId="7D0DFD21"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ID</w:t>
                      </w:r>
                      <w:r w:rsidR="009E771B">
                        <w:rPr>
                          <w:rFonts w:ascii="Arial" w:hAnsi="Arial" w:cs="Arial"/>
                          <w:b/>
                          <w:bCs/>
                          <w:color w:val="2F5496" w:themeColor="accent1" w:themeShade="BF"/>
                          <w:sz w:val="18"/>
                          <w:szCs w:val="18"/>
                        </w:rPr>
                        <w:t>2</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192 288</w:t>
                      </w:r>
                      <w:r w:rsidRPr="004F170D">
                        <w:rPr>
                          <w:rFonts w:ascii="Arial" w:hAnsi="Arial" w:cs="Arial"/>
                          <w:b/>
                          <w:bCs/>
                          <w:color w:val="2F5496" w:themeColor="accent1" w:themeShade="BF"/>
                          <w:sz w:val="18"/>
                          <w:szCs w:val="18"/>
                        </w:rPr>
                        <w:t>}}</w:t>
                      </w:r>
                    </w:p>
                  </w:txbxContent>
                </v:textbox>
                <w10:wrap anchorx="margin"/>
              </v:shape>
            </w:pict>
          </mc:Fallback>
        </mc:AlternateContent>
      </w:r>
    </w:p>
    <w:p w14:paraId="7D7E3DF1" w14:textId="413B3D26" w:rsidR="00CA5A22" w:rsidRPr="00580B52" w:rsidRDefault="00CA5A22" w:rsidP="00CA5A22">
      <w:pPr>
        <w:rPr>
          <w:rFonts w:ascii="Book Antiqua" w:hAnsi="Book Antiqua"/>
        </w:rPr>
      </w:pPr>
    </w:p>
    <w:p w14:paraId="6F1B4241" w14:textId="33F89508" w:rsidR="00CA5A22" w:rsidRPr="00580B52" w:rsidRDefault="00CA5A22" w:rsidP="00CA5A22">
      <w:pPr>
        <w:rPr>
          <w:rFonts w:ascii="Book Antiqua" w:hAnsi="Book Antiqua"/>
        </w:rPr>
      </w:pPr>
    </w:p>
    <w:p w14:paraId="03C9B3A0" w14:textId="77777777" w:rsidR="00CA5A22" w:rsidRPr="00580B52" w:rsidRDefault="00CA5A22" w:rsidP="00CA5A22">
      <w:pPr>
        <w:rPr>
          <w:rFonts w:ascii="Book Antiqua" w:hAnsi="Book Antiqua"/>
        </w:rPr>
      </w:pPr>
    </w:p>
    <w:p w14:paraId="6BFCA5EA" w14:textId="77777777" w:rsidR="00CA5A22" w:rsidRPr="00580B52" w:rsidRDefault="00CA5A22" w:rsidP="00CA5A22">
      <w:pPr>
        <w:rPr>
          <w:rFonts w:ascii="Book Antiqua" w:hAnsi="Book Antiqua"/>
        </w:rPr>
      </w:pPr>
    </w:p>
    <w:p w14:paraId="5675E2F7" w14:textId="6DDA44D8" w:rsidR="00CA5A22" w:rsidRPr="00580B52" w:rsidRDefault="009E771B" w:rsidP="00CA5A22">
      <w:pPr>
        <w:rPr>
          <w:rFonts w:ascii="Book Antiqua" w:hAnsi="Book Antiqua"/>
        </w:rPr>
      </w:pPr>
      <w:r w:rsidRPr="000D6C32">
        <w:rPr>
          <w:rFonts w:ascii="Book Antiqua" w:hAnsi="Book Antiqua"/>
          <w:b/>
          <w:bCs/>
          <w:noProof/>
          <w:lang w:eastAsia="en-US"/>
        </w:rPr>
        <mc:AlternateContent>
          <mc:Choice Requires="wps">
            <w:drawing>
              <wp:anchor distT="0" distB="0" distL="114300" distR="114300" simplePos="0" relativeHeight="251654656" behindDoc="0" locked="0" layoutInCell="1" allowOverlap="1" wp14:anchorId="4B057097" wp14:editId="0BF71973">
                <wp:simplePos x="0" y="0"/>
                <wp:positionH relativeFrom="page">
                  <wp:posOffset>318135</wp:posOffset>
                </wp:positionH>
                <wp:positionV relativeFrom="paragraph">
                  <wp:posOffset>116840</wp:posOffset>
                </wp:positionV>
                <wp:extent cx="2186305" cy="828000"/>
                <wp:effectExtent l="0" t="0" r="0" b="0"/>
                <wp:wrapNone/>
                <wp:docPr id="118" name="Text Box 118"/>
                <wp:cNvGraphicFramePr/>
                <a:graphic xmlns:a="http://schemas.openxmlformats.org/drawingml/2006/main">
                  <a:graphicData uri="http://schemas.microsoft.com/office/word/2010/wordprocessingShape">
                    <wps:wsp>
                      <wps:cNvSpPr txBox="1"/>
                      <wps:spPr>
                        <a:xfrm>
                          <a:off x="0" y="0"/>
                          <a:ext cx="2186305" cy="828000"/>
                        </a:xfrm>
                        <a:prstGeom prst="rect">
                          <a:avLst/>
                        </a:prstGeom>
                        <a:noFill/>
                        <a:ln w="6350">
                          <a:noFill/>
                        </a:ln>
                      </wps:spPr>
                      <wps:txbx>
                        <w:txbxContent>
                          <w:p w14:paraId="664F7179"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57097" id="Text Box 118" o:spid="_x0000_s1118" type="#_x0000_t202" style="position:absolute;margin-left:25.05pt;margin-top:9.2pt;width:172.15pt;height:65.2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" filled="f" stroked="f" strokeweight=".5pt">
                <v:textbox>
                  <w:txbxContent>
                    <w:p w14:paraId="664F7179"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page"/>
              </v:shape>
            </w:pict>
          </mc:Fallback>
        </mc:AlternateContent>
      </w:r>
    </w:p>
    <w:p w14:paraId="0390F95F" w14:textId="5B0B00FB" w:rsidR="00CA5A22" w:rsidRPr="00580B52" w:rsidRDefault="00CA5A22" w:rsidP="00CA5A22">
      <w:pPr>
        <w:rPr>
          <w:rFonts w:ascii="Book Antiqua" w:hAnsi="Book Antiqua"/>
        </w:rPr>
      </w:pPr>
    </w:p>
    <w:p w14:paraId="6BBB6A9B" w14:textId="77777777" w:rsidR="00CA5A22" w:rsidRPr="00580B52" w:rsidRDefault="00CA5A22" w:rsidP="00CA5A22">
      <w:pPr>
        <w:rPr>
          <w:rFonts w:ascii="Book Antiqua" w:hAnsi="Book Antiqua"/>
        </w:rPr>
      </w:pPr>
    </w:p>
    <w:p w14:paraId="0FF5A5E3" w14:textId="77777777" w:rsidR="00CA5A22" w:rsidRPr="00580B52" w:rsidRDefault="00CA5A22" w:rsidP="00CA5A22">
      <w:pPr>
        <w:rPr>
          <w:rFonts w:ascii="Book Antiqua" w:hAnsi="Book Antiqua"/>
        </w:rPr>
      </w:pPr>
    </w:p>
    <w:p w14:paraId="5DE9A664" w14:textId="77777777" w:rsidR="00CA5A22" w:rsidRPr="00580B52" w:rsidRDefault="00CA5A22" w:rsidP="00CA5A22">
      <w:pPr>
        <w:rPr>
          <w:rFonts w:ascii="Book Antiqua" w:hAnsi="Book Antiqua"/>
        </w:rPr>
      </w:pPr>
    </w:p>
    <w:p w14:paraId="67A13B9E" w14:textId="77777777" w:rsidR="00CA5A22" w:rsidRPr="00580B52" w:rsidRDefault="00CA5A22" w:rsidP="00CA5A22">
      <w:pPr>
        <w:rPr>
          <w:rFonts w:ascii="Book Antiqua" w:hAnsi="Book Antiqua"/>
        </w:rPr>
      </w:pPr>
    </w:p>
    <w:p w14:paraId="2F790ED1" w14:textId="41A2D233" w:rsidR="00CA5A22" w:rsidRPr="00580B52" w:rsidRDefault="009E771B" w:rsidP="00CA5A22">
      <w:pPr>
        <w:rPr>
          <w:rFonts w:ascii="Book Antiqua" w:hAnsi="Book Antiqua"/>
        </w:rPr>
      </w:pPr>
      <w:r w:rsidRPr="000D6C32">
        <w:rPr>
          <w:rFonts w:ascii="Book Antiqua" w:hAnsi="Book Antiqua"/>
          <w:b/>
          <w:bCs/>
          <w:noProof/>
          <w:lang w:eastAsia="en-US"/>
        </w:rPr>
        <mc:AlternateContent>
          <mc:Choice Requires="wps">
            <w:drawing>
              <wp:anchor distT="0" distB="0" distL="114300" distR="114300" simplePos="0" relativeHeight="251658752" behindDoc="0" locked="0" layoutInCell="1" allowOverlap="1" wp14:anchorId="38B6A255" wp14:editId="5FD10451">
                <wp:simplePos x="0" y="0"/>
                <wp:positionH relativeFrom="page">
                  <wp:posOffset>327025</wp:posOffset>
                </wp:positionH>
                <wp:positionV relativeFrom="paragraph">
                  <wp:posOffset>118745</wp:posOffset>
                </wp:positionV>
                <wp:extent cx="2186305" cy="828000"/>
                <wp:effectExtent l="0" t="0" r="0" b="0"/>
                <wp:wrapNone/>
                <wp:docPr id="119" name="Text Box 119"/>
                <wp:cNvGraphicFramePr/>
                <a:graphic xmlns:a="http://schemas.openxmlformats.org/drawingml/2006/main">
                  <a:graphicData uri="http://schemas.microsoft.com/office/word/2010/wordprocessingShape">
                    <wps:wsp>
                      <wps:cNvSpPr txBox="1"/>
                      <wps:spPr>
                        <a:xfrm>
                          <a:off x="0" y="0"/>
                          <a:ext cx="2186305" cy="828000"/>
                        </a:xfrm>
                        <a:prstGeom prst="rect">
                          <a:avLst/>
                        </a:prstGeom>
                        <a:noFill/>
                        <a:ln w="6350">
                          <a:noFill/>
                        </a:ln>
                      </wps:spPr>
                      <wps:txbx>
                        <w:txbxContent>
                          <w:p w14:paraId="5C71FE21"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6A255" id="Text Box 119" o:spid="_x0000_s1119" type="#_x0000_t202" style="position:absolute;margin-left:25.75pt;margin-top:9.35pt;width:172.15pt;height:65.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" filled="f" stroked="f" strokeweight=".5pt">
                <v:textbox>
                  <w:txbxContent>
                    <w:p w14:paraId="5C71FE21"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page"/>
              </v:shape>
            </w:pict>
          </mc:Fallback>
        </mc:AlternateContent>
      </w:r>
    </w:p>
    <w:p w14:paraId="523A296A" w14:textId="0CD660FA" w:rsidR="00CA5A22" w:rsidRPr="00580B52" w:rsidRDefault="00CA5A22" w:rsidP="00CA5A22">
      <w:pPr>
        <w:rPr>
          <w:rFonts w:ascii="Book Antiqua" w:hAnsi="Book Antiqua"/>
        </w:rPr>
      </w:pPr>
    </w:p>
    <w:p w14:paraId="1C5397E9" w14:textId="77777777" w:rsidR="00CA5A22" w:rsidRPr="00580B52" w:rsidRDefault="00CA5A22" w:rsidP="00CA5A22">
      <w:pPr>
        <w:rPr>
          <w:rFonts w:ascii="Book Antiqua" w:hAnsi="Book Antiqua"/>
        </w:rPr>
      </w:pPr>
    </w:p>
    <w:p w14:paraId="4DF7754C" w14:textId="77777777" w:rsidR="00CA5A22" w:rsidRPr="00580B52" w:rsidRDefault="00CA5A22" w:rsidP="00CA5A22">
      <w:pPr>
        <w:rPr>
          <w:rFonts w:ascii="Book Antiqua" w:hAnsi="Book Antiqua"/>
        </w:rPr>
      </w:pPr>
    </w:p>
    <w:p w14:paraId="295BD288" w14:textId="77777777" w:rsidR="00CA5A22" w:rsidRPr="00580B52" w:rsidRDefault="00CA5A22" w:rsidP="00CA5A22">
      <w:pPr>
        <w:rPr>
          <w:rFonts w:ascii="Book Antiqua" w:hAnsi="Book Antiqua"/>
        </w:rPr>
      </w:pPr>
    </w:p>
    <w:p w14:paraId="42A870CA" w14:textId="77777777" w:rsidR="00CA5A22" w:rsidRPr="00580B52" w:rsidRDefault="00CA5A22" w:rsidP="00CA5A22">
      <w:pPr>
        <w:rPr>
          <w:rFonts w:ascii="Book Antiqua" w:hAnsi="Book Antiqua"/>
        </w:rPr>
      </w:pPr>
    </w:p>
    <w:p w14:paraId="52FBD6DD" w14:textId="1E66D542" w:rsidR="00CA5A22" w:rsidRPr="00580B52" w:rsidRDefault="009E771B" w:rsidP="00CA5A22">
      <w:pPr>
        <w:rPr>
          <w:rFonts w:ascii="Book Antiqua" w:hAnsi="Book Antiqua"/>
        </w:rPr>
      </w:pPr>
      <w:r w:rsidRPr="000D6C32">
        <w:rPr>
          <w:rFonts w:ascii="Book Antiqua" w:hAnsi="Book Antiqua"/>
          <w:b/>
          <w:bCs/>
          <w:noProof/>
          <w:lang w:eastAsia="en-US"/>
        </w:rPr>
        <mc:AlternateContent>
          <mc:Choice Requires="wps">
            <w:drawing>
              <wp:anchor distT="0" distB="0" distL="114300" distR="114300" simplePos="0" relativeHeight="251661824" behindDoc="0" locked="0" layoutInCell="1" allowOverlap="1" wp14:anchorId="7B18D01D" wp14:editId="34A89740">
                <wp:simplePos x="0" y="0"/>
                <wp:positionH relativeFrom="page">
                  <wp:posOffset>319405</wp:posOffset>
                </wp:positionH>
                <wp:positionV relativeFrom="paragraph">
                  <wp:posOffset>172085</wp:posOffset>
                </wp:positionV>
                <wp:extent cx="2186305" cy="827405"/>
                <wp:effectExtent l="0" t="0" r="0" b="0"/>
                <wp:wrapNone/>
                <wp:docPr id="120" name="Text Box 120"/>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55305F29"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8D01D" id="Text Box 120" o:spid="_x0000_s1120" type="#_x0000_t202" style="position:absolute;margin-left:25.15pt;margin-top:13.55pt;width:172.15pt;height:65.1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" filled="f" stroked="f" strokeweight=".5pt">
                <v:textbox>
                  <w:txbxContent>
                    <w:p w14:paraId="55305F29"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v:textbox>
                <w10:wrap anchorx="page"/>
              </v:shape>
            </w:pict>
          </mc:Fallback>
        </mc:AlternateContent>
      </w:r>
    </w:p>
    <w:p w14:paraId="226EC231" w14:textId="2B78F45B" w:rsidR="00CA5A22" w:rsidRPr="00580B52" w:rsidRDefault="00CA5A22" w:rsidP="00CA5A22">
      <w:pPr>
        <w:rPr>
          <w:rFonts w:ascii="Book Antiqua" w:hAnsi="Book Antiqua"/>
        </w:rPr>
      </w:pPr>
    </w:p>
    <w:p w14:paraId="0E1C867B" w14:textId="3F5A504D" w:rsidR="00CA5A22" w:rsidRPr="00580B52" w:rsidRDefault="00CA5A22" w:rsidP="00CA5A22">
      <w:pPr>
        <w:rPr>
          <w:rFonts w:ascii="Book Antiqua" w:hAnsi="Book Antiqua"/>
        </w:rPr>
      </w:pPr>
    </w:p>
    <w:p w14:paraId="775FC464" w14:textId="77777777" w:rsidR="00CA5A22" w:rsidRPr="00580B52" w:rsidRDefault="00CA5A22" w:rsidP="00CA5A22">
      <w:pPr>
        <w:rPr>
          <w:rFonts w:ascii="Book Antiqua" w:hAnsi="Book Antiqua"/>
        </w:rPr>
      </w:pPr>
    </w:p>
    <w:p w14:paraId="2FFE3ADF" w14:textId="77777777" w:rsidR="00CA5A22" w:rsidRPr="00580B52" w:rsidRDefault="00CA5A22" w:rsidP="00CA5A22">
      <w:pPr>
        <w:rPr>
          <w:rFonts w:ascii="Book Antiqua" w:hAnsi="Book Antiqua"/>
        </w:rPr>
      </w:pPr>
    </w:p>
    <w:p w14:paraId="4725514E" w14:textId="77777777" w:rsidR="00CA5A22" w:rsidRPr="00580B52" w:rsidRDefault="00CA5A22" w:rsidP="00CA5A22">
      <w:pPr>
        <w:rPr>
          <w:rFonts w:ascii="Book Antiqua" w:hAnsi="Book Antiqua"/>
        </w:rPr>
      </w:pPr>
    </w:p>
    <w:p w14:paraId="7DAD046F" w14:textId="77777777" w:rsidR="00CA5A22" w:rsidRPr="00580B52" w:rsidRDefault="00CA5A22" w:rsidP="00CA5A22">
      <w:pPr>
        <w:rPr>
          <w:rFonts w:ascii="Book Antiqua" w:hAnsi="Book Antiqua"/>
        </w:rPr>
      </w:pPr>
    </w:p>
    <w:p w14:paraId="71901420" w14:textId="77777777" w:rsidR="00CA5A22" w:rsidRPr="00580B52" w:rsidRDefault="00CA5A22" w:rsidP="00CA5A22">
      <w:pPr>
        <w:rPr>
          <w:rFonts w:ascii="Book Antiqua" w:hAnsi="Book Antiqua"/>
        </w:rPr>
      </w:pPr>
    </w:p>
    <w:p w14:paraId="3F610EEE" w14:textId="77777777" w:rsidR="00CA5A22" w:rsidRPr="00580B52" w:rsidRDefault="00CA5A22" w:rsidP="00CA5A22">
      <w:pPr>
        <w:rPr>
          <w:rFonts w:ascii="Book Antiqua" w:hAnsi="Book Antiqua"/>
        </w:rPr>
      </w:pPr>
    </w:p>
    <w:p w14:paraId="09868B51" w14:textId="77777777" w:rsidR="00CA5A22" w:rsidRPr="00580B52" w:rsidRDefault="00CA5A22" w:rsidP="00CA5A22">
      <w:pPr>
        <w:rPr>
          <w:rFonts w:ascii="Book Antiqua" w:hAnsi="Book Antiqua"/>
        </w:rPr>
      </w:pPr>
    </w:p>
    <w:p w14:paraId="099B6783" w14:textId="77777777" w:rsidR="00CA5A22" w:rsidRPr="00580B52" w:rsidRDefault="00CA5A22" w:rsidP="00CA5A22">
      <w:pPr>
        <w:rPr>
          <w:rFonts w:ascii="Book Antiqua" w:hAnsi="Book Antiqua"/>
        </w:rPr>
      </w:pPr>
    </w:p>
    <w:p w14:paraId="29DED233" w14:textId="77777777" w:rsidR="00CA5A22" w:rsidRPr="00580B52" w:rsidRDefault="00CA5A22" w:rsidP="00CA5A22">
      <w:pPr>
        <w:rPr>
          <w:rFonts w:ascii="Book Antiqua" w:hAnsi="Book Antiqua"/>
        </w:rPr>
      </w:pPr>
    </w:p>
    <w:p w14:paraId="6432BE8D" w14:textId="77777777" w:rsidR="00CA5A22" w:rsidRPr="00580B52" w:rsidRDefault="00CA5A22" w:rsidP="00CA5A22">
      <w:pPr>
        <w:rPr>
          <w:rFonts w:ascii="Book Antiqua" w:hAnsi="Book Antiqua"/>
        </w:rPr>
      </w:pPr>
    </w:p>
    <w:p w14:paraId="09C500C4" w14:textId="77777777" w:rsidR="00CA5A22" w:rsidRPr="00580B52" w:rsidRDefault="00CA5A22" w:rsidP="00CA5A22">
      <w:pPr>
        <w:rPr>
          <w:rFonts w:ascii="Book Antiqua" w:hAnsi="Book Antiqua"/>
        </w:rPr>
      </w:pPr>
    </w:p>
    <w:p w14:paraId="65BB1500" w14:textId="77777777" w:rsidR="00CA5A22" w:rsidRPr="00580B52" w:rsidRDefault="00CA5A22" w:rsidP="00CA5A22">
      <w:pPr>
        <w:rPr>
          <w:rFonts w:ascii="Book Antiqua" w:hAnsi="Book Antiqua"/>
        </w:rPr>
      </w:pPr>
    </w:p>
    <w:p w14:paraId="55218ADF" w14:textId="77777777" w:rsidR="00CA5A22" w:rsidRPr="00580B52" w:rsidRDefault="00CA5A22" w:rsidP="00CA5A22">
      <w:pPr>
        <w:rPr>
          <w:rFonts w:ascii="Book Antiqua" w:hAnsi="Book Antiqua"/>
        </w:rPr>
      </w:pPr>
    </w:p>
    <w:p w14:paraId="02D9801B" w14:textId="77777777" w:rsidR="00CA5A22" w:rsidRPr="00580B52" w:rsidRDefault="00CA5A22" w:rsidP="00CA5A22">
      <w:pPr>
        <w:rPr>
          <w:rFonts w:ascii="Book Antiqua" w:hAnsi="Book Antiqua"/>
        </w:rPr>
      </w:pPr>
    </w:p>
    <w:p w14:paraId="6D143F48" w14:textId="77777777" w:rsidR="00CA5A22" w:rsidRPr="00580B52" w:rsidRDefault="00CA5A22" w:rsidP="00CA5A22">
      <w:pPr>
        <w:rPr>
          <w:rFonts w:ascii="Book Antiqua" w:hAnsi="Book Antiqua"/>
        </w:rPr>
      </w:pPr>
    </w:p>
    <w:p w14:paraId="3CCCA532" w14:textId="77777777" w:rsidR="00CA5A22" w:rsidRPr="00580B52" w:rsidRDefault="00CA5A22" w:rsidP="00CA5A22">
      <w:pPr>
        <w:rPr>
          <w:rFonts w:ascii="Book Antiqua" w:hAnsi="Book Antiqua"/>
        </w:rPr>
      </w:pPr>
    </w:p>
    <w:p w14:paraId="11EA3945" w14:textId="77777777" w:rsidR="00CA5A22" w:rsidRDefault="00CA5A22" w:rsidP="00CA5A22">
      <w:pPr>
        <w:rPr>
          <w:rFonts w:ascii="Book Antiqua" w:hAnsi="Book Antiqua"/>
        </w:rPr>
      </w:pPr>
    </w:p>
    <w:p w14:paraId="61A3D831" w14:textId="77777777" w:rsidR="00CA5A22" w:rsidRPr="00580B52" w:rsidRDefault="00CA5A22" w:rsidP="00CA5A22">
      <w:pPr>
        <w:rPr>
          <w:rFonts w:ascii="Book Antiqua" w:hAnsi="Book Antiqua"/>
        </w:rPr>
      </w:pPr>
    </w:p>
    <w:p w14:paraId="65A9BE9E" w14:textId="77777777" w:rsidR="00CA5A22" w:rsidRPr="00580B52" w:rsidRDefault="00CA5A22" w:rsidP="00CA5A22">
      <w:pPr>
        <w:rPr>
          <w:rFonts w:ascii="Book Antiqua" w:hAnsi="Book Antiqua"/>
        </w:rPr>
      </w:pPr>
    </w:p>
    <w:p w14:paraId="3C02A60A" w14:textId="77777777" w:rsidR="00CA5A22" w:rsidRDefault="00CA5A22" w:rsidP="00CA5A22">
      <w:pPr>
        <w:rPr>
          <w:rFonts w:ascii="Book Antiqua" w:hAnsi="Book Antiqua"/>
        </w:rPr>
      </w:pPr>
    </w:p>
    <w:p w14:paraId="4CA8A406" w14:textId="77777777" w:rsidR="00CA5A22" w:rsidRDefault="00CA5A22" w:rsidP="00CA5A22">
      <w:pPr>
        <w:ind w:firstLine="720"/>
        <w:rPr>
          <w:rFonts w:ascii="Book Antiqua" w:hAnsi="Book Antiqua"/>
        </w:rPr>
      </w:pPr>
    </w:p>
    <w:p w14:paraId="7CA96493" w14:textId="77777777" w:rsidR="00CA5A22" w:rsidRDefault="00CA5A22" w:rsidP="00CA5A22">
      <w:pPr>
        <w:ind w:firstLine="720"/>
        <w:rPr>
          <w:rFonts w:ascii="Book Antiqua" w:hAnsi="Book Antiqua"/>
        </w:rPr>
      </w:pPr>
    </w:p>
    <w:p w14:paraId="098458E9" w14:textId="77777777" w:rsidR="00CA5A22" w:rsidRDefault="00CA5A22" w:rsidP="00CA5A22">
      <w:pPr>
        <w:ind w:firstLine="720"/>
        <w:rPr>
          <w:rFonts w:ascii="Book Antiqua" w:hAnsi="Book Antiqua"/>
        </w:rPr>
      </w:pPr>
    </w:p>
    <w:p w14:paraId="35539FB6" w14:textId="77777777" w:rsidR="00CA5A22" w:rsidRDefault="00CA5A22" w:rsidP="00CA5A22">
      <w:pPr>
        <w:ind w:firstLine="720"/>
        <w:rPr>
          <w:rFonts w:ascii="Book Antiqua" w:hAnsi="Book Antiqua"/>
        </w:rPr>
      </w:pPr>
    </w:p>
    <w:p w14:paraId="6422E461" w14:textId="77777777" w:rsidR="00CA5A22" w:rsidRDefault="00CA5A22" w:rsidP="00CA5A22">
      <w:pPr>
        <w:ind w:firstLine="720"/>
        <w:rPr>
          <w:rFonts w:ascii="Book Antiqua" w:hAnsi="Book Antiqua"/>
        </w:rPr>
      </w:pPr>
    </w:p>
    <w:p w14:paraId="29A04038" w14:textId="77777777" w:rsidR="00CA5A22" w:rsidRDefault="00CA5A22" w:rsidP="00CA5A22">
      <w:pPr>
        <w:ind w:firstLine="720"/>
        <w:rPr>
          <w:rFonts w:ascii="Book Antiqua" w:hAnsi="Book Antiqua"/>
        </w:rPr>
      </w:pPr>
    </w:p>
    <w:p w14:paraId="03CC7C2A" w14:textId="77777777" w:rsidR="00CA5A22" w:rsidRDefault="00CA5A22" w:rsidP="00CA5A22">
      <w:pPr>
        <w:ind w:firstLine="720"/>
        <w:rPr>
          <w:rFonts w:ascii="Book Antiqua" w:hAnsi="Book Antiqua"/>
        </w:rPr>
      </w:pPr>
    </w:p>
    <w:p w14:paraId="56C4063D" w14:textId="77777777" w:rsidR="00CA5A22" w:rsidRDefault="00CA5A22" w:rsidP="00CA5A22">
      <w:pPr>
        <w:ind w:firstLine="720"/>
        <w:rPr>
          <w:rFonts w:ascii="Book Antiqua" w:hAnsi="Book Antiqua"/>
        </w:rPr>
      </w:pPr>
    </w:p>
    <w:p w14:paraId="393027BB" w14:textId="77777777" w:rsidR="00CA5A22" w:rsidRPr="00580B52" w:rsidRDefault="00CA5A22" w:rsidP="00CA5A22">
      <w:pPr>
        <w:ind w:firstLine="720"/>
        <w:rPr>
          <w:rFonts w:ascii="Book Antiqua" w:hAnsi="Book Antiqua"/>
        </w:rPr>
      </w:pPr>
      <w:r>
        <w:rPr>
          <w:rFonts w:ascii="Book Antiqua" w:hAnsi="Book Antiqua"/>
          <w:b/>
          <w:bCs/>
          <w:noProof/>
          <w:sz w:val="22"/>
          <w:szCs w:val="22"/>
          <w:lang w:eastAsia="en-US"/>
        </w:rPr>
        <mc:AlternateContent>
          <mc:Choice Requires="wps">
            <w:drawing>
              <wp:anchor distT="0" distB="0" distL="114300" distR="114300" simplePos="0" relativeHeight="251688960" behindDoc="0" locked="0" layoutInCell="1" allowOverlap="1" wp14:anchorId="2D7FD62A" wp14:editId="0D04AB4E">
                <wp:simplePos x="0" y="0"/>
                <wp:positionH relativeFrom="margin">
                  <wp:posOffset>0</wp:posOffset>
                </wp:positionH>
                <wp:positionV relativeFrom="paragraph">
                  <wp:posOffset>0</wp:posOffset>
                </wp:positionV>
                <wp:extent cx="5760000" cy="7560000"/>
                <wp:effectExtent l="0" t="0" r="0" b="3175"/>
                <wp:wrapNone/>
                <wp:docPr id="121" name="Text Box 121"/>
                <wp:cNvGraphicFramePr/>
                <a:graphic xmlns:a="http://schemas.openxmlformats.org/drawingml/2006/main">
                  <a:graphicData uri="http://schemas.microsoft.com/office/word/2010/wordprocessingShape">
                    <wps:wsp>
                      <wps:cNvSpPr txBox="1"/>
                      <wps:spPr>
                        <a:xfrm>
                          <a:off x="0" y="0"/>
                          <a:ext cx="5760000" cy="7560000"/>
                        </a:xfrm>
                        <a:prstGeom prst="rect">
                          <a:avLst/>
                        </a:prstGeom>
                        <a:noFill/>
                        <a:ln w="6350">
                          <a:noFill/>
                        </a:ln>
                      </wps:spPr>
                      <wps:txbx>
                        <w:txbxContent>
                          <w:p w14:paraId="3E312BD7"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passport</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384 768</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FD62A" id="Text Box 121" o:spid="_x0000_s1121" type="#_x0000_t202" style="position:absolute;left:0;text-align:left;margin-left:0;margin-top:0;width:453.55pt;height:595.3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" filled="f" stroked="f" strokeweight=".5pt">
                <v:textbox>
                  <w:txbxContent>
                    <w:p w14:paraId="3E312BD7" w14:textId="77777777" w:rsidR="00CA5A22" w:rsidRPr="004F170D" w:rsidRDefault="00CA5A22" w:rsidP="00CA5A22">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 xml:space="preserve">{{insert_image </w:t>
                      </w:r>
                      <w:r>
                        <w:rPr>
                          <w:rFonts w:ascii="Arial" w:hAnsi="Arial" w:cs="Arial"/>
                          <w:b/>
                          <w:bCs/>
                          <w:color w:val="2F5496" w:themeColor="accent1" w:themeShade="BF"/>
                          <w:sz w:val="18"/>
                          <w:szCs w:val="18"/>
                        </w:rPr>
                        <w:t>passport</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384 768</w:t>
                      </w:r>
                      <w:r w:rsidRPr="004F170D">
                        <w:rPr>
                          <w:rFonts w:ascii="Arial" w:hAnsi="Arial" w:cs="Arial"/>
                          <w:b/>
                          <w:bCs/>
                          <w:color w:val="2F5496" w:themeColor="accent1" w:themeShade="BF"/>
                          <w:sz w:val="18"/>
                          <w:szCs w:val="18"/>
                        </w:rPr>
                        <w:t>}}</w:t>
                      </w:r>
                    </w:p>
                  </w:txbxContent>
                </v:textbox>
                <w10:wrap anchorx="margin"/>
              </v:shape>
            </w:pict>
          </mc:Fallback>
        </mc:AlternateContent>
      </w:r>
    </w:p>
    <w:p w14:paraId="0770F50C" w14:textId="77777777" w:rsidR="00CA5A22" w:rsidRPr="009967E3" w:rsidRDefault="00CA5A22" w:rsidP="00CA5A22">
      <w:pPr>
        <w:widowControl w:val="0"/>
        <w:autoSpaceDE w:val="0"/>
        <w:autoSpaceDN w:val="0"/>
        <w:adjustRightInd w:val="0"/>
        <w:spacing w:line="276" w:lineRule="auto"/>
        <w:contextualSpacing/>
        <w:jc w:val="center"/>
        <w:rPr>
          <w:rFonts w:ascii="Book Antiqua" w:hAnsi="Book Antiqua"/>
          <w:b/>
          <w:bCs/>
          <w:color w:val="000000"/>
        </w:rPr>
      </w:pPr>
    </w:p>
    <w:p w14:paraId="1375851C" w14:textId="77777777" w:rsidR="00CA5A22" w:rsidRPr="009967E3" w:rsidRDefault="00CA5A22" w:rsidP="00CA5A22">
      <w:pPr>
        <w:spacing w:line="276" w:lineRule="auto"/>
        <w:rPr>
          <w:rFonts w:ascii="Book Antiqua" w:hAnsi="Book Antiqua"/>
          <w:b/>
          <w:bCs/>
          <w:color w:val="000000"/>
        </w:rPr>
      </w:pPr>
    </w:p>
    <w:p w14:paraId="1E803C0B" w14:textId="77777777" w:rsidR="00CA5A22" w:rsidRPr="009967E3" w:rsidRDefault="00CA5A22" w:rsidP="00CA5A22">
      <w:pPr>
        <w:spacing w:line="276" w:lineRule="auto"/>
        <w:rPr>
          <w:rFonts w:ascii="Book Antiqua" w:hAnsi="Book Antiqua"/>
          <w:b/>
          <w:bCs/>
          <w:color w:val="000000"/>
        </w:rPr>
      </w:pPr>
    </w:p>
    <w:p w14:paraId="388C46AA" w14:textId="77777777" w:rsidR="00CA5A22" w:rsidRPr="003E3CA9" w:rsidRDefault="00CA5A22" w:rsidP="00CA5A22">
      <w:pPr>
        <w:spacing w:line="276" w:lineRule="auto"/>
        <w:rPr>
          <w:rFonts w:ascii="Book Antiqua" w:hAnsi="Book Antiqua"/>
          <w:b/>
          <w:bCs/>
          <w:color w:val="000000"/>
          <w:u w:val="single"/>
        </w:rPr>
      </w:pPr>
    </w:p>
    <w:p w14:paraId="787FCB56" w14:textId="77777777" w:rsidR="00CA5A22" w:rsidRPr="003E3CA9" w:rsidRDefault="00CA5A22" w:rsidP="00CA5A22">
      <w:pPr>
        <w:spacing w:line="276" w:lineRule="auto"/>
        <w:rPr>
          <w:rFonts w:ascii="Book Antiqua" w:hAnsi="Book Antiqua"/>
        </w:rPr>
      </w:pPr>
    </w:p>
    <w:p w14:paraId="59A88B71" w14:textId="77777777" w:rsidR="00CA5A22" w:rsidRPr="00560090" w:rsidRDefault="00CA5A22" w:rsidP="00CA5A22">
      <w:pPr>
        <w:spacing w:line="276" w:lineRule="auto"/>
        <w:rPr>
          <w:rFonts w:ascii="Book Antiqua" w:hAnsi="Book Antiqua"/>
        </w:rPr>
      </w:pPr>
    </w:p>
    <w:p w14:paraId="31FA48CA" w14:textId="77777777" w:rsidR="00CA5A22" w:rsidRPr="00560090" w:rsidRDefault="00CA5A22" w:rsidP="00CA5A22">
      <w:pPr>
        <w:spacing w:line="276" w:lineRule="auto"/>
        <w:rPr>
          <w:rFonts w:ascii="Book Antiqua" w:hAnsi="Book Antiqua"/>
          <w:b/>
          <w:bCs/>
          <w:color w:val="000000"/>
        </w:rPr>
      </w:pPr>
    </w:p>
    <w:p w14:paraId="69C745F2" w14:textId="77777777" w:rsidR="00CA5A22" w:rsidRPr="00560090" w:rsidRDefault="00CA5A22" w:rsidP="00CA5A22">
      <w:pPr>
        <w:spacing w:line="276" w:lineRule="auto"/>
        <w:rPr>
          <w:rFonts w:ascii="Book Antiqua" w:hAnsi="Book Antiqua"/>
          <w:b/>
          <w:bCs/>
          <w:color w:val="000000"/>
        </w:rPr>
      </w:pPr>
    </w:p>
    <w:p w14:paraId="1CD34994" w14:textId="77777777" w:rsidR="00CA5A22" w:rsidRPr="00560090" w:rsidRDefault="00CA5A22" w:rsidP="00CA5A22">
      <w:pPr>
        <w:spacing w:line="276" w:lineRule="auto"/>
        <w:rPr>
          <w:rFonts w:ascii="Book Antiqua" w:hAnsi="Book Antiqua"/>
          <w:b/>
          <w:bCs/>
          <w:color w:val="000000"/>
          <w:u w:val="single"/>
        </w:rPr>
      </w:pPr>
    </w:p>
    <w:p w14:paraId="70BA857C" w14:textId="77777777" w:rsidR="00CA5A22" w:rsidRPr="00560090" w:rsidRDefault="00CA5A22" w:rsidP="00CA5A22">
      <w:pPr>
        <w:spacing w:line="276" w:lineRule="auto"/>
        <w:rPr>
          <w:rFonts w:ascii="Book Antiqua" w:hAnsi="Book Antiqua"/>
        </w:rPr>
      </w:pPr>
    </w:p>
    <w:p w14:paraId="5CFE6B13" w14:textId="77777777" w:rsidR="00CA5A22" w:rsidRPr="00560090" w:rsidRDefault="00CA5A22" w:rsidP="009967E3">
      <w:pPr>
        <w:spacing w:line="276" w:lineRule="auto"/>
        <w:rPr>
          <w:rFonts w:ascii="Book Antiqua" w:hAnsi="Book Antiqua"/>
          <w:b/>
          <w:bCs/>
          <w:color w:val="000000"/>
        </w:rPr>
      </w:pPr>
    </w:p>
    <w:p w14:paraId="6F23967C" w14:textId="77777777" w:rsidR="003E3CA9" w:rsidRPr="00560090" w:rsidRDefault="003E3CA9" w:rsidP="009967E3">
      <w:pPr>
        <w:spacing w:line="276" w:lineRule="auto"/>
        <w:rPr>
          <w:rFonts w:ascii="Book Antiqua" w:hAnsi="Book Antiqua"/>
          <w:b/>
          <w:bCs/>
          <w:color w:val="000000"/>
        </w:rPr>
      </w:pPr>
    </w:p>
    <w:p w14:paraId="788E2F80" w14:textId="77777777" w:rsidR="003E3CA9" w:rsidRPr="00560090" w:rsidRDefault="003E3CA9" w:rsidP="003E3CA9">
      <w:pPr>
        <w:spacing w:line="276" w:lineRule="auto"/>
        <w:rPr>
          <w:rFonts w:ascii="Book Antiqua" w:hAnsi="Book Antiqua"/>
          <w:b/>
          <w:bCs/>
          <w:color w:val="000000"/>
          <w:u w:val="single"/>
        </w:rPr>
      </w:pPr>
    </w:p>
    <w:p w14:paraId="4A862700" w14:textId="77777777" w:rsidR="005A459A" w:rsidRPr="00560090" w:rsidRDefault="005A459A" w:rsidP="003E3CA9">
      <w:pPr>
        <w:spacing w:line="276" w:lineRule="auto"/>
        <w:rPr>
          <w:rFonts w:ascii="Book Antiqua" w:hAnsi="Book Antiqua"/>
        </w:rPr>
      </w:pPr>
    </w:p>
    <w:sectPr w:rsidR="005A459A" w:rsidRPr="00560090" w:rsidSect="003E4070">
      <w:footerReference w:type="default" r:id="rId3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D9C92" w14:textId="77777777" w:rsidR="00965CD3" w:rsidRDefault="00965CD3" w:rsidP="00022502">
      <w:r>
        <w:separator/>
      </w:r>
    </w:p>
  </w:endnote>
  <w:endnote w:type="continuationSeparator" w:id="0">
    <w:p w14:paraId="38AEAF65" w14:textId="77777777" w:rsidR="00965CD3" w:rsidRDefault="00965CD3" w:rsidP="00022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Bold Italic">
    <w:panose1 w:val="020408030504060A02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506342"/>
      <w:docPartObj>
        <w:docPartGallery w:val="Page Numbers (Bottom of Page)"/>
        <w:docPartUnique/>
      </w:docPartObj>
    </w:sdtPr>
    <w:sdtEndPr>
      <w:rPr>
        <w:noProof/>
      </w:rPr>
    </w:sdtEndPr>
    <w:sdtContent>
      <w:p w14:paraId="77549F9A" w14:textId="6F5F4A76" w:rsidR="000B0B4F" w:rsidRDefault="000B0B4F" w:rsidP="00022502">
        <w:pPr>
          <w:pStyle w:val="Footer"/>
          <w:jc w:val="right"/>
          <w:rPr>
            <w:noProof/>
          </w:rPr>
        </w:pPr>
        <w:r>
          <w:fldChar w:fldCharType="begin"/>
        </w:r>
        <w:r>
          <w:instrText xml:space="preserve"> PAGE   \* MERGEFORMAT </w:instrText>
        </w:r>
        <w:r>
          <w:fldChar w:fldCharType="separate"/>
        </w:r>
        <w:r w:rsidR="002156E0">
          <w:rPr>
            <w:noProof/>
          </w:rPr>
          <w:t>10</w:t>
        </w:r>
        <w:r>
          <w:rPr>
            <w:noProof/>
          </w:rPr>
          <w:fldChar w:fldCharType="end"/>
        </w:r>
      </w:p>
    </w:sdtContent>
  </w:sdt>
  <w:p w14:paraId="7D12F6C1" w14:textId="525D5E55" w:rsidR="000B0B4F" w:rsidRDefault="0036062C">
    <w:pPr>
      <w:pStyle w:val="Footer"/>
      <w:rPr>
        <w:noProof/>
      </w:rPr>
    </w:pPr>
    <w:r>
      <w:rPr>
        <w:noProof/>
      </w:rPr>
      <w:t xml:space="preserve">As of  </w:t>
    </w:r>
    <w:r w:rsidR="006573BC">
      <w:rPr>
        <w:noProof/>
      </w:rPr>
      <w:t>June</w:t>
    </w:r>
    <w:r w:rsidR="00CA08E4" w:rsidRPr="00CA08E4">
      <w:rPr>
        <w:noProof/>
      </w:rPr>
      <w:t xml:space="preserve"> 1, 202</w:t>
    </w:r>
    <w:r w:rsidR="006D0913">
      <w:rPr>
        <w:noProof/>
      </w:rPr>
      <w:t>6</w:t>
    </w:r>
    <w:r w:rsidR="00CA08E4" w:rsidRPr="00CA08E4">
      <w:rPr>
        <w:noProof/>
      </w:rPr>
      <w:t xml:space="preserve"> </w:t>
    </w:r>
    <w:r>
      <w:rPr>
        <w:noProof/>
      </w:rPr>
      <w:t>(Series of 202</w:t>
    </w:r>
    <w:r w:rsidR="006D0913">
      <w:rPr>
        <w:noProof/>
      </w:rPr>
      <w:t>6</w:t>
    </w:r>
    <w:r>
      <w:rPr>
        <w:noProo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32BAE" w14:textId="77777777" w:rsidR="00965CD3" w:rsidRDefault="00965CD3" w:rsidP="00022502">
      <w:r>
        <w:separator/>
      </w:r>
    </w:p>
  </w:footnote>
  <w:footnote w:type="continuationSeparator" w:id="0">
    <w:p w14:paraId="1B4876E6" w14:textId="77777777" w:rsidR="00965CD3" w:rsidRDefault="00965CD3" w:rsidP="000225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3"/>
    <w:lvl w:ilvl="0">
      <w:start w:val="1"/>
      <w:numFmt w:val="decimal"/>
      <w:lvlText w:val="%1"/>
      <w:lvlJc w:val="left"/>
      <w:pPr>
        <w:tabs>
          <w:tab w:val="num" w:pos="435"/>
        </w:tabs>
        <w:ind w:left="435" w:hanging="435"/>
      </w:pPr>
    </w:lvl>
    <w:lvl w:ilvl="1">
      <w:start w:val="1"/>
      <w:numFmt w:val="decimal"/>
      <w:lvlText w:val="%1.%2"/>
      <w:lvlJc w:val="left"/>
      <w:pPr>
        <w:tabs>
          <w:tab w:val="num" w:pos="1155"/>
        </w:tabs>
        <w:ind w:left="1155" w:hanging="43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1" w15:restartNumberingAfterBreak="0">
    <w:nsid w:val="00000007"/>
    <w:multiLevelType w:val="multilevel"/>
    <w:tmpl w:val="00000007"/>
    <w:name w:val="WW8Num7"/>
    <w:lvl w:ilvl="0">
      <w:start w:val="6"/>
      <w:numFmt w:val="decimal"/>
      <w:lvlText w:val="%1."/>
      <w:lvlJc w:val="left"/>
      <w:pPr>
        <w:tabs>
          <w:tab w:val="num" w:pos="720"/>
        </w:tabs>
        <w:ind w:left="720" w:hanging="360"/>
      </w:pPr>
    </w:lvl>
    <w:lvl w:ilvl="1">
      <w:start w:val="1"/>
      <w:numFmt w:val="decimal"/>
      <w:lvlText w:val="%1.%2"/>
      <w:lvlJc w:val="left"/>
      <w:pPr>
        <w:tabs>
          <w:tab w:val="num" w:pos="1275"/>
        </w:tabs>
        <w:ind w:left="1275" w:hanging="55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2" w15:restartNumberingAfterBreak="0">
    <w:nsid w:val="00000009"/>
    <w:multiLevelType w:val="multilevel"/>
    <w:tmpl w:val="00000009"/>
    <w:name w:val="WW8Num9"/>
    <w:lvl w:ilvl="0">
      <w:start w:val="9"/>
      <w:numFmt w:val="decimal"/>
      <w:lvlText w:val="%1."/>
      <w:lvlJc w:val="left"/>
      <w:pPr>
        <w:tabs>
          <w:tab w:val="num" w:pos="1035"/>
        </w:tabs>
        <w:ind w:left="1035" w:hanging="360"/>
      </w:pPr>
    </w:lvl>
    <w:lvl w:ilvl="1">
      <w:start w:val="1"/>
      <w:numFmt w:val="decimal"/>
      <w:lvlText w:val="%1.%2"/>
      <w:lvlJc w:val="left"/>
      <w:pPr>
        <w:tabs>
          <w:tab w:val="num" w:pos="1275"/>
        </w:tabs>
        <w:ind w:left="1275" w:hanging="55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3" w15:restartNumberingAfterBreak="0">
    <w:nsid w:val="0000000A"/>
    <w:multiLevelType w:val="multilevel"/>
    <w:tmpl w:val="0000000A"/>
    <w:name w:val="WW8Num10"/>
    <w:lvl w:ilvl="0">
      <w:start w:val="6"/>
      <w:numFmt w:val="decimal"/>
      <w:lvlText w:val="%1."/>
      <w:lvlJc w:val="left"/>
      <w:pPr>
        <w:tabs>
          <w:tab w:val="num" w:pos="1080"/>
        </w:tabs>
        <w:ind w:left="1080" w:hanging="360"/>
      </w:pPr>
    </w:lvl>
    <w:lvl w:ilvl="1">
      <w:start w:val="1"/>
      <w:numFmt w:val="decimal"/>
      <w:lvlText w:val="%1.%2"/>
      <w:lvlJc w:val="left"/>
      <w:pPr>
        <w:tabs>
          <w:tab w:val="num" w:pos="1275"/>
        </w:tabs>
        <w:ind w:left="1275" w:hanging="55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4" w15:restartNumberingAfterBreak="0">
    <w:nsid w:val="0000000B"/>
    <w:multiLevelType w:val="multilevel"/>
    <w:tmpl w:val="0000000B"/>
    <w:name w:val="WW8Num11"/>
    <w:lvl w:ilvl="0">
      <w:start w:val="7"/>
      <w:numFmt w:val="decimal"/>
      <w:lvlText w:val="%1"/>
      <w:lvlJc w:val="left"/>
      <w:pPr>
        <w:tabs>
          <w:tab w:val="num" w:pos="450"/>
        </w:tabs>
        <w:ind w:left="450" w:hanging="450"/>
      </w:pPr>
      <w:rPr>
        <w:color w:val="000000"/>
        <w:sz w:val="22"/>
      </w:rPr>
    </w:lvl>
    <w:lvl w:ilvl="1">
      <w:start w:val="1"/>
      <w:numFmt w:val="decimal"/>
      <w:lvlText w:val="%1.%2"/>
      <w:lvlJc w:val="left"/>
      <w:pPr>
        <w:tabs>
          <w:tab w:val="num" w:pos="1170"/>
        </w:tabs>
        <w:ind w:left="1170" w:hanging="45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200"/>
        </w:tabs>
        <w:ind w:left="7200" w:hanging="1440"/>
      </w:pPr>
    </w:lvl>
  </w:abstractNum>
  <w:abstractNum w:abstractNumId="5" w15:restartNumberingAfterBreak="0">
    <w:nsid w:val="0000000C"/>
    <w:multiLevelType w:val="multilevel"/>
    <w:tmpl w:val="0000000C"/>
    <w:name w:val="WW8Num12"/>
    <w:lvl w:ilvl="0">
      <w:start w:val="2"/>
      <w:numFmt w:val="decimal"/>
      <w:lvlText w:val="%1."/>
      <w:lvlJc w:val="left"/>
      <w:pPr>
        <w:tabs>
          <w:tab w:val="num" w:pos="420"/>
        </w:tabs>
        <w:ind w:left="420" w:hanging="420"/>
      </w:pPr>
    </w:lvl>
    <w:lvl w:ilvl="1">
      <w:start w:val="1"/>
      <w:numFmt w:val="decimal"/>
      <w:lvlText w:val="%1.%2"/>
      <w:lvlJc w:val="left"/>
      <w:pPr>
        <w:tabs>
          <w:tab w:val="num" w:pos="1275"/>
        </w:tabs>
        <w:ind w:left="1275" w:hanging="555"/>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6" w15:restartNumberingAfterBreak="0">
    <w:nsid w:val="0DA52143"/>
    <w:multiLevelType w:val="hybridMultilevel"/>
    <w:tmpl w:val="92F2F896"/>
    <w:lvl w:ilvl="0" w:tplc="34090001">
      <w:start w:val="1"/>
      <w:numFmt w:val="bullet"/>
      <w:lvlText w:val=""/>
      <w:lvlJc w:val="left"/>
      <w:pPr>
        <w:ind w:left="770" w:hanging="360"/>
      </w:pPr>
      <w:rPr>
        <w:rFonts w:ascii="Symbol" w:hAnsi="Symbol" w:hint="default"/>
      </w:rPr>
    </w:lvl>
    <w:lvl w:ilvl="1" w:tplc="34090003">
      <w:start w:val="1"/>
      <w:numFmt w:val="bullet"/>
      <w:lvlText w:val="o"/>
      <w:lvlJc w:val="left"/>
      <w:pPr>
        <w:ind w:left="1490" w:hanging="360"/>
      </w:pPr>
      <w:rPr>
        <w:rFonts w:ascii="Courier New" w:hAnsi="Courier New" w:cs="Courier New" w:hint="default"/>
      </w:rPr>
    </w:lvl>
    <w:lvl w:ilvl="2" w:tplc="34090005">
      <w:start w:val="1"/>
      <w:numFmt w:val="bullet"/>
      <w:lvlText w:val=""/>
      <w:lvlJc w:val="left"/>
      <w:pPr>
        <w:ind w:left="2210" w:hanging="360"/>
      </w:pPr>
      <w:rPr>
        <w:rFonts w:ascii="Wingdings" w:hAnsi="Wingdings" w:hint="default"/>
      </w:rPr>
    </w:lvl>
    <w:lvl w:ilvl="3" w:tplc="34090001">
      <w:start w:val="1"/>
      <w:numFmt w:val="bullet"/>
      <w:lvlText w:val=""/>
      <w:lvlJc w:val="left"/>
      <w:pPr>
        <w:ind w:left="2930" w:hanging="360"/>
      </w:pPr>
      <w:rPr>
        <w:rFonts w:ascii="Symbol" w:hAnsi="Symbol" w:hint="default"/>
      </w:rPr>
    </w:lvl>
    <w:lvl w:ilvl="4" w:tplc="34090003">
      <w:start w:val="1"/>
      <w:numFmt w:val="bullet"/>
      <w:lvlText w:val="o"/>
      <w:lvlJc w:val="left"/>
      <w:pPr>
        <w:ind w:left="3650" w:hanging="360"/>
      </w:pPr>
      <w:rPr>
        <w:rFonts w:ascii="Courier New" w:hAnsi="Courier New" w:cs="Courier New" w:hint="default"/>
      </w:rPr>
    </w:lvl>
    <w:lvl w:ilvl="5" w:tplc="34090005">
      <w:start w:val="1"/>
      <w:numFmt w:val="bullet"/>
      <w:lvlText w:val=""/>
      <w:lvlJc w:val="left"/>
      <w:pPr>
        <w:ind w:left="4370" w:hanging="360"/>
      </w:pPr>
      <w:rPr>
        <w:rFonts w:ascii="Wingdings" w:hAnsi="Wingdings" w:hint="default"/>
      </w:rPr>
    </w:lvl>
    <w:lvl w:ilvl="6" w:tplc="34090001">
      <w:start w:val="1"/>
      <w:numFmt w:val="bullet"/>
      <w:lvlText w:val=""/>
      <w:lvlJc w:val="left"/>
      <w:pPr>
        <w:ind w:left="5090" w:hanging="360"/>
      </w:pPr>
      <w:rPr>
        <w:rFonts w:ascii="Symbol" w:hAnsi="Symbol" w:hint="default"/>
      </w:rPr>
    </w:lvl>
    <w:lvl w:ilvl="7" w:tplc="34090003">
      <w:start w:val="1"/>
      <w:numFmt w:val="bullet"/>
      <w:lvlText w:val="o"/>
      <w:lvlJc w:val="left"/>
      <w:pPr>
        <w:ind w:left="5810" w:hanging="360"/>
      </w:pPr>
      <w:rPr>
        <w:rFonts w:ascii="Courier New" w:hAnsi="Courier New" w:cs="Courier New" w:hint="default"/>
      </w:rPr>
    </w:lvl>
    <w:lvl w:ilvl="8" w:tplc="34090005">
      <w:start w:val="1"/>
      <w:numFmt w:val="bullet"/>
      <w:lvlText w:val=""/>
      <w:lvlJc w:val="left"/>
      <w:pPr>
        <w:ind w:left="6530" w:hanging="360"/>
      </w:pPr>
      <w:rPr>
        <w:rFonts w:ascii="Wingdings" w:hAnsi="Wingdings" w:hint="default"/>
      </w:rPr>
    </w:lvl>
  </w:abstractNum>
  <w:abstractNum w:abstractNumId="7" w15:restartNumberingAfterBreak="0">
    <w:nsid w:val="14E425FB"/>
    <w:multiLevelType w:val="hybridMultilevel"/>
    <w:tmpl w:val="9E221C0C"/>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8" w15:restartNumberingAfterBreak="0">
    <w:nsid w:val="153124AD"/>
    <w:multiLevelType w:val="hybridMultilevel"/>
    <w:tmpl w:val="71DA1FA4"/>
    <w:lvl w:ilvl="0" w:tplc="BA82B43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B2F06E3"/>
    <w:multiLevelType w:val="hybridMultilevel"/>
    <w:tmpl w:val="155CCB9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10" w15:restartNumberingAfterBreak="0">
    <w:nsid w:val="1C650576"/>
    <w:multiLevelType w:val="hybridMultilevel"/>
    <w:tmpl w:val="7CA65B48"/>
    <w:lvl w:ilvl="0" w:tplc="0409000F">
      <w:start w:val="1"/>
      <w:numFmt w:val="decimal"/>
      <w:lvlText w:val="%1."/>
      <w:lvlJc w:val="left"/>
      <w:pPr>
        <w:ind w:left="1530" w:hanging="360"/>
      </w:p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start w:val="1"/>
      <w:numFmt w:val="bullet"/>
      <w:lvlText w:val="o"/>
      <w:lvlJc w:val="left"/>
      <w:pPr>
        <w:ind w:left="4410" w:hanging="360"/>
      </w:pPr>
      <w:rPr>
        <w:rFonts w:ascii="Courier New" w:hAnsi="Courier New" w:cs="Courier New" w:hint="default"/>
      </w:rPr>
    </w:lvl>
    <w:lvl w:ilvl="5" w:tplc="04090005">
      <w:start w:val="1"/>
      <w:numFmt w:val="bullet"/>
      <w:lvlText w:val=""/>
      <w:lvlJc w:val="left"/>
      <w:pPr>
        <w:ind w:left="5130" w:hanging="360"/>
      </w:pPr>
      <w:rPr>
        <w:rFonts w:ascii="Wingdings" w:hAnsi="Wingdings" w:hint="default"/>
      </w:rPr>
    </w:lvl>
    <w:lvl w:ilvl="6" w:tplc="04090001">
      <w:start w:val="1"/>
      <w:numFmt w:val="bullet"/>
      <w:lvlText w:val=""/>
      <w:lvlJc w:val="left"/>
      <w:pPr>
        <w:ind w:left="5850" w:hanging="360"/>
      </w:pPr>
      <w:rPr>
        <w:rFonts w:ascii="Symbol" w:hAnsi="Symbol" w:hint="default"/>
      </w:rPr>
    </w:lvl>
    <w:lvl w:ilvl="7" w:tplc="04090003">
      <w:start w:val="1"/>
      <w:numFmt w:val="bullet"/>
      <w:lvlText w:val="o"/>
      <w:lvlJc w:val="left"/>
      <w:pPr>
        <w:ind w:left="6570" w:hanging="360"/>
      </w:pPr>
      <w:rPr>
        <w:rFonts w:ascii="Courier New" w:hAnsi="Courier New" w:cs="Courier New" w:hint="default"/>
      </w:rPr>
    </w:lvl>
    <w:lvl w:ilvl="8" w:tplc="04090005">
      <w:start w:val="1"/>
      <w:numFmt w:val="bullet"/>
      <w:lvlText w:val=""/>
      <w:lvlJc w:val="left"/>
      <w:pPr>
        <w:ind w:left="7290" w:hanging="360"/>
      </w:pPr>
      <w:rPr>
        <w:rFonts w:ascii="Wingdings" w:hAnsi="Wingdings" w:hint="default"/>
      </w:rPr>
    </w:lvl>
  </w:abstractNum>
  <w:abstractNum w:abstractNumId="11" w15:restartNumberingAfterBreak="0">
    <w:nsid w:val="1CB44F48"/>
    <w:multiLevelType w:val="hybridMultilevel"/>
    <w:tmpl w:val="1412665E"/>
    <w:lvl w:ilvl="0" w:tplc="34090001">
      <w:numFmt w:val="bullet"/>
      <w:lvlText w:val=""/>
      <w:lvlJc w:val="left"/>
      <w:pPr>
        <w:ind w:left="720" w:hanging="360"/>
      </w:pPr>
      <w:rPr>
        <w:rFonts w:ascii="Symbol" w:eastAsia="Times New Roman" w:hAnsi="Symbol"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14754D8"/>
    <w:multiLevelType w:val="hybridMultilevel"/>
    <w:tmpl w:val="728250E4"/>
    <w:lvl w:ilvl="0" w:tplc="B164B81C">
      <w:start w:val="1"/>
      <w:numFmt w:val="decimal"/>
      <w:lvlText w:val="%1."/>
      <w:lvlJc w:val="left"/>
      <w:pPr>
        <w:ind w:left="1080" w:hanging="360"/>
      </w:pPr>
      <w:rPr>
        <w:rFonts w:ascii="Book Antiqua" w:eastAsia="SimSun" w:hAnsi="Book Antiqua" w:cs="Times New Roman"/>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F30539"/>
    <w:multiLevelType w:val="hybridMultilevel"/>
    <w:tmpl w:val="DA12792C"/>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E0E11DF"/>
    <w:multiLevelType w:val="hybridMultilevel"/>
    <w:tmpl w:val="B502880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0CB2641"/>
    <w:multiLevelType w:val="hybridMultilevel"/>
    <w:tmpl w:val="EDE624F8"/>
    <w:lvl w:ilvl="0" w:tplc="91141544">
      <w:start w:val="4"/>
      <w:numFmt w:val="bullet"/>
      <w:lvlText w:val=""/>
      <w:lvlJc w:val="left"/>
      <w:pPr>
        <w:ind w:left="1080" w:hanging="360"/>
      </w:pPr>
      <w:rPr>
        <w:rFonts w:ascii="Symbol" w:eastAsia="Times New Roman" w:hAnsi="Symbol"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38F83226"/>
    <w:multiLevelType w:val="hybridMultilevel"/>
    <w:tmpl w:val="12DCD464"/>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0413943"/>
    <w:multiLevelType w:val="hybridMultilevel"/>
    <w:tmpl w:val="1E587C4A"/>
    <w:lvl w:ilvl="0" w:tplc="AA2A9EEA">
      <w:start w:val="1"/>
      <w:numFmt w:val="decimal"/>
      <w:lvlText w:val="%1."/>
      <w:lvlJc w:val="left"/>
      <w:pPr>
        <w:ind w:left="1080" w:hanging="360"/>
      </w:pPr>
      <w:rPr>
        <w:rFonts w:ascii="Book Antiqua" w:eastAsia="Times New Roman" w:hAnsi="Book Antiqua"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817C2A"/>
    <w:multiLevelType w:val="hybridMultilevel"/>
    <w:tmpl w:val="37BEF450"/>
    <w:lvl w:ilvl="0" w:tplc="7B329E54">
      <w:start w:val="10"/>
      <w:numFmt w:val="bullet"/>
      <w:lvlText w:val=""/>
      <w:lvlJc w:val="left"/>
      <w:pPr>
        <w:ind w:left="1080" w:hanging="360"/>
      </w:pPr>
      <w:rPr>
        <w:rFonts w:ascii="Symbol" w:eastAsia="Times New Roman" w:hAnsi="Symbol"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9" w15:restartNumberingAfterBreak="0">
    <w:nsid w:val="4828633F"/>
    <w:multiLevelType w:val="hybridMultilevel"/>
    <w:tmpl w:val="BAC489EC"/>
    <w:lvl w:ilvl="0" w:tplc="AF0C0D1A">
      <w:start w:val="1"/>
      <w:numFmt w:val="decimal"/>
      <w:lvlText w:val="%1."/>
      <w:lvlJc w:val="left"/>
      <w:pPr>
        <w:ind w:left="720" w:hanging="360"/>
      </w:pPr>
      <w:rPr>
        <w:rFonts w:cs="Times New Roman"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22F5E6F"/>
    <w:multiLevelType w:val="hybridMultilevel"/>
    <w:tmpl w:val="787819A2"/>
    <w:lvl w:ilvl="0" w:tplc="34090011">
      <w:start w:val="1"/>
      <w:numFmt w:val="decimal"/>
      <w:lvlText w:val="%1)"/>
      <w:lvlJc w:val="left"/>
      <w:pPr>
        <w:ind w:left="720" w:hanging="360"/>
      </w:pPr>
      <w:rPr>
        <w:rFonts w:hint="default"/>
        <w:b/>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83202B5"/>
    <w:multiLevelType w:val="hybridMultilevel"/>
    <w:tmpl w:val="5EA2D29E"/>
    <w:lvl w:ilvl="0" w:tplc="91141544">
      <w:start w:val="5"/>
      <w:numFmt w:val="bullet"/>
      <w:lvlText w:val=""/>
      <w:lvlJc w:val="left"/>
      <w:pPr>
        <w:ind w:left="1800" w:hanging="360"/>
      </w:pPr>
      <w:rPr>
        <w:rFonts w:ascii="Symbol" w:eastAsia="Times New Roman" w:hAnsi="Symbol" w:cs="Times New Roman"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2" w15:restartNumberingAfterBreak="0">
    <w:nsid w:val="714776DC"/>
    <w:multiLevelType w:val="hybridMultilevel"/>
    <w:tmpl w:val="71DA1FA4"/>
    <w:lvl w:ilvl="0" w:tplc="BA82B43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76806389"/>
    <w:multiLevelType w:val="hybridMultilevel"/>
    <w:tmpl w:val="4B6AB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91141544">
      <w:start w:val="4"/>
      <w:numFmt w:val="bullet"/>
      <w:lvlText w:val=""/>
      <w:lvlJc w:val="left"/>
      <w:pPr>
        <w:ind w:left="2160" w:hanging="360"/>
      </w:pPr>
      <w:rPr>
        <w:rFonts w:ascii="Symbol" w:eastAsia="Times New Roman"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FD555B"/>
    <w:multiLevelType w:val="hybridMultilevel"/>
    <w:tmpl w:val="212876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7F704A0A"/>
    <w:multiLevelType w:val="singleLevel"/>
    <w:tmpl w:val="0409000F"/>
    <w:lvl w:ilvl="0">
      <w:start w:val="1"/>
      <w:numFmt w:val="decimal"/>
      <w:lvlText w:val="%1."/>
      <w:lvlJc w:val="left"/>
      <w:pPr>
        <w:ind w:left="720" w:hanging="360"/>
      </w:pPr>
    </w:lvl>
  </w:abstractNum>
  <w:num w:numId="1" w16cid:durableId="1306086407">
    <w:abstractNumId w:val="19"/>
  </w:num>
  <w:num w:numId="2" w16cid:durableId="124473377">
    <w:abstractNumId w:val="0"/>
  </w:num>
  <w:num w:numId="3" w16cid:durableId="2033415665">
    <w:abstractNumId w:val="1"/>
  </w:num>
  <w:num w:numId="4" w16cid:durableId="2005887832">
    <w:abstractNumId w:val="2"/>
  </w:num>
  <w:num w:numId="5" w16cid:durableId="889459711">
    <w:abstractNumId w:val="3"/>
  </w:num>
  <w:num w:numId="6" w16cid:durableId="700279475">
    <w:abstractNumId w:val="4"/>
  </w:num>
  <w:num w:numId="7" w16cid:durableId="603728940">
    <w:abstractNumId w:val="5"/>
  </w:num>
  <w:num w:numId="8" w16cid:durableId="602345695">
    <w:abstractNumId w:val="20"/>
  </w:num>
  <w:num w:numId="9" w16cid:durableId="466316358">
    <w:abstractNumId w:val="7"/>
  </w:num>
  <w:num w:numId="10" w16cid:durableId="560943732">
    <w:abstractNumId w:val="15"/>
  </w:num>
  <w:num w:numId="11" w16cid:durableId="1741177349">
    <w:abstractNumId w:val="13"/>
  </w:num>
  <w:num w:numId="12" w16cid:durableId="688800337">
    <w:abstractNumId w:val="23"/>
  </w:num>
  <w:num w:numId="13" w16cid:durableId="1164852512">
    <w:abstractNumId w:val="22"/>
  </w:num>
  <w:num w:numId="14" w16cid:durableId="1693064853">
    <w:abstractNumId w:val="16"/>
  </w:num>
  <w:num w:numId="15" w16cid:durableId="672995178">
    <w:abstractNumId w:val="12"/>
  </w:num>
  <w:num w:numId="16" w16cid:durableId="1854369170">
    <w:abstractNumId w:val="18"/>
  </w:num>
  <w:num w:numId="17" w16cid:durableId="304622604">
    <w:abstractNumId w:val="17"/>
  </w:num>
  <w:num w:numId="18" w16cid:durableId="1061053154">
    <w:abstractNumId w:val="25"/>
  </w:num>
  <w:num w:numId="19" w16cid:durableId="9960372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9116356">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3713453">
    <w:abstractNumId w:val="21"/>
  </w:num>
  <w:num w:numId="22" w16cid:durableId="1688823542">
    <w:abstractNumId w:val="10"/>
    <w:lvlOverride w:ilvl="0">
      <w:startOverride w:val="1"/>
    </w:lvlOverride>
    <w:lvlOverride w:ilvl="1"/>
    <w:lvlOverride w:ilvl="2"/>
    <w:lvlOverride w:ilvl="3"/>
    <w:lvlOverride w:ilvl="4"/>
    <w:lvlOverride w:ilvl="5"/>
    <w:lvlOverride w:ilvl="6"/>
    <w:lvlOverride w:ilvl="7"/>
    <w:lvlOverride w:ilvl="8"/>
  </w:num>
  <w:num w:numId="23" w16cid:durableId="141913820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15773666">
    <w:abstractNumId w:val="11"/>
  </w:num>
  <w:num w:numId="25" w16cid:durableId="558519785">
    <w:abstractNumId w:val="6"/>
  </w:num>
  <w:num w:numId="26" w16cid:durableId="572844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634452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00603617">
    <w:abstractNumId w:val="8"/>
  </w:num>
  <w:num w:numId="29" w16cid:durableId="13429732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579C"/>
    <w:rsid w:val="00004A2F"/>
    <w:rsid w:val="0001239C"/>
    <w:rsid w:val="00015403"/>
    <w:rsid w:val="00022502"/>
    <w:rsid w:val="000400CA"/>
    <w:rsid w:val="00043E7E"/>
    <w:rsid w:val="000473BE"/>
    <w:rsid w:val="000474AB"/>
    <w:rsid w:val="00047C55"/>
    <w:rsid w:val="00062C48"/>
    <w:rsid w:val="0006319F"/>
    <w:rsid w:val="00065F16"/>
    <w:rsid w:val="00070E6C"/>
    <w:rsid w:val="00075399"/>
    <w:rsid w:val="00080484"/>
    <w:rsid w:val="000A290E"/>
    <w:rsid w:val="000A5A30"/>
    <w:rsid w:val="000A5BF7"/>
    <w:rsid w:val="000B0B4F"/>
    <w:rsid w:val="000C3C53"/>
    <w:rsid w:val="000D30E3"/>
    <w:rsid w:val="000E2056"/>
    <w:rsid w:val="000E3923"/>
    <w:rsid w:val="00101DBC"/>
    <w:rsid w:val="00105B99"/>
    <w:rsid w:val="0011332E"/>
    <w:rsid w:val="00115770"/>
    <w:rsid w:val="00120B9E"/>
    <w:rsid w:val="0013453C"/>
    <w:rsid w:val="00135F65"/>
    <w:rsid w:val="001604B2"/>
    <w:rsid w:val="0016614D"/>
    <w:rsid w:val="001860ED"/>
    <w:rsid w:val="00193C3F"/>
    <w:rsid w:val="001B46A3"/>
    <w:rsid w:val="001C081B"/>
    <w:rsid w:val="001C0F39"/>
    <w:rsid w:val="001C2AA6"/>
    <w:rsid w:val="001D7368"/>
    <w:rsid w:val="001F272E"/>
    <w:rsid w:val="001F51A4"/>
    <w:rsid w:val="00213D0E"/>
    <w:rsid w:val="00215261"/>
    <w:rsid w:val="002156E0"/>
    <w:rsid w:val="00232906"/>
    <w:rsid w:val="0026634D"/>
    <w:rsid w:val="00267D12"/>
    <w:rsid w:val="00270DC5"/>
    <w:rsid w:val="00292687"/>
    <w:rsid w:val="002A2EC0"/>
    <w:rsid w:val="002A3D78"/>
    <w:rsid w:val="002A4D5F"/>
    <w:rsid w:val="002C2B1D"/>
    <w:rsid w:val="002C2D4F"/>
    <w:rsid w:val="002C30EA"/>
    <w:rsid w:val="002C5C9C"/>
    <w:rsid w:val="002E059D"/>
    <w:rsid w:val="002E4388"/>
    <w:rsid w:val="002F65ED"/>
    <w:rsid w:val="003256DC"/>
    <w:rsid w:val="00331960"/>
    <w:rsid w:val="00342F3E"/>
    <w:rsid w:val="00353C49"/>
    <w:rsid w:val="00357433"/>
    <w:rsid w:val="0036062C"/>
    <w:rsid w:val="0036200B"/>
    <w:rsid w:val="00362202"/>
    <w:rsid w:val="003668B2"/>
    <w:rsid w:val="00375B81"/>
    <w:rsid w:val="00377569"/>
    <w:rsid w:val="00380780"/>
    <w:rsid w:val="00381EFF"/>
    <w:rsid w:val="00385E06"/>
    <w:rsid w:val="00396635"/>
    <w:rsid w:val="003A1A43"/>
    <w:rsid w:val="003C6A50"/>
    <w:rsid w:val="003D1767"/>
    <w:rsid w:val="003E3CA9"/>
    <w:rsid w:val="003E4070"/>
    <w:rsid w:val="00405CE3"/>
    <w:rsid w:val="00426C61"/>
    <w:rsid w:val="004351A8"/>
    <w:rsid w:val="00444596"/>
    <w:rsid w:val="00444878"/>
    <w:rsid w:val="0045099E"/>
    <w:rsid w:val="00461B1C"/>
    <w:rsid w:val="0048615C"/>
    <w:rsid w:val="004902F6"/>
    <w:rsid w:val="004906A2"/>
    <w:rsid w:val="004C41A6"/>
    <w:rsid w:val="004C47AE"/>
    <w:rsid w:val="004D372E"/>
    <w:rsid w:val="004D3D93"/>
    <w:rsid w:val="004E5AC8"/>
    <w:rsid w:val="00507490"/>
    <w:rsid w:val="00507582"/>
    <w:rsid w:val="00517148"/>
    <w:rsid w:val="00531FF2"/>
    <w:rsid w:val="0054579C"/>
    <w:rsid w:val="005505F1"/>
    <w:rsid w:val="005509BB"/>
    <w:rsid w:val="00553B74"/>
    <w:rsid w:val="00557A35"/>
    <w:rsid w:val="00560090"/>
    <w:rsid w:val="0057599F"/>
    <w:rsid w:val="005832D9"/>
    <w:rsid w:val="00584671"/>
    <w:rsid w:val="00594883"/>
    <w:rsid w:val="005A093E"/>
    <w:rsid w:val="005A459A"/>
    <w:rsid w:val="005B060C"/>
    <w:rsid w:val="005B7E52"/>
    <w:rsid w:val="005C2617"/>
    <w:rsid w:val="005E4746"/>
    <w:rsid w:val="005E7D37"/>
    <w:rsid w:val="005E7D46"/>
    <w:rsid w:val="005F3BD2"/>
    <w:rsid w:val="005F5FFC"/>
    <w:rsid w:val="00611B41"/>
    <w:rsid w:val="00642FBA"/>
    <w:rsid w:val="006516A8"/>
    <w:rsid w:val="006573BC"/>
    <w:rsid w:val="0066710B"/>
    <w:rsid w:val="00681E64"/>
    <w:rsid w:val="00684F38"/>
    <w:rsid w:val="00686B8C"/>
    <w:rsid w:val="006B7157"/>
    <w:rsid w:val="006C4825"/>
    <w:rsid w:val="006D0913"/>
    <w:rsid w:val="006E7A7B"/>
    <w:rsid w:val="006F2AF0"/>
    <w:rsid w:val="00700CE7"/>
    <w:rsid w:val="007270B3"/>
    <w:rsid w:val="00733B31"/>
    <w:rsid w:val="00737163"/>
    <w:rsid w:val="00765C36"/>
    <w:rsid w:val="00770E5C"/>
    <w:rsid w:val="00774AFE"/>
    <w:rsid w:val="007907CF"/>
    <w:rsid w:val="007A657A"/>
    <w:rsid w:val="007B0BF5"/>
    <w:rsid w:val="007B19A9"/>
    <w:rsid w:val="007B4183"/>
    <w:rsid w:val="007B51C6"/>
    <w:rsid w:val="007C3DDA"/>
    <w:rsid w:val="007E3053"/>
    <w:rsid w:val="007E7314"/>
    <w:rsid w:val="008150C3"/>
    <w:rsid w:val="008165F0"/>
    <w:rsid w:val="008253FD"/>
    <w:rsid w:val="00841FB4"/>
    <w:rsid w:val="00843634"/>
    <w:rsid w:val="00863499"/>
    <w:rsid w:val="008643FF"/>
    <w:rsid w:val="00870B1C"/>
    <w:rsid w:val="00883540"/>
    <w:rsid w:val="0089122B"/>
    <w:rsid w:val="00896B7D"/>
    <w:rsid w:val="008A01DB"/>
    <w:rsid w:val="008A11E9"/>
    <w:rsid w:val="008A45BB"/>
    <w:rsid w:val="008B3B53"/>
    <w:rsid w:val="008B418F"/>
    <w:rsid w:val="008B41CD"/>
    <w:rsid w:val="008C16D6"/>
    <w:rsid w:val="008D1686"/>
    <w:rsid w:val="008F317B"/>
    <w:rsid w:val="009469C1"/>
    <w:rsid w:val="00946EF8"/>
    <w:rsid w:val="0095507D"/>
    <w:rsid w:val="009577A7"/>
    <w:rsid w:val="00961A04"/>
    <w:rsid w:val="00965CD3"/>
    <w:rsid w:val="00973FD2"/>
    <w:rsid w:val="00975A86"/>
    <w:rsid w:val="00976E5F"/>
    <w:rsid w:val="009828C7"/>
    <w:rsid w:val="009941F2"/>
    <w:rsid w:val="009967E3"/>
    <w:rsid w:val="009A05D6"/>
    <w:rsid w:val="009B44F0"/>
    <w:rsid w:val="009C0BCC"/>
    <w:rsid w:val="009C2336"/>
    <w:rsid w:val="009D00ED"/>
    <w:rsid w:val="009D6B98"/>
    <w:rsid w:val="009E771B"/>
    <w:rsid w:val="00A12B65"/>
    <w:rsid w:val="00A74500"/>
    <w:rsid w:val="00A8192A"/>
    <w:rsid w:val="00A868E0"/>
    <w:rsid w:val="00AA5B39"/>
    <w:rsid w:val="00AB6F6F"/>
    <w:rsid w:val="00AC14ED"/>
    <w:rsid w:val="00AC584E"/>
    <w:rsid w:val="00AC6C91"/>
    <w:rsid w:val="00AD2E87"/>
    <w:rsid w:val="00AF28C4"/>
    <w:rsid w:val="00AF7F7E"/>
    <w:rsid w:val="00B318E6"/>
    <w:rsid w:val="00B438DF"/>
    <w:rsid w:val="00B54608"/>
    <w:rsid w:val="00B557ED"/>
    <w:rsid w:val="00B56CC6"/>
    <w:rsid w:val="00B577AC"/>
    <w:rsid w:val="00B63126"/>
    <w:rsid w:val="00B65AE1"/>
    <w:rsid w:val="00B71269"/>
    <w:rsid w:val="00B830C6"/>
    <w:rsid w:val="00B962D0"/>
    <w:rsid w:val="00BA0A81"/>
    <w:rsid w:val="00BB2B61"/>
    <w:rsid w:val="00BB2E49"/>
    <w:rsid w:val="00BC3203"/>
    <w:rsid w:val="00BC6360"/>
    <w:rsid w:val="00BE3681"/>
    <w:rsid w:val="00BF361F"/>
    <w:rsid w:val="00BF5BB4"/>
    <w:rsid w:val="00C16CB6"/>
    <w:rsid w:val="00C17CF8"/>
    <w:rsid w:val="00C40EC5"/>
    <w:rsid w:val="00C45FA7"/>
    <w:rsid w:val="00C57168"/>
    <w:rsid w:val="00C61DCE"/>
    <w:rsid w:val="00C65DF8"/>
    <w:rsid w:val="00C763CB"/>
    <w:rsid w:val="00C85EBC"/>
    <w:rsid w:val="00CA08E4"/>
    <w:rsid w:val="00CA5A22"/>
    <w:rsid w:val="00CA5F33"/>
    <w:rsid w:val="00CB1F54"/>
    <w:rsid w:val="00CB2EBC"/>
    <w:rsid w:val="00CC068E"/>
    <w:rsid w:val="00CD2E2C"/>
    <w:rsid w:val="00D044DF"/>
    <w:rsid w:val="00D20CFA"/>
    <w:rsid w:val="00D26657"/>
    <w:rsid w:val="00D345CA"/>
    <w:rsid w:val="00D50C6E"/>
    <w:rsid w:val="00D52B75"/>
    <w:rsid w:val="00D577A7"/>
    <w:rsid w:val="00D61D33"/>
    <w:rsid w:val="00D91ACD"/>
    <w:rsid w:val="00D94758"/>
    <w:rsid w:val="00D96386"/>
    <w:rsid w:val="00DC3C14"/>
    <w:rsid w:val="00DC4559"/>
    <w:rsid w:val="00DF20FB"/>
    <w:rsid w:val="00DF434F"/>
    <w:rsid w:val="00E1218F"/>
    <w:rsid w:val="00E26F87"/>
    <w:rsid w:val="00E307B1"/>
    <w:rsid w:val="00E369EA"/>
    <w:rsid w:val="00E502BB"/>
    <w:rsid w:val="00E577DC"/>
    <w:rsid w:val="00E66E6F"/>
    <w:rsid w:val="00E76B2E"/>
    <w:rsid w:val="00E76FA1"/>
    <w:rsid w:val="00EB2B11"/>
    <w:rsid w:val="00EB66C9"/>
    <w:rsid w:val="00EE40FA"/>
    <w:rsid w:val="00EE61A0"/>
    <w:rsid w:val="00EF0A59"/>
    <w:rsid w:val="00F07EAC"/>
    <w:rsid w:val="00F1568F"/>
    <w:rsid w:val="00F176B6"/>
    <w:rsid w:val="00F30A3A"/>
    <w:rsid w:val="00F438FD"/>
    <w:rsid w:val="00F96CB4"/>
    <w:rsid w:val="00FA13CD"/>
    <w:rsid w:val="00FA5FC4"/>
    <w:rsid w:val="00FE7946"/>
    <w:rsid w:val="00FF2484"/>
    <w:rsid w:val="00FF335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9AF8C"/>
  <w15:docId w15:val="{962B3D41-1A47-4051-829D-477B8611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9C"/>
    <w:pPr>
      <w:suppressAutoHyphens/>
      <w:spacing w:after="0" w:line="240" w:lineRule="auto"/>
    </w:pPr>
    <w:rPr>
      <w:rFonts w:ascii="Times New Roman" w:eastAsia="Times New Roman" w:hAnsi="Times New Roman" w:cs="Times New Roman"/>
      <w:sz w:val="20"/>
      <w:szCs w:val="20"/>
      <w:lang w:val="en-US" w:eastAsia="zh-CN"/>
    </w:rPr>
  </w:style>
  <w:style w:type="paragraph" w:styleId="Heading6">
    <w:name w:val="heading 6"/>
    <w:basedOn w:val="Normal"/>
    <w:next w:val="Normal"/>
    <w:link w:val="Heading6Char"/>
    <w:qFormat/>
    <w:rsid w:val="007A657A"/>
    <w:pPr>
      <w:keepNext/>
      <w:jc w:val="both"/>
      <w:outlineLvl w:val="5"/>
    </w:pPr>
    <w:rPr>
      <w:rFonts w:ascii="Book Antiqua" w:hAnsi="Book Antiqua" w:cs="Book Antiqua"/>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uiPriority w:val="99"/>
    <w:rsid w:val="00E307B1"/>
    <w:pPr>
      <w:ind w:firstLine="720"/>
      <w:jc w:val="both"/>
    </w:pPr>
    <w:rPr>
      <w:rFonts w:ascii="Book Antiqua" w:hAnsi="Book Antiqua" w:cs="Book Antiqua"/>
      <w:sz w:val="22"/>
    </w:rPr>
  </w:style>
  <w:style w:type="character" w:customStyle="1" w:styleId="BodyTextIndent2Char">
    <w:name w:val="Body Text Indent 2 Char"/>
    <w:basedOn w:val="DefaultParagraphFont"/>
    <w:link w:val="BodyTextIndent2"/>
    <w:uiPriority w:val="99"/>
    <w:rsid w:val="00E307B1"/>
    <w:rPr>
      <w:rFonts w:ascii="Book Antiqua" w:eastAsia="Times New Roman" w:hAnsi="Book Antiqua" w:cs="Book Antiqua"/>
      <w:szCs w:val="20"/>
      <w:lang w:val="en-US" w:eastAsia="zh-CN"/>
    </w:rPr>
  </w:style>
  <w:style w:type="paragraph" w:styleId="BodyText">
    <w:name w:val="Body Text"/>
    <w:basedOn w:val="Normal"/>
    <w:link w:val="BodyTextChar"/>
    <w:uiPriority w:val="99"/>
    <w:semiHidden/>
    <w:unhideWhenUsed/>
    <w:rsid w:val="00E307B1"/>
    <w:pPr>
      <w:spacing w:after="120"/>
    </w:pPr>
  </w:style>
  <w:style w:type="character" w:customStyle="1" w:styleId="BodyTextChar">
    <w:name w:val="Body Text Char"/>
    <w:basedOn w:val="DefaultParagraphFont"/>
    <w:link w:val="BodyText"/>
    <w:uiPriority w:val="99"/>
    <w:semiHidden/>
    <w:rsid w:val="00E307B1"/>
    <w:rPr>
      <w:rFonts w:ascii="Times New Roman" w:eastAsia="Times New Roman" w:hAnsi="Times New Roman" w:cs="Times New Roman"/>
      <w:sz w:val="20"/>
      <w:szCs w:val="20"/>
      <w:lang w:val="en-US" w:eastAsia="zh-CN"/>
    </w:rPr>
  </w:style>
  <w:style w:type="paragraph" w:styleId="BodyTextIndent3">
    <w:name w:val="Body Text Indent 3"/>
    <w:basedOn w:val="Normal"/>
    <w:link w:val="BodyTextIndent3Char"/>
    <w:uiPriority w:val="99"/>
    <w:semiHidden/>
    <w:unhideWhenUsed/>
    <w:rsid w:val="00E307B1"/>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307B1"/>
    <w:rPr>
      <w:rFonts w:ascii="Times New Roman" w:eastAsia="Times New Roman" w:hAnsi="Times New Roman" w:cs="Times New Roman"/>
      <w:sz w:val="16"/>
      <w:szCs w:val="16"/>
      <w:lang w:val="en-US" w:eastAsia="zh-CN"/>
    </w:rPr>
  </w:style>
  <w:style w:type="paragraph" w:styleId="ListParagraph">
    <w:name w:val="List Paragraph"/>
    <w:basedOn w:val="Normal"/>
    <w:uiPriority w:val="34"/>
    <w:qFormat/>
    <w:rsid w:val="00E307B1"/>
    <w:pPr>
      <w:ind w:left="720"/>
      <w:contextualSpacing/>
    </w:pPr>
  </w:style>
  <w:style w:type="character" w:customStyle="1" w:styleId="Heading6Char">
    <w:name w:val="Heading 6 Char"/>
    <w:basedOn w:val="DefaultParagraphFont"/>
    <w:link w:val="Heading6"/>
    <w:rsid w:val="007A657A"/>
    <w:rPr>
      <w:rFonts w:ascii="Book Antiqua" w:eastAsia="Times New Roman" w:hAnsi="Book Antiqua" w:cs="Book Antiqua"/>
      <w:b/>
      <w:szCs w:val="20"/>
      <w:lang w:val="en-US" w:eastAsia="zh-CN"/>
    </w:rPr>
  </w:style>
  <w:style w:type="character" w:styleId="Hyperlink">
    <w:name w:val="Hyperlink"/>
    <w:basedOn w:val="DefaultParagraphFont"/>
    <w:uiPriority w:val="99"/>
    <w:unhideWhenUsed/>
    <w:rsid w:val="008B418F"/>
    <w:rPr>
      <w:color w:val="0563C1" w:themeColor="hyperlink"/>
      <w:u w:val="single"/>
    </w:rPr>
  </w:style>
  <w:style w:type="paragraph" w:customStyle="1" w:styleId="m-1646823325530964800msolistparagraph">
    <w:name w:val="m_-1646823325530964800msolistparagraph"/>
    <w:basedOn w:val="Normal"/>
    <w:rsid w:val="00C16CB6"/>
    <w:pPr>
      <w:suppressAutoHyphens w:val="0"/>
      <w:spacing w:before="100" w:beforeAutospacing="1" w:after="100" w:afterAutospacing="1"/>
    </w:pPr>
    <w:rPr>
      <w:sz w:val="24"/>
      <w:szCs w:val="24"/>
      <w:lang w:eastAsia="en-US"/>
    </w:rPr>
  </w:style>
  <w:style w:type="paragraph" w:styleId="Header">
    <w:name w:val="header"/>
    <w:basedOn w:val="Normal"/>
    <w:link w:val="HeaderChar"/>
    <w:uiPriority w:val="99"/>
    <w:unhideWhenUsed/>
    <w:rsid w:val="00022502"/>
    <w:pPr>
      <w:tabs>
        <w:tab w:val="center" w:pos="4680"/>
        <w:tab w:val="right" w:pos="9360"/>
      </w:tabs>
    </w:pPr>
  </w:style>
  <w:style w:type="character" w:customStyle="1" w:styleId="HeaderChar">
    <w:name w:val="Header Char"/>
    <w:basedOn w:val="DefaultParagraphFont"/>
    <w:link w:val="Header"/>
    <w:uiPriority w:val="99"/>
    <w:rsid w:val="00022502"/>
    <w:rPr>
      <w:rFonts w:ascii="Times New Roman" w:eastAsia="Times New Roman" w:hAnsi="Times New Roman" w:cs="Times New Roman"/>
      <w:sz w:val="20"/>
      <w:szCs w:val="20"/>
      <w:lang w:val="en-US" w:eastAsia="zh-CN"/>
    </w:rPr>
  </w:style>
  <w:style w:type="paragraph" w:styleId="Footer">
    <w:name w:val="footer"/>
    <w:basedOn w:val="Normal"/>
    <w:link w:val="FooterChar"/>
    <w:uiPriority w:val="99"/>
    <w:unhideWhenUsed/>
    <w:rsid w:val="00022502"/>
    <w:pPr>
      <w:tabs>
        <w:tab w:val="center" w:pos="4680"/>
        <w:tab w:val="right" w:pos="9360"/>
      </w:tabs>
    </w:pPr>
  </w:style>
  <w:style w:type="character" w:customStyle="1" w:styleId="FooterChar">
    <w:name w:val="Footer Char"/>
    <w:basedOn w:val="DefaultParagraphFont"/>
    <w:link w:val="Footer"/>
    <w:uiPriority w:val="99"/>
    <w:rsid w:val="00022502"/>
    <w:rPr>
      <w:rFonts w:ascii="Times New Roman" w:eastAsia="Times New Roman" w:hAnsi="Times New Roman" w:cs="Times New Roman"/>
      <w:sz w:val="20"/>
      <w:szCs w:val="20"/>
      <w:lang w:val="en-US" w:eastAsia="zh-CN"/>
    </w:rPr>
  </w:style>
  <w:style w:type="paragraph" w:styleId="BalloonText">
    <w:name w:val="Balloon Text"/>
    <w:basedOn w:val="Normal"/>
    <w:link w:val="BalloonTextChar"/>
    <w:uiPriority w:val="99"/>
    <w:semiHidden/>
    <w:unhideWhenUsed/>
    <w:rsid w:val="00B577A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77AC"/>
    <w:rPr>
      <w:rFonts w:ascii="Segoe UI" w:eastAsia="Times New Roman" w:hAnsi="Segoe UI" w:cs="Segoe UI"/>
      <w:sz w:val="18"/>
      <w:szCs w:val="18"/>
      <w:lang w:val="en-US" w:eastAsia="zh-CN"/>
    </w:rPr>
  </w:style>
  <w:style w:type="paragraph" w:customStyle="1" w:styleId="DefaultStyle">
    <w:name w:val="Default Style"/>
    <w:rsid w:val="001C0F39"/>
    <w:pPr>
      <w:suppressAutoHyphens/>
      <w:spacing w:after="200" w:line="276" w:lineRule="auto"/>
    </w:pPr>
    <w:rPr>
      <w:rFonts w:ascii="Cambria" w:eastAsia="SimSun" w:hAnsi="Cambria" w:cs="Times New Roman"/>
      <w:color w:val="00000A"/>
      <w:sz w:val="24"/>
      <w:szCs w:val="24"/>
      <w:lang w:val="en-US"/>
    </w:rPr>
  </w:style>
  <w:style w:type="character" w:customStyle="1" w:styleId="UnresolvedMention1">
    <w:name w:val="Unresolved Mention1"/>
    <w:basedOn w:val="DefaultParagraphFont"/>
    <w:uiPriority w:val="99"/>
    <w:semiHidden/>
    <w:unhideWhenUsed/>
    <w:rsid w:val="00232906"/>
    <w:rPr>
      <w:color w:val="605E5C"/>
      <w:shd w:val="clear" w:color="auto" w:fill="E1DFDD"/>
    </w:rPr>
  </w:style>
  <w:style w:type="character" w:customStyle="1" w:styleId="UnresolvedMention2">
    <w:name w:val="Unresolved Mention2"/>
    <w:basedOn w:val="DefaultParagraphFont"/>
    <w:uiPriority w:val="99"/>
    <w:semiHidden/>
    <w:unhideWhenUsed/>
    <w:rsid w:val="00B830C6"/>
    <w:rPr>
      <w:color w:val="605E5C"/>
      <w:shd w:val="clear" w:color="auto" w:fill="E1DFDD"/>
    </w:rPr>
  </w:style>
  <w:style w:type="character" w:styleId="UnresolvedMention">
    <w:name w:val="Unresolved Mention"/>
    <w:basedOn w:val="DefaultParagraphFont"/>
    <w:uiPriority w:val="99"/>
    <w:semiHidden/>
    <w:unhideWhenUsed/>
    <w:rsid w:val="008A4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218098">
      <w:bodyDiv w:val="1"/>
      <w:marLeft w:val="0"/>
      <w:marRight w:val="0"/>
      <w:marTop w:val="0"/>
      <w:marBottom w:val="0"/>
      <w:divBdr>
        <w:top w:val="none" w:sz="0" w:space="0" w:color="auto"/>
        <w:left w:val="none" w:sz="0" w:space="0" w:color="auto"/>
        <w:bottom w:val="none" w:sz="0" w:space="0" w:color="auto"/>
        <w:right w:val="none" w:sz="0" w:space="0" w:color="auto"/>
      </w:divBdr>
    </w:div>
    <w:div w:id="294067563">
      <w:bodyDiv w:val="1"/>
      <w:marLeft w:val="0"/>
      <w:marRight w:val="0"/>
      <w:marTop w:val="0"/>
      <w:marBottom w:val="0"/>
      <w:divBdr>
        <w:top w:val="none" w:sz="0" w:space="0" w:color="auto"/>
        <w:left w:val="none" w:sz="0" w:space="0" w:color="auto"/>
        <w:bottom w:val="none" w:sz="0" w:space="0" w:color="auto"/>
        <w:right w:val="none" w:sz="0" w:space="0" w:color="auto"/>
      </w:divBdr>
    </w:div>
    <w:div w:id="367337488">
      <w:bodyDiv w:val="1"/>
      <w:marLeft w:val="0"/>
      <w:marRight w:val="0"/>
      <w:marTop w:val="0"/>
      <w:marBottom w:val="0"/>
      <w:divBdr>
        <w:top w:val="none" w:sz="0" w:space="0" w:color="auto"/>
        <w:left w:val="none" w:sz="0" w:space="0" w:color="auto"/>
        <w:bottom w:val="none" w:sz="0" w:space="0" w:color="auto"/>
        <w:right w:val="none" w:sz="0" w:space="0" w:color="auto"/>
      </w:divBdr>
    </w:div>
    <w:div w:id="686492526">
      <w:bodyDiv w:val="1"/>
      <w:marLeft w:val="0"/>
      <w:marRight w:val="0"/>
      <w:marTop w:val="0"/>
      <w:marBottom w:val="0"/>
      <w:divBdr>
        <w:top w:val="none" w:sz="0" w:space="0" w:color="auto"/>
        <w:left w:val="none" w:sz="0" w:space="0" w:color="auto"/>
        <w:bottom w:val="none" w:sz="0" w:space="0" w:color="auto"/>
        <w:right w:val="none" w:sz="0" w:space="0" w:color="auto"/>
      </w:divBdr>
    </w:div>
    <w:div w:id="753357711">
      <w:bodyDiv w:val="1"/>
      <w:marLeft w:val="0"/>
      <w:marRight w:val="0"/>
      <w:marTop w:val="0"/>
      <w:marBottom w:val="0"/>
      <w:divBdr>
        <w:top w:val="none" w:sz="0" w:space="0" w:color="auto"/>
        <w:left w:val="none" w:sz="0" w:space="0" w:color="auto"/>
        <w:bottom w:val="none" w:sz="0" w:space="0" w:color="auto"/>
        <w:right w:val="none" w:sz="0" w:space="0" w:color="auto"/>
      </w:divBdr>
    </w:div>
    <w:div w:id="1058092676">
      <w:bodyDiv w:val="1"/>
      <w:marLeft w:val="0"/>
      <w:marRight w:val="0"/>
      <w:marTop w:val="0"/>
      <w:marBottom w:val="0"/>
      <w:divBdr>
        <w:top w:val="none" w:sz="0" w:space="0" w:color="auto"/>
        <w:left w:val="none" w:sz="0" w:space="0" w:color="auto"/>
        <w:bottom w:val="none" w:sz="0" w:space="0" w:color="auto"/>
        <w:right w:val="none" w:sz="0" w:space="0" w:color="auto"/>
      </w:divBdr>
    </w:div>
    <w:div w:id="1230076076">
      <w:bodyDiv w:val="1"/>
      <w:marLeft w:val="0"/>
      <w:marRight w:val="0"/>
      <w:marTop w:val="0"/>
      <w:marBottom w:val="0"/>
      <w:divBdr>
        <w:top w:val="none" w:sz="0" w:space="0" w:color="auto"/>
        <w:left w:val="none" w:sz="0" w:space="0" w:color="auto"/>
        <w:bottom w:val="none" w:sz="0" w:space="0" w:color="auto"/>
        <w:right w:val="none" w:sz="0" w:space="0" w:color="auto"/>
      </w:divBdr>
    </w:div>
    <w:div w:id="1306815499">
      <w:bodyDiv w:val="1"/>
      <w:marLeft w:val="0"/>
      <w:marRight w:val="0"/>
      <w:marTop w:val="0"/>
      <w:marBottom w:val="0"/>
      <w:divBdr>
        <w:top w:val="none" w:sz="0" w:space="0" w:color="auto"/>
        <w:left w:val="none" w:sz="0" w:space="0" w:color="auto"/>
        <w:bottom w:val="none" w:sz="0" w:space="0" w:color="auto"/>
        <w:right w:val="none" w:sz="0" w:space="0" w:color="auto"/>
      </w:divBdr>
    </w:div>
    <w:div w:id="1348167449">
      <w:bodyDiv w:val="1"/>
      <w:marLeft w:val="0"/>
      <w:marRight w:val="0"/>
      <w:marTop w:val="0"/>
      <w:marBottom w:val="0"/>
      <w:divBdr>
        <w:top w:val="none" w:sz="0" w:space="0" w:color="auto"/>
        <w:left w:val="none" w:sz="0" w:space="0" w:color="auto"/>
        <w:bottom w:val="none" w:sz="0" w:space="0" w:color="auto"/>
        <w:right w:val="none" w:sz="0" w:space="0" w:color="auto"/>
      </w:divBdr>
    </w:div>
    <w:div w:id="1429617219">
      <w:bodyDiv w:val="1"/>
      <w:marLeft w:val="0"/>
      <w:marRight w:val="0"/>
      <w:marTop w:val="0"/>
      <w:marBottom w:val="0"/>
      <w:divBdr>
        <w:top w:val="none" w:sz="0" w:space="0" w:color="auto"/>
        <w:left w:val="none" w:sz="0" w:space="0" w:color="auto"/>
        <w:bottom w:val="none" w:sz="0" w:space="0" w:color="auto"/>
        <w:right w:val="none" w:sz="0" w:space="0" w:color="auto"/>
      </w:divBdr>
    </w:div>
    <w:div w:id="1645701708">
      <w:bodyDiv w:val="1"/>
      <w:marLeft w:val="0"/>
      <w:marRight w:val="0"/>
      <w:marTop w:val="0"/>
      <w:marBottom w:val="0"/>
      <w:divBdr>
        <w:top w:val="none" w:sz="0" w:space="0" w:color="auto"/>
        <w:left w:val="none" w:sz="0" w:space="0" w:color="auto"/>
        <w:bottom w:val="none" w:sz="0" w:space="0" w:color="auto"/>
        <w:right w:val="none" w:sz="0" w:space="0" w:color="auto"/>
      </w:divBdr>
    </w:div>
    <w:div w:id="1856189847">
      <w:bodyDiv w:val="1"/>
      <w:marLeft w:val="0"/>
      <w:marRight w:val="0"/>
      <w:marTop w:val="0"/>
      <w:marBottom w:val="0"/>
      <w:divBdr>
        <w:top w:val="none" w:sz="0" w:space="0" w:color="auto"/>
        <w:left w:val="none" w:sz="0" w:space="0" w:color="auto"/>
        <w:bottom w:val="none" w:sz="0" w:space="0" w:color="auto"/>
        <w:right w:val="none" w:sz="0" w:space="0" w:color="auto"/>
      </w:divBdr>
    </w:div>
    <w:div w:id="1997568080">
      <w:bodyDiv w:val="1"/>
      <w:marLeft w:val="0"/>
      <w:marRight w:val="0"/>
      <w:marTop w:val="0"/>
      <w:marBottom w:val="0"/>
      <w:divBdr>
        <w:top w:val="none" w:sz="0" w:space="0" w:color="auto"/>
        <w:left w:val="none" w:sz="0" w:space="0" w:color="auto"/>
        <w:bottom w:val="none" w:sz="0" w:space="0" w:color="auto"/>
        <w:right w:val="none" w:sz="0" w:space="0" w:color="auto"/>
      </w:divBdr>
    </w:div>
    <w:div w:id="2045059493">
      <w:bodyDiv w:val="1"/>
      <w:marLeft w:val="0"/>
      <w:marRight w:val="0"/>
      <w:marTop w:val="0"/>
      <w:marBottom w:val="0"/>
      <w:divBdr>
        <w:top w:val="none" w:sz="0" w:space="0" w:color="auto"/>
        <w:left w:val="none" w:sz="0" w:space="0" w:color="auto"/>
        <w:bottom w:val="none" w:sz="0" w:space="0" w:color="auto"/>
        <w:right w:val="none" w:sz="0" w:space="0" w:color="auto"/>
      </w:divBdr>
    </w:div>
    <w:div w:id="212391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RK_sptfdGrkNagVl3IaT7qH6c85tv9zP/view?usp=drive_link" TargetMode="External"/><Relationship Id="rId18" Type="http://schemas.openxmlformats.org/officeDocument/2006/relationships/image" Target="media/image6.png"/><Relationship Id="rId26" Type="http://schemas.openxmlformats.org/officeDocument/2006/relationships/hyperlink" Target="https://drive.google.com/file/d/1bVzyVEMQcLEOFzCuD59Ckm2MwmnenNRS/view?usp=sharing" TargetMode="External"/><Relationship Id="rId3" Type="http://schemas.openxmlformats.org/officeDocument/2006/relationships/settings" Target="settings.xml"/><Relationship Id="rId21" Type="http://schemas.openxmlformats.org/officeDocument/2006/relationships/hyperlink" Target="https://drive.google.com/file/d/1nzjTN8v4xFjGVp4DwMdufczGgPTfI8UJ/view?usp=drive_link"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rive.google.com/file/d/1h0S6yKwsrDFHoAcJnfJFRKQ3iLwIW04f/view?usp=sharing" TargetMode="External"/><Relationship Id="rId17" Type="http://schemas.openxmlformats.org/officeDocument/2006/relationships/hyperlink" Target="https://docs.google.com/spreadsheets/d/1rrRIKAbf04lDHfZWYq47Qf02f6m7QR0b/edit?usp=drive_link&amp;ouid=115765678205198808364&amp;rtpof=true&amp;sd=true" TargetMode="External"/><Relationship Id="rId25" Type="http://schemas.openxmlformats.org/officeDocument/2006/relationships/image" Target="media/image9.jp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cs.google.com/spreadsheets/d/1rrRIKAbf04lDHfZWYq47Qf02f6m7QR0b/edit?usp=drive_link&amp;ouid=115765678205198808364&amp;rtpof=true&amp;sd=true" TargetMode="External"/><Relationship Id="rId20" Type="http://schemas.openxmlformats.org/officeDocument/2006/relationships/hyperlink" Target="https://drive.google.com/file/d/1nzjTN8v4xFjGVp4DwMdufczGgPTfI8UJ/view?usp=drive_link" TargetMode="External"/><Relationship Id="rId29" Type="http://schemas.openxmlformats.org/officeDocument/2006/relationships/hyperlink" Target="https://drive.google.com/file/d/1nzjTN8v4xFjGVp4DwMdufczGgPTfI8UJ/view?usp=drive_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spreadsheets/d/1hWQcKKIMDRsFdIbFScFlwKP3iL2" TargetMode="External"/><Relationship Id="rId24" Type="http://schemas.openxmlformats.org/officeDocument/2006/relationships/image" Target="media/image8.jpeg"/><Relationship Id="rId32" Type="http://schemas.openxmlformats.org/officeDocument/2006/relationships/hyperlink" Target="https://drive.google.com/file/d/1bVzyVEMQcLEOFzCuD59Ckm2MwmnenNRS/view?usp=drive_link" TargetMode="External"/><Relationship Id="rId5" Type="http://schemas.openxmlformats.org/officeDocument/2006/relationships/footnotes" Target="footnotes.xml"/><Relationship Id="rId15" Type="http://schemas.openxmlformats.org/officeDocument/2006/relationships/hyperlink" Target="https://drive.google.com/file/d/1RK_sptfdGrkNagVl3IaT7qH6c85tv9zP/view?usp=drive_link" TargetMode="External"/><Relationship Id="rId23" Type="http://schemas.openxmlformats.org/officeDocument/2006/relationships/hyperlink" Target="https://drive.google.com/drive/folders/1LFKX8OdHDWRYME64i2_PyKiyEGETPde7?usp=drive_link" TargetMode="External"/><Relationship Id="rId28" Type="http://schemas.openxmlformats.org/officeDocument/2006/relationships/hyperlink" Target="https://drive.google.com/file/d/1nzjTN8v4xFjGVp4DwMdufczGgPTfI8UJ/view?usp=drive_link" TargetMode="External"/><Relationship Id="rId10" Type="http://schemas.openxmlformats.org/officeDocument/2006/relationships/image" Target="media/image4.jpeg"/><Relationship Id="rId19" Type="http://schemas.openxmlformats.org/officeDocument/2006/relationships/image" Target="media/image7.jpeg"/><Relationship Id="rId31" Type="http://schemas.openxmlformats.org/officeDocument/2006/relationships/hyperlink" Target="https://drive.google.com/file/d/1bVzyVEMQcLEOFzCuD59Ckm2MwmnenNRS/view?usp=drive_lin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jpeg"/><Relationship Id="rId22" Type="http://schemas.openxmlformats.org/officeDocument/2006/relationships/hyperlink" Target="https://drive.google.com/drive/folders/1LFKX8OdHDWRYME64i2_PyKiyEGETPde7?usp=drive_link" TargetMode="External"/><Relationship Id="rId27" Type="http://schemas.openxmlformats.org/officeDocument/2006/relationships/hyperlink" Target="https://drive.google.com/file/d/1bVzyVEMQcLEOFzCuD59Ckm2MwmnenNRS/view?usp=sharing" TargetMode="External"/><Relationship Id="rId30" Type="http://schemas.openxmlformats.org/officeDocument/2006/relationships/image" Target="media/image10.jpe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14</Pages>
  <Words>2268</Words>
  <Characters>12930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Therese Y. Casalme</dc:creator>
  <cp:lastModifiedBy>John Ralp A. Delacruz</cp:lastModifiedBy>
  <cp:revision>42</cp:revision>
  <cp:lastPrinted>2022-06-20T09:20:00Z</cp:lastPrinted>
  <dcterms:created xsi:type="dcterms:W3CDTF">2022-06-27T05:24:00Z</dcterms:created>
  <dcterms:modified xsi:type="dcterms:W3CDTF">2026-06-02T00:09:00Z</dcterms:modified>
</cp:coreProperties>
</file>